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5B905" w14:textId="1708A808" w:rsidR="00A16557" w:rsidRPr="00F437C9" w:rsidRDefault="00E775B0" w:rsidP="00AA52C0">
      <w:r w:rsidRPr="00F437C9">
        <w:rPr>
          <w:noProof/>
        </w:rPr>
        <w:drawing>
          <wp:anchor distT="0" distB="0" distL="114300" distR="114300" simplePos="0" relativeHeight="251660288" behindDoc="0" locked="0" layoutInCell="1" allowOverlap="1" wp14:anchorId="1B1A1DC0" wp14:editId="095D3B89">
            <wp:simplePos x="0" y="0"/>
            <wp:positionH relativeFrom="margin">
              <wp:posOffset>1817370</wp:posOffset>
            </wp:positionH>
            <wp:positionV relativeFrom="margin">
              <wp:posOffset>220980</wp:posOffset>
            </wp:positionV>
            <wp:extent cx="1974850" cy="2032000"/>
            <wp:effectExtent l="0" t="0" r="0" b="0"/>
            <wp:wrapSquare wrapText="bothSides"/>
            <wp:docPr id="1" name="Picture 0" descr="Guru_Nanak_Dev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_Nanak_Dev_University_Logo.png"/>
                    <pic:cNvPicPr/>
                  </pic:nvPicPr>
                  <pic:blipFill>
                    <a:blip r:embed="rId8" cstate="print"/>
                    <a:stretch>
                      <a:fillRect/>
                    </a:stretch>
                  </pic:blipFill>
                  <pic:spPr>
                    <a:xfrm>
                      <a:off x="0" y="0"/>
                      <a:ext cx="1974850" cy="2032000"/>
                    </a:xfrm>
                    <a:prstGeom prst="rect">
                      <a:avLst/>
                    </a:prstGeom>
                  </pic:spPr>
                </pic:pic>
              </a:graphicData>
            </a:graphic>
            <wp14:sizeRelH relativeFrom="margin">
              <wp14:pctWidth>0</wp14:pctWidth>
            </wp14:sizeRelH>
            <wp14:sizeRelV relativeFrom="margin">
              <wp14:pctHeight>0</wp14:pctHeight>
            </wp14:sizeRelV>
          </wp:anchor>
        </w:drawing>
      </w:r>
    </w:p>
    <w:p w14:paraId="79C80187" w14:textId="77777777" w:rsidR="00E038A8" w:rsidRPr="00F437C9" w:rsidRDefault="00E038A8" w:rsidP="007C0CDA">
      <w:pPr>
        <w:spacing w:after="0"/>
        <w:jc w:val="center"/>
        <w:rPr>
          <w:rFonts w:ascii="Times New Roman" w:hAnsi="Times New Roman"/>
          <w:sz w:val="56"/>
          <w:szCs w:val="56"/>
        </w:rPr>
      </w:pPr>
    </w:p>
    <w:p w14:paraId="08EF9D0B" w14:textId="77777777" w:rsidR="007C0CDA" w:rsidRPr="00F437C9" w:rsidRDefault="00A66D35" w:rsidP="00A66D35">
      <w:pPr>
        <w:tabs>
          <w:tab w:val="left" w:pos="5805"/>
        </w:tabs>
        <w:spacing w:after="0"/>
        <w:rPr>
          <w:rFonts w:ascii="Times New Roman" w:hAnsi="Times New Roman"/>
          <w:sz w:val="56"/>
          <w:szCs w:val="56"/>
        </w:rPr>
      </w:pPr>
      <w:r w:rsidRPr="00F437C9">
        <w:rPr>
          <w:rFonts w:ascii="Times New Roman" w:hAnsi="Times New Roman"/>
          <w:sz w:val="56"/>
          <w:szCs w:val="56"/>
        </w:rPr>
        <w:tab/>
      </w:r>
    </w:p>
    <w:p w14:paraId="6B68725B" w14:textId="77777777" w:rsidR="007C0CDA" w:rsidRPr="00F437C9" w:rsidRDefault="007C0CDA" w:rsidP="007C0CDA">
      <w:pPr>
        <w:spacing w:after="0"/>
        <w:jc w:val="center"/>
        <w:rPr>
          <w:rFonts w:ascii="Times New Roman" w:hAnsi="Times New Roman"/>
          <w:sz w:val="56"/>
          <w:szCs w:val="56"/>
        </w:rPr>
      </w:pPr>
    </w:p>
    <w:p w14:paraId="20F7F237" w14:textId="77777777" w:rsidR="00E775B0" w:rsidRPr="00F437C9" w:rsidRDefault="00E775B0" w:rsidP="00A16557">
      <w:pPr>
        <w:spacing w:after="0"/>
        <w:jc w:val="center"/>
        <w:rPr>
          <w:rFonts w:ascii="Times New Roman" w:hAnsi="Times New Roman"/>
          <w:sz w:val="56"/>
          <w:szCs w:val="56"/>
        </w:rPr>
      </w:pPr>
    </w:p>
    <w:p w14:paraId="6313E3D9" w14:textId="77777777" w:rsidR="00E775B0" w:rsidRPr="00F437C9" w:rsidRDefault="00E775B0" w:rsidP="00A16557">
      <w:pPr>
        <w:spacing w:after="0"/>
        <w:jc w:val="center"/>
        <w:rPr>
          <w:rFonts w:ascii="Times New Roman" w:hAnsi="Times New Roman"/>
          <w:sz w:val="56"/>
          <w:szCs w:val="56"/>
        </w:rPr>
      </w:pPr>
    </w:p>
    <w:p w14:paraId="0D18DAB2" w14:textId="77777777" w:rsidR="00E775B0" w:rsidRPr="00F437C9" w:rsidRDefault="007C0CDA" w:rsidP="00A16557">
      <w:pPr>
        <w:spacing w:after="0"/>
        <w:jc w:val="center"/>
        <w:rPr>
          <w:rFonts w:ascii="Times New Roman" w:hAnsi="Times New Roman"/>
          <w:sz w:val="56"/>
          <w:szCs w:val="56"/>
        </w:rPr>
      </w:pPr>
      <w:r w:rsidRPr="00F437C9">
        <w:rPr>
          <w:rFonts w:ascii="Times New Roman" w:hAnsi="Times New Roman"/>
          <w:sz w:val="56"/>
          <w:szCs w:val="56"/>
        </w:rPr>
        <w:t>PROJECT</w:t>
      </w:r>
      <w:r w:rsidR="00A16557" w:rsidRPr="00F437C9">
        <w:rPr>
          <w:rFonts w:ascii="Times New Roman" w:hAnsi="Times New Roman"/>
          <w:sz w:val="56"/>
          <w:szCs w:val="56"/>
        </w:rPr>
        <w:t xml:space="preserve"> REPORT</w:t>
      </w:r>
    </w:p>
    <w:p w14:paraId="17D60399" w14:textId="058FD985" w:rsidR="007C0CDA" w:rsidRPr="00F437C9" w:rsidRDefault="00A16557" w:rsidP="0067094B">
      <w:pPr>
        <w:spacing w:after="0"/>
        <w:jc w:val="center"/>
        <w:rPr>
          <w:rFonts w:ascii="Times New Roman" w:hAnsi="Times New Roman"/>
          <w:sz w:val="56"/>
          <w:szCs w:val="56"/>
        </w:rPr>
      </w:pPr>
      <w:r w:rsidRPr="00F437C9">
        <w:rPr>
          <w:rFonts w:ascii="Times New Roman" w:hAnsi="Times New Roman"/>
          <w:sz w:val="56"/>
          <w:szCs w:val="56"/>
        </w:rPr>
        <w:t>ON</w:t>
      </w:r>
    </w:p>
    <w:p w14:paraId="5B32D9FE" w14:textId="77777777" w:rsidR="00AA52C0" w:rsidRPr="00F437C9" w:rsidRDefault="00AA52C0" w:rsidP="00CB4F56">
      <w:pPr>
        <w:spacing w:after="0"/>
        <w:rPr>
          <w:rFonts w:ascii="Times New Roman" w:hAnsi="Times New Roman"/>
          <w:sz w:val="56"/>
          <w:szCs w:val="56"/>
        </w:rPr>
      </w:pPr>
    </w:p>
    <w:p w14:paraId="0854C58C" w14:textId="428259A6" w:rsidR="00196F5F" w:rsidRPr="00AA52C0" w:rsidRDefault="00083F87" w:rsidP="007C0CDA">
      <w:pPr>
        <w:jc w:val="center"/>
        <w:rPr>
          <w:rFonts w:ascii="Times New Roman" w:hAnsi="Times New Roman"/>
          <w:b/>
          <w:sz w:val="72"/>
          <w:szCs w:val="72"/>
        </w:rPr>
      </w:pPr>
      <w:r w:rsidRPr="00AA52C0">
        <w:rPr>
          <w:rFonts w:ascii="Times New Roman" w:hAnsi="Times New Roman"/>
          <w:b/>
          <w:sz w:val="72"/>
          <w:szCs w:val="72"/>
        </w:rPr>
        <w:t xml:space="preserve">MOCK TEST </w:t>
      </w:r>
      <w:r w:rsidR="00CB4F56" w:rsidRPr="00AA52C0">
        <w:rPr>
          <w:rFonts w:ascii="Times New Roman" w:hAnsi="Times New Roman"/>
          <w:b/>
          <w:sz w:val="72"/>
          <w:szCs w:val="72"/>
        </w:rPr>
        <w:t>PORTAL</w:t>
      </w:r>
    </w:p>
    <w:p w14:paraId="1295CFF1" w14:textId="47F765C2" w:rsidR="00CB4F56" w:rsidRDefault="00CB4F56" w:rsidP="003E1738">
      <w:pPr>
        <w:spacing w:after="0" w:line="240" w:lineRule="auto"/>
        <w:rPr>
          <w:rFonts w:ascii="Times New Roman" w:hAnsi="Times New Roman"/>
          <w:sz w:val="56"/>
          <w:szCs w:val="56"/>
        </w:rPr>
      </w:pPr>
    </w:p>
    <w:p w14:paraId="3869366A" w14:textId="26D8C53A" w:rsidR="00AA52C0" w:rsidRPr="00AA52C0" w:rsidRDefault="00AA52C0" w:rsidP="00AA52C0">
      <w:pPr>
        <w:spacing w:after="0" w:line="240" w:lineRule="auto"/>
        <w:jc w:val="center"/>
        <w:rPr>
          <w:rFonts w:ascii="Times New Roman" w:hAnsi="Times New Roman"/>
          <w:b/>
          <w:bCs/>
          <w:sz w:val="32"/>
          <w:szCs w:val="32"/>
        </w:rPr>
      </w:pPr>
      <w:r w:rsidRPr="00AA52C0">
        <w:rPr>
          <w:rFonts w:ascii="Times New Roman" w:hAnsi="Times New Roman"/>
          <w:b/>
          <w:bCs/>
          <w:sz w:val="32"/>
          <w:szCs w:val="32"/>
        </w:rPr>
        <w:t>Submitted To:</w:t>
      </w:r>
    </w:p>
    <w:p w14:paraId="651304C1" w14:textId="25AA5348" w:rsidR="00AA52C0" w:rsidRDefault="00AA52C0" w:rsidP="00AA52C0">
      <w:pPr>
        <w:spacing w:after="0" w:line="240" w:lineRule="auto"/>
        <w:jc w:val="center"/>
        <w:rPr>
          <w:rFonts w:ascii="Times New Roman" w:hAnsi="Times New Roman"/>
          <w:sz w:val="32"/>
          <w:szCs w:val="32"/>
        </w:rPr>
      </w:pPr>
    </w:p>
    <w:p w14:paraId="06230737" w14:textId="36AEB015" w:rsidR="00AA52C0" w:rsidRPr="00AA52C0" w:rsidRDefault="00AA52C0" w:rsidP="00AA52C0">
      <w:pPr>
        <w:spacing w:after="0" w:line="240" w:lineRule="auto"/>
        <w:jc w:val="center"/>
        <w:rPr>
          <w:rFonts w:ascii="Times New Roman" w:hAnsi="Times New Roman"/>
          <w:sz w:val="28"/>
          <w:szCs w:val="28"/>
        </w:rPr>
      </w:pPr>
      <w:r w:rsidRPr="00AA52C0">
        <w:rPr>
          <w:rFonts w:ascii="Times New Roman" w:hAnsi="Times New Roman"/>
          <w:sz w:val="28"/>
          <w:szCs w:val="28"/>
        </w:rPr>
        <w:t>Mr. Dinesh Bhardwaj</w:t>
      </w:r>
    </w:p>
    <w:p w14:paraId="66A5F5E9" w14:textId="77777777" w:rsidR="00AA52C0" w:rsidRPr="00AA52C0" w:rsidRDefault="00AA52C0" w:rsidP="00AA52C0">
      <w:pPr>
        <w:spacing w:after="0" w:line="240" w:lineRule="auto"/>
        <w:jc w:val="center"/>
        <w:rPr>
          <w:rFonts w:ascii="Times New Roman" w:hAnsi="Times New Roman"/>
          <w:sz w:val="28"/>
          <w:szCs w:val="28"/>
        </w:rPr>
      </w:pPr>
    </w:p>
    <w:p w14:paraId="71D2A134" w14:textId="5720769E" w:rsidR="00AA52C0" w:rsidRPr="00AA52C0" w:rsidRDefault="00AA52C0" w:rsidP="00AA52C0">
      <w:pPr>
        <w:spacing w:after="0" w:line="240" w:lineRule="auto"/>
        <w:jc w:val="center"/>
        <w:rPr>
          <w:rFonts w:ascii="Times New Roman" w:hAnsi="Times New Roman"/>
          <w:sz w:val="28"/>
          <w:szCs w:val="28"/>
        </w:rPr>
      </w:pPr>
      <w:r w:rsidRPr="00AA52C0">
        <w:rPr>
          <w:rFonts w:ascii="Times New Roman" w:hAnsi="Times New Roman"/>
          <w:sz w:val="28"/>
          <w:szCs w:val="28"/>
        </w:rPr>
        <w:t xml:space="preserve">Asst. Prof. of Computer </w:t>
      </w:r>
      <w:r w:rsidR="00D93484">
        <w:rPr>
          <w:rFonts w:ascii="Times New Roman" w:hAnsi="Times New Roman"/>
          <w:sz w:val="28"/>
          <w:szCs w:val="28"/>
        </w:rPr>
        <w:t>S</w:t>
      </w:r>
      <w:r w:rsidRPr="00AA52C0">
        <w:rPr>
          <w:rFonts w:ascii="Times New Roman" w:hAnsi="Times New Roman"/>
          <w:sz w:val="28"/>
          <w:szCs w:val="28"/>
        </w:rPr>
        <w:t xml:space="preserve">cience </w:t>
      </w:r>
      <w:r w:rsidR="00D93484" w:rsidRPr="00AA52C0">
        <w:rPr>
          <w:rFonts w:ascii="Times New Roman" w:hAnsi="Times New Roman"/>
          <w:sz w:val="28"/>
          <w:szCs w:val="28"/>
        </w:rPr>
        <w:t>Depar</w:t>
      </w:r>
      <w:r w:rsidR="00D93484">
        <w:rPr>
          <w:rFonts w:ascii="Times New Roman" w:hAnsi="Times New Roman"/>
          <w:sz w:val="28"/>
          <w:szCs w:val="28"/>
        </w:rPr>
        <w:t>tment</w:t>
      </w:r>
      <w:r w:rsidRPr="00AA52C0">
        <w:rPr>
          <w:rFonts w:ascii="Times New Roman" w:hAnsi="Times New Roman"/>
          <w:sz w:val="28"/>
          <w:szCs w:val="28"/>
        </w:rPr>
        <w:t>.</w:t>
      </w:r>
    </w:p>
    <w:p w14:paraId="682991BD" w14:textId="1DC8E4BE" w:rsidR="00AA52C0" w:rsidRDefault="00AA52C0" w:rsidP="00AA52C0">
      <w:pPr>
        <w:spacing w:after="0" w:line="240" w:lineRule="auto"/>
        <w:jc w:val="center"/>
        <w:rPr>
          <w:rFonts w:ascii="Times New Roman" w:hAnsi="Times New Roman"/>
          <w:sz w:val="32"/>
          <w:szCs w:val="32"/>
        </w:rPr>
      </w:pPr>
    </w:p>
    <w:p w14:paraId="562E718D" w14:textId="18B53E77" w:rsidR="00AA52C0" w:rsidRPr="00AA52C0" w:rsidRDefault="00AA52C0" w:rsidP="00AA52C0">
      <w:pPr>
        <w:spacing w:after="0" w:line="240" w:lineRule="auto"/>
        <w:jc w:val="center"/>
        <w:rPr>
          <w:rFonts w:ascii="Times New Roman" w:hAnsi="Times New Roman"/>
          <w:b/>
          <w:bCs/>
          <w:sz w:val="32"/>
          <w:szCs w:val="32"/>
        </w:rPr>
      </w:pPr>
      <w:r w:rsidRPr="00AA52C0">
        <w:rPr>
          <w:rFonts w:ascii="Times New Roman" w:hAnsi="Times New Roman"/>
          <w:b/>
          <w:bCs/>
          <w:sz w:val="32"/>
          <w:szCs w:val="32"/>
        </w:rPr>
        <w:t>Submitted By:</w:t>
      </w:r>
    </w:p>
    <w:p w14:paraId="7C2A2B2D" w14:textId="77777777" w:rsidR="00AA52C0" w:rsidRDefault="00AA52C0" w:rsidP="00AA52C0">
      <w:pPr>
        <w:spacing w:after="0" w:line="240" w:lineRule="auto"/>
        <w:jc w:val="center"/>
        <w:rPr>
          <w:rFonts w:ascii="Times New Roman" w:hAnsi="Times New Roman"/>
          <w:b/>
          <w:bCs/>
          <w:sz w:val="36"/>
          <w:szCs w:val="36"/>
        </w:rPr>
      </w:pPr>
    </w:p>
    <w:p w14:paraId="43764C07" w14:textId="50BAE56F" w:rsidR="00AA52C0" w:rsidRPr="00AA52C0" w:rsidRDefault="00AA52C0" w:rsidP="00AA52C0">
      <w:pPr>
        <w:spacing w:after="0" w:line="240" w:lineRule="auto"/>
        <w:jc w:val="center"/>
        <w:rPr>
          <w:rFonts w:ascii="Times New Roman" w:hAnsi="Times New Roman"/>
          <w:sz w:val="28"/>
          <w:szCs w:val="28"/>
        </w:rPr>
      </w:pPr>
      <w:r w:rsidRPr="00AA52C0">
        <w:rPr>
          <w:rFonts w:ascii="Times New Roman" w:hAnsi="Times New Roman"/>
          <w:sz w:val="28"/>
          <w:szCs w:val="28"/>
        </w:rPr>
        <w:t>Umesh Kumar (10572024602)</w:t>
      </w:r>
    </w:p>
    <w:p w14:paraId="2D00AC57" w14:textId="0DE0575B" w:rsidR="00AA52C0" w:rsidRPr="00AA52C0" w:rsidRDefault="00AA52C0" w:rsidP="00AA52C0">
      <w:pPr>
        <w:spacing w:after="0" w:line="240" w:lineRule="auto"/>
        <w:jc w:val="center"/>
        <w:rPr>
          <w:rFonts w:ascii="Times New Roman" w:hAnsi="Times New Roman"/>
          <w:sz w:val="28"/>
          <w:szCs w:val="28"/>
        </w:rPr>
      </w:pPr>
    </w:p>
    <w:p w14:paraId="7283F80D" w14:textId="2195A8BE" w:rsidR="00AA52C0" w:rsidRPr="00AA52C0" w:rsidRDefault="00AA52C0" w:rsidP="00AA52C0">
      <w:pPr>
        <w:spacing w:after="0" w:line="240" w:lineRule="auto"/>
        <w:jc w:val="center"/>
        <w:rPr>
          <w:rFonts w:ascii="Times New Roman" w:hAnsi="Times New Roman"/>
          <w:sz w:val="28"/>
          <w:szCs w:val="28"/>
        </w:rPr>
      </w:pPr>
      <w:r w:rsidRPr="00AA52C0">
        <w:rPr>
          <w:rFonts w:ascii="Times New Roman" w:hAnsi="Times New Roman"/>
          <w:sz w:val="28"/>
          <w:szCs w:val="28"/>
        </w:rPr>
        <w:t>Rohit Kumar (10722024610)</w:t>
      </w:r>
    </w:p>
    <w:p w14:paraId="126BABF8" w14:textId="0725BA6C" w:rsidR="00CB4F56" w:rsidRPr="00F437C9" w:rsidRDefault="00CB4F56" w:rsidP="003E1738">
      <w:pPr>
        <w:spacing w:after="0" w:line="240" w:lineRule="auto"/>
        <w:rPr>
          <w:rFonts w:ascii="Times New Roman" w:hAnsi="Times New Roman"/>
          <w:sz w:val="40"/>
          <w:szCs w:val="56"/>
        </w:rPr>
      </w:pPr>
      <w:r w:rsidRPr="00F437C9">
        <w:rPr>
          <w:rFonts w:ascii="Times New Roman" w:hAnsi="Times New Roman"/>
          <w:sz w:val="40"/>
          <w:szCs w:val="56"/>
        </w:rPr>
        <w:br w:type="page"/>
      </w:r>
    </w:p>
    <w:p w14:paraId="723D2DA4" w14:textId="0B4B246B" w:rsidR="0005645E" w:rsidRPr="00F437C9" w:rsidRDefault="0005645E" w:rsidP="003E1738">
      <w:pPr>
        <w:spacing w:after="0" w:line="240" w:lineRule="auto"/>
        <w:rPr>
          <w:rFonts w:ascii="Times New Roman" w:hAnsi="Times New Roman"/>
          <w:sz w:val="28"/>
          <w:szCs w:val="28"/>
        </w:rPr>
      </w:pPr>
    </w:p>
    <w:p w14:paraId="240CDC21" w14:textId="7C9E50C7" w:rsidR="00D95D10" w:rsidRPr="00F437C9" w:rsidRDefault="00D81AF8" w:rsidP="00D95D10">
      <w:pPr>
        <w:spacing w:after="0" w:line="240" w:lineRule="auto"/>
        <w:jc w:val="center"/>
        <w:rPr>
          <w:rFonts w:ascii="Times New Roman" w:hAnsi="Times New Roman"/>
          <w:b/>
          <w:sz w:val="32"/>
          <w:szCs w:val="32"/>
          <w:u w:val="single"/>
        </w:rPr>
      </w:pPr>
      <w:r w:rsidRPr="00F437C9">
        <w:rPr>
          <w:rFonts w:ascii="Times New Roman" w:hAnsi="Times New Roman"/>
          <w:b/>
          <w:sz w:val="32"/>
          <w:szCs w:val="32"/>
          <w:u w:val="single"/>
        </w:rPr>
        <w:t>CONTENTS</w:t>
      </w:r>
    </w:p>
    <w:sdt>
      <w:sdtPr>
        <w:rPr>
          <w:rFonts w:ascii="Times New Roman" w:eastAsia="Calibri" w:hAnsi="Times New Roman" w:cs="Times New Roman"/>
          <w:color w:val="auto"/>
          <w:sz w:val="22"/>
          <w:szCs w:val="22"/>
        </w:rPr>
        <w:id w:val="529302570"/>
        <w:docPartObj>
          <w:docPartGallery w:val="Table of Contents"/>
          <w:docPartUnique/>
        </w:docPartObj>
      </w:sdtPr>
      <w:sdtEndPr>
        <w:rPr>
          <w:b/>
          <w:bCs/>
          <w:noProof/>
        </w:rPr>
      </w:sdtEndPr>
      <w:sdtContent>
        <w:p w14:paraId="72BE4F82" w14:textId="6BD970B8" w:rsidR="001E63CC" w:rsidRPr="00F437C9" w:rsidRDefault="001E63CC">
          <w:pPr>
            <w:pStyle w:val="TOCHeading"/>
            <w:rPr>
              <w:rFonts w:ascii="Times New Roman" w:hAnsi="Times New Roman" w:cs="Times New Roman"/>
            </w:rPr>
          </w:pPr>
          <w:r w:rsidRPr="00F437C9">
            <w:rPr>
              <w:rFonts w:ascii="Times New Roman" w:hAnsi="Times New Roman" w:cs="Times New Roman"/>
            </w:rPr>
            <w:t>Table of Contents</w:t>
          </w:r>
        </w:p>
        <w:p w14:paraId="02A9E09E" w14:textId="2CE04B20" w:rsidR="007E709D" w:rsidRPr="00F437C9" w:rsidRDefault="001E63CC">
          <w:pPr>
            <w:pStyle w:val="TOC1"/>
            <w:tabs>
              <w:tab w:val="right" w:leader="dot" w:pos="9017"/>
            </w:tabs>
            <w:rPr>
              <w:rFonts w:ascii="Times New Roman" w:eastAsiaTheme="minorEastAsia" w:hAnsi="Times New Roman"/>
              <w:noProof/>
              <w:lang w:val="en-IN" w:eastAsia="en-IN"/>
            </w:rPr>
          </w:pPr>
          <w:r w:rsidRPr="00F437C9">
            <w:rPr>
              <w:rFonts w:ascii="Times New Roman" w:hAnsi="Times New Roman"/>
            </w:rPr>
            <w:fldChar w:fldCharType="begin"/>
          </w:r>
          <w:r w:rsidRPr="00F437C9">
            <w:rPr>
              <w:rFonts w:ascii="Times New Roman" w:hAnsi="Times New Roman"/>
            </w:rPr>
            <w:instrText xml:space="preserve"> TOC \o "1-3" \h \z \u </w:instrText>
          </w:r>
          <w:r w:rsidRPr="00F437C9">
            <w:rPr>
              <w:rFonts w:ascii="Times New Roman" w:hAnsi="Times New Roman"/>
            </w:rPr>
            <w:fldChar w:fldCharType="separate"/>
          </w:r>
          <w:hyperlink w:anchor="_Toc131264831" w:history="1">
            <w:r w:rsidR="007E709D" w:rsidRPr="00F437C9">
              <w:rPr>
                <w:rStyle w:val="Hyperlink"/>
                <w:rFonts w:ascii="Times New Roman" w:hAnsi="Times New Roman"/>
                <w:noProof/>
              </w:rPr>
              <w:t>1. INTRODUCTION</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_Toc131264831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4</w:t>
            </w:r>
            <w:r w:rsidR="007E709D" w:rsidRPr="00F437C9">
              <w:rPr>
                <w:rFonts w:ascii="Times New Roman" w:hAnsi="Times New Roman"/>
                <w:noProof/>
                <w:webHidden/>
              </w:rPr>
              <w:fldChar w:fldCharType="end"/>
            </w:r>
          </w:hyperlink>
        </w:p>
        <w:p w14:paraId="4A1ABC9B" w14:textId="2792FE49"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32" w:history="1">
            <w:r w:rsidR="007E709D" w:rsidRPr="00F437C9">
              <w:rPr>
                <w:rStyle w:val="Hyperlink"/>
                <w:rFonts w:ascii="Times New Roman" w:hAnsi="Times New Roman"/>
                <w:noProof/>
              </w:rPr>
              <w:t>1.1 Online Mock Test - An Overview</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_Toc131264832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4</w:t>
            </w:r>
            <w:r w:rsidR="007E709D" w:rsidRPr="00F437C9">
              <w:rPr>
                <w:rFonts w:ascii="Times New Roman" w:hAnsi="Times New Roman"/>
                <w:noProof/>
                <w:webHidden/>
              </w:rPr>
              <w:fldChar w:fldCharType="end"/>
            </w:r>
          </w:hyperlink>
        </w:p>
        <w:p w14:paraId="7EC2616A" w14:textId="11A24E04"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33" w:history="1">
            <w:r w:rsidR="007E709D" w:rsidRPr="00F437C9">
              <w:rPr>
                <w:rStyle w:val="Hyperlink"/>
                <w:rFonts w:ascii="Times New Roman" w:hAnsi="Times New Roman"/>
                <w:noProof/>
              </w:rPr>
              <w:t>1.2 Scope of the Project</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_Toc131264833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4</w:t>
            </w:r>
            <w:r w:rsidR="007E709D" w:rsidRPr="00F437C9">
              <w:rPr>
                <w:rFonts w:ascii="Times New Roman" w:hAnsi="Times New Roman"/>
                <w:noProof/>
                <w:webHidden/>
              </w:rPr>
              <w:fldChar w:fldCharType="end"/>
            </w:r>
          </w:hyperlink>
        </w:p>
        <w:p w14:paraId="02201347" w14:textId="4646D6A6"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34" w:history="1">
            <w:r w:rsidR="007E709D" w:rsidRPr="00F437C9">
              <w:rPr>
                <w:rStyle w:val="Hyperlink"/>
                <w:rFonts w:ascii="Times New Roman" w:hAnsi="Times New Roman"/>
                <w:noProof/>
              </w:rPr>
              <w:t>1.3 Study of Existing System</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_Toc131264834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4</w:t>
            </w:r>
            <w:r w:rsidR="007E709D" w:rsidRPr="00F437C9">
              <w:rPr>
                <w:rFonts w:ascii="Times New Roman" w:hAnsi="Times New Roman"/>
                <w:noProof/>
                <w:webHidden/>
              </w:rPr>
              <w:fldChar w:fldCharType="end"/>
            </w:r>
          </w:hyperlink>
        </w:p>
        <w:p w14:paraId="23903056" w14:textId="37661970"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35" w:history="1">
            <w:r w:rsidR="007E709D" w:rsidRPr="00F437C9">
              <w:rPr>
                <w:rStyle w:val="Hyperlink"/>
                <w:rFonts w:ascii="Times New Roman" w:hAnsi="Times New Roman"/>
                <w:noProof/>
              </w:rPr>
              <w:t>1.4 Objectives:</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_Toc131264835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4</w:t>
            </w:r>
            <w:r w:rsidR="007E709D" w:rsidRPr="00F437C9">
              <w:rPr>
                <w:rFonts w:ascii="Times New Roman" w:hAnsi="Times New Roman"/>
                <w:noProof/>
                <w:webHidden/>
              </w:rPr>
              <w:fldChar w:fldCharType="end"/>
            </w:r>
          </w:hyperlink>
        </w:p>
        <w:p w14:paraId="6D9B06CB" w14:textId="618F87B7"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36" w:history="1">
            <w:r w:rsidR="007E709D" w:rsidRPr="00F437C9">
              <w:rPr>
                <w:rStyle w:val="Hyperlink"/>
                <w:rFonts w:ascii="Times New Roman" w:hAnsi="Times New Roman"/>
                <w:noProof/>
              </w:rPr>
              <w:t>1.5 Profile of The Problem</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_Toc131264836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5</w:t>
            </w:r>
            <w:r w:rsidR="007E709D" w:rsidRPr="00F437C9">
              <w:rPr>
                <w:rFonts w:ascii="Times New Roman" w:hAnsi="Times New Roman"/>
                <w:noProof/>
                <w:webHidden/>
              </w:rPr>
              <w:fldChar w:fldCharType="end"/>
            </w:r>
          </w:hyperlink>
        </w:p>
        <w:p w14:paraId="6F608963" w14:textId="3C69493D" w:rsidR="007E709D" w:rsidRPr="00F437C9" w:rsidRDefault="00000000">
          <w:pPr>
            <w:pStyle w:val="TOC1"/>
            <w:tabs>
              <w:tab w:val="right" w:leader="dot" w:pos="9017"/>
            </w:tabs>
            <w:rPr>
              <w:rFonts w:ascii="Times New Roman" w:eastAsiaTheme="minorEastAsia" w:hAnsi="Times New Roman"/>
              <w:noProof/>
              <w:lang w:val="en-IN" w:eastAsia="en-IN"/>
            </w:rPr>
          </w:pPr>
          <w:hyperlink w:anchor="_Toc131264837" w:history="1">
            <w:r w:rsidR="007E709D" w:rsidRPr="00F437C9">
              <w:rPr>
                <w:rStyle w:val="Hyperlink"/>
                <w:rFonts w:ascii="Times New Roman" w:hAnsi="Times New Roman"/>
                <w:noProof/>
              </w:rPr>
              <w:t>2. REQUIREMENT ANALYSIS STEPS</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_Toc131264837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6</w:t>
            </w:r>
            <w:r w:rsidR="007E709D" w:rsidRPr="00F437C9">
              <w:rPr>
                <w:rFonts w:ascii="Times New Roman" w:hAnsi="Times New Roman"/>
                <w:noProof/>
                <w:webHidden/>
              </w:rPr>
              <w:fldChar w:fldCharType="end"/>
            </w:r>
          </w:hyperlink>
        </w:p>
        <w:p w14:paraId="65838DAE" w14:textId="543100FC"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38" w:history="1">
            <w:r w:rsidR="007E709D" w:rsidRPr="00F437C9">
              <w:rPr>
                <w:rStyle w:val="Hyperlink"/>
                <w:rFonts w:ascii="Times New Roman" w:hAnsi="Times New Roman"/>
                <w:noProof/>
              </w:rPr>
              <w:t>2.1 FUNCTIONAL REQUIREMENTS</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_Toc131264838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6</w:t>
            </w:r>
            <w:r w:rsidR="007E709D" w:rsidRPr="00F437C9">
              <w:rPr>
                <w:rFonts w:ascii="Times New Roman" w:hAnsi="Times New Roman"/>
                <w:noProof/>
                <w:webHidden/>
              </w:rPr>
              <w:fldChar w:fldCharType="end"/>
            </w:r>
          </w:hyperlink>
        </w:p>
        <w:p w14:paraId="02DF29A7" w14:textId="4853E47B"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39" w:history="1">
            <w:r w:rsidR="007E709D" w:rsidRPr="00F437C9">
              <w:rPr>
                <w:rStyle w:val="Hyperlink"/>
                <w:rFonts w:ascii="Times New Roman" w:hAnsi="Times New Roman"/>
                <w:noProof/>
              </w:rPr>
              <w:t>2.2 NON FUNCTIONAL REQUIREMENT</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_Toc131264839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7</w:t>
            </w:r>
            <w:r w:rsidR="007E709D" w:rsidRPr="00F437C9">
              <w:rPr>
                <w:rFonts w:ascii="Times New Roman" w:hAnsi="Times New Roman"/>
                <w:noProof/>
                <w:webHidden/>
              </w:rPr>
              <w:fldChar w:fldCharType="end"/>
            </w:r>
          </w:hyperlink>
        </w:p>
        <w:p w14:paraId="464D8C30" w14:textId="6EBF1997" w:rsidR="007E709D" w:rsidRPr="00F437C9" w:rsidRDefault="00000000">
          <w:pPr>
            <w:pStyle w:val="TOC1"/>
            <w:tabs>
              <w:tab w:val="right" w:leader="dot" w:pos="9017"/>
            </w:tabs>
            <w:rPr>
              <w:rFonts w:ascii="Times New Roman" w:eastAsiaTheme="minorEastAsia" w:hAnsi="Times New Roman"/>
              <w:noProof/>
              <w:lang w:val="en-IN" w:eastAsia="en-IN"/>
            </w:rPr>
          </w:pPr>
          <w:hyperlink w:anchor="_Toc131264840" w:history="1">
            <w:r w:rsidR="007E709D" w:rsidRPr="00F437C9">
              <w:rPr>
                <w:rStyle w:val="Hyperlink"/>
                <w:rFonts w:ascii="Times New Roman" w:hAnsi="Times New Roman"/>
                <w:noProof/>
              </w:rPr>
              <w:t>3. SYSTEM ANALYSIS</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_Toc131264840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9</w:t>
            </w:r>
            <w:r w:rsidR="007E709D" w:rsidRPr="00F437C9">
              <w:rPr>
                <w:rFonts w:ascii="Times New Roman" w:hAnsi="Times New Roman"/>
                <w:noProof/>
                <w:webHidden/>
              </w:rPr>
              <w:fldChar w:fldCharType="end"/>
            </w:r>
          </w:hyperlink>
        </w:p>
        <w:p w14:paraId="2807E0D6" w14:textId="716BEEEF"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41" w:history="1">
            <w:r w:rsidR="007E709D" w:rsidRPr="00F437C9">
              <w:rPr>
                <w:rStyle w:val="Hyperlink"/>
                <w:rFonts w:ascii="Times New Roman" w:hAnsi="Times New Roman"/>
                <w:noProof/>
              </w:rPr>
              <w:t>3.1 Proposed System</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_Toc131264841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9</w:t>
            </w:r>
            <w:r w:rsidR="007E709D" w:rsidRPr="00F437C9">
              <w:rPr>
                <w:rFonts w:ascii="Times New Roman" w:hAnsi="Times New Roman"/>
                <w:noProof/>
                <w:webHidden/>
              </w:rPr>
              <w:fldChar w:fldCharType="end"/>
            </w:r>
          </w:hyperlink>
        </w:p>
        <w:p w14:paraId="51494297" w14:textId="09018C31" w:rsidR="007E709D" w:rsidRPr="00F437C9" w:rsidRDefault="00000000">
          <w:pPr>
            <w:pStyle w:val="TOC3"/>
            <w:tabs>
              <w:tab w:val="right" w:leader="dot" w:pos="9017"/>
            </w:tabs>
            <w:rPr>
              <w:rFonts w:ascii="Times New Roman" w:hAnsi="Times New Roman"/>
              <w:noProof/>
              <w:lang w:val="en-IN" w:eastAsia="en-IN"/>
            </w:rPr>
          </w:pPr>
          <w:hyperlink w:anchor="_Toc131264842" w:history="1">
            <w:r w:rsidR="007E709D" w:rsidRPr="00F437C9">
              <w:rPr>
                <w:rStyle w:val="Hyperlink"/>
                <w:rFonts w:ascii="Times New Roman" w:hAnsi="Times New Roman"/>
                <w:noProof/>
              </w:rPr>
              <w:t>3.1.1 Defining the Problem</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_Toc131264842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9</w:t>
            </w:r>
            <w:r w:rsidR="007E709D" w:rsidRPr="00F437C9">
              <w:rPr>
                <w:rFonts w:ascii="Times New Roman" w:hAnsi="Times New Roman"/>
                <w:noProof/>
                <w:webHidden/>
              </w:rPr>
              <w:fldChar w:fldCharType="end"/>
            </w:r>
          </w:hyperlink>
        </w:p>
        <w:p w14:paraId="028C7453" w14:textId="1837E213" w:rsidR="007E709D" w:rsidRPr="00F437C9" w:rsidRDefault="00000000">
          <w:pPr>
            <w:pStyle w:val="TOC3"/>
            <w:tabs>
              <w:tab w:val="right" w:leader="dot" w:pos="9017"/>
            </w:tabs>
            <w:rPr>
              <w:rFonts w:ascii="Times New Roman" w:hAnsi="Times New Roman"/>
              <w:noProof/>
              <w:lang w:val="en-IN" w:eastAsia="en-IN"/>
            </w:rPr>
          </w:pPr>
          <w:hyperlink w:anchor="_Toc131264843" w:history="1">
            <w:r w:rsidR="007E709D" w:rsidRPr="00F437C9">
              <w:rPr>
                <w:rStyle w:val="Hyperlink"/>
                <w:rFonts w:ascii="Times New Roman" w:hAnsi="Times New Roman"/>
                <w:noProof/>
              </w:rPr>
              <w:t>3.1.2 Developing Solution Strategies</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_Toc131264843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9</w:t>
            </w:r>
            <w:r w:rsidR="007E709D" w:rsidRPr="00F437C9">
              <w:rPr>
                <w:rFonts w:ascii="Times New Roman" w:hAnsi="Times New Roman"/>
                <w:noProof/>
                <w:webHidden/>
              </w:rPr>
              <w:fldChar w:fldCharType="end"/>
            </w:r>
          </w:hyperlink>
        </w:p>
        <w:p w14:paraId="615742FB" w14:textId="268AD7A4" w:rsidR="007E709D" w:rsidRPr="00F437C9" w:rsidRDefault="00000000">
          <w:pPr>
            <w:pStyle w:val="TOC3"/>
            <w:tabs>
              <w:tab w:val="right" w:leader="dot" w:pos="9017"/>
            </w:tabs>
            <w:rPr>
              <w:rFonts w:ascii="Times New Roman" w:hAnsi="Times New Roman"/>
              <w:noProof/>
              <w:lang w:val="en-IN" w:eastAsia="en-IN"/>
            </w:rPr>
          </w:pPr>
          <w:hyperlink w:anchor="_Toc131264844" w:history="1">
            <w:r w:rsidR="007E709D" w:rsidRPr="00F437C9">
              <w:rPr>
                <w:rStyle w:val="Hyperlink"/>
                <w:rFonts w:ascii="Times New Roman" w:hAnsi="Times New Roman"/>
                <w:noProof/>
              </w:rPr>
              <w:t>3.1.3 Flow Diagrams</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_Toc131264844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10</w:t>
            </w:r>
            <w:r w:rsidR="007E709D" w:rsidRPr="00F437C9">
              <w:rPr>
                <w:rFonts w:ascii="Times New Roman" w:hAnsi="Times New Roman"/>
                <w:noProof/>
                <w:webHidden/>
              </w:rPr>
              <w:fldChar w:fldCharType="end"/>
            </w:r>
          </w:hyperlink>
        </w:p>
        <w:p w14:paraId="6BB1852E" w14:textId="2D3AA0C0"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45" w:history="1">
            <w:r w:rsidR="007E709D" w:rsidRPr="00F437C9">
              <w:rPr>
                <w:rStyle w:val="Hyperlink"/>
                <w:rFonts w:ascii="Times New Roman" w:hAnsi="Times New Roman"/>
                <w:noProof/>
              </w:rPr>
              <w:t>3.2 System Specification</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_Toc131264845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13</w:t>
            </w:r>
            <w:r w:rsidR="007E709D" w:rsidRPr="00F437C9">
              <w:rPr>
                <w:rFonts w:ascii="Times New Roman" w:hAnsi="Times New Roman"/>
                <w:noProof/>
                <w:webHidden/>
              </w:rPr>
              <w:fldChar w:fldCharType="end"/>
            </w:r>
          </w:hyperlink>
        </w:p>
        <w:p w14:paraId="144F1912" w14:textId="500CCC29" w:rsidR="007E709D" w:rsidRPr="00F437C9" w:rsidRDefault="00000000">
          <w:pPr>
            <w:pStyle w:val="TOC3"/>
            <w:tabs>
              <w:tab w:val="right" w:leader="dot" w:pos="9017"/>
            </w:tabs>
            <w:rPr>
              <w:rFonts w:ascii="Times New Roman" w:hAnsi="Times New Roman"/>
              <w:noProof/>
              <w:lang w:val="en-IN" w:eastAsia="en-IN"/>
            </w:rPr>
          </w:pPr>
          <w:hyperlink w:anchor="_Toc131264846" w:history="1">
            <w:r w:rsidR="007E709D" w:rsidRPr="00F437C9">
              <w:rPr>
                <w:rStyle w:val="Hyperlink"/>
                <w:rFonts w:ascii="Times New Roman" w:hAnsi="Times New Roman"/>
                <w:noProof/>
              </w:rPr>
              <w:t>3.2.1 Hardware Specification</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_Toc131264846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13</w:t>
            </w:r>
            <w:r w:rsidR="007E709D" w:rsidRPr="00F437C9">
              <w:rPr>
                <w:rFonts w:ascii="Times New Roman" w:hAnsi="Times New Roman"/>
                <w:noProof/>
                <w:webHidden/>
              </w:rPr>
              <w:fldChar w:fldCharType="end"/>
            </w:r>
          </w:hyperlink>
        </w:p>
        <w:p w14:paraId="3981759F" w14:textId="42321E11" w:rsidR="007E709D" w:rsidRPr="00F437C9" w:rsidRDefault="00000000">
          <w:pPr>
            <w:pStyle w:val="TOC3"/>
            <w:tabs>
              <w:tab w:val="right" w:leader="dot" w:pos="9017"/>
            </w:tabs>
            <w:rPr>
              <w:rFonts w:ascii="Times New Roman" w:hAnsi="Times New Roman"/>
              <w:noProof/>
              <w:lang w:val="en-IN" w:eastAsia="en-IN"/>
            </w:rPr>
          </w:pPr>
          <w:hyperlink w:anchor="_Toc131264847" w:history="1">
            <w:r w:rsidR="007E709D" w:rsidRPr="00F437C9">
              <w:rPr>
                <w:rStyle w:val="Hyperlink"/>
                <w:rFonts w:ascii="Times New Roman" w:hAnsi="Times New Roman"/>
                <w:noProof/>
              </w:rPr>
              <w:t>3.2.2 Software Specification</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_Toc131264847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13</w:t>
            </w:r>
            <w:r w:rsidR="007E709D" w:rsidRPr="00F437C9">
              <w:rPr>
                <w:rFonts w:ascii="Times New Roman" w:hAnsi="Times New Roman"/>
                <w:noProof/>
                <w:webHidden/>
              </w:rPr>
              <w:fldChar w:fldCharType="end"/>
            </w:r>
          </w:hyperlink>
        </w:p>
        <w:p w14:paraId="368A2370" w14:textId="128B7B2C" w:rsidR="007E709D" w:rsidRPr="00F437C9" w:rsidRDefault="00000000">
          <w:pPr>
            <w:pStyle w:val="TOC1"/>
            <w:tabs>
              <w:tab w:val="right" w:leader="dot" w:pos="9017"/>
            </w:tabs>
            <w:rPr>
              <w:rFonts w:ascii="Times New Roman" w:eastAsiaTheme="minorEastAsia" w:hAnsi="Times New Roman"/>
              <w:noProof/>
              <w:lang w:val="en-IN" w:eastAsia="en-IN"/>
            </w:rPr>
          </w:pPr>
          <w:hyperlink w:anchor="_Toc131264848" w:history="1">
            <w:r w:rsidR="007E709D" w:rsidRPr="00F437C9">
              <w:rPr>
                <w:rStyle w:val="Hyperlink"/>
                <w:rFonts w:ascii="Times New Roman" w:hAnsi="Times New Roman"/>
                <w:noProof/>
              </w:rPr>
              <w:t>4. SOFTWARE DESIGN</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_Toc131264848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14</w:t>
            </w:r>
            <w:r w:rsidR="007E709D" w:rsidRPr="00F437C9">
              <w:rPr>
                <w:rFonts w:ascii="Times New Roman" w:hAnsi="Times New Roman"/>
                <w:noProof/>
                <w:webHidden/>
              </w:rPr>
              <w:fldChar w:fldCharType="end"/>
            </w:r>
          </w:hyperlink>
        </w:p>
        <w:p w14:paraId="6C7E4EE2" w14:textId="20414840"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49" w:history="1">
            <w:r w:rsidR="007E709D" w:rsidRPr="00F437C9">
              <w:rPr>
                <w:rStyle w:val="Hyperlink"/>
                <w:rFonts w:ascii="Times New Roman" w:hAnsi="Times New Roman"/>
                <w:noProof/>
              </w:rPr>
              <w:t>4.1 Interface Design:</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_Toc131264849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14</w:t>
            </w:r>
            <w:r w:rsidR="007E709D" w:rsidRPr="00F437C9">
              <w:rPr>
                <w:rFonts w:ascii="Times New Roman" w:hAnsi="Times New Roman"/>
                <w:noProof/>
                <w:webHidden/>
              </w:rPr>
              <w:fldChar w:fldCharType="end"/>
            </w:r>
          </w:hyperlink>
        </w:p>
        <w:p w14:paraId="44A53414" w14:textId="039AC237" w:rsidR="007E709D" w:rsidRPr="00F437C9" w:rsidRDefault="00000000">
          <w:pPr>
            <w:pStyle w:val="TOC3"/>
            <w:tabs>
              <w:tab w:val="right" w:leader="dot" w:pos="9017"/>
            </w:tabs>
            <w:rPr>
              <w:rFonts w:ascii="Times New Roman" w:hAnsi="Times New Roman"/>
              <w:noProof/>
              <w:lang w:val="en-IN" w:eastAsia="en-IN"/>
            </w:rPr>
          </w:pPr>
          <w:hyperlink w:anchor="_Toc131264850" w:history="1">
            <w:r w:rsidR="007E709D" w:rsidRPr="00F437C9">
              <w:rPr>
                <w:rStyle w:val="Hyperlink"/>
                <w:rFonts w:ascii="Times New Roman" w:hAnsi="Times New Roman"/>
                <w:noProof/>
              </w:rPr>
              <w:t>4.1.1 Home Page</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_Toc131264850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14</w:t>
            </w:r>
            <w:r w:rsidR="007E709D" w:rsidRPr="00F437C9">
              <w:rPr>
                <w:rFonts w:ascii="Times New Roman" w:hAnsi="Times New Roman"/>
                <w:noProof/>
                <w:webHidden/>
              </w:rPr>
              <w:fldChar w:fldCharType="end"/>
            </w:r>
          </w:hyperlink>
        </w:p>
        <w:p w14:paraId="10CBC666" w14:textId="5F05F2A7" w:rsidR="007E709D" w:rsidRPr="00F437C9" w:rsidRDefault="00000000">
          <w:pPr>
            <w:pStyle w:val="TOC3"/>
            <w:tabs>
              <w:tab w:val="right" w:leader="dot" w:pos="9017"/>
            </w:tabs>
            <w:rPr>
              <w:rFonts w:ascii="Times New Roman" w:hAnsi="Times New Roman"/>
              <w:noProof/>
              <w:lang w:val="en-IN" w:eastAsia="en-IN"/>
            </w:rPr>
          </w:pPr>
          <w:hyperlink w:anchor="_Toc131264851" w:history="1">
            <w:r w:rsidR="007E709D" w:rsidRPr="00F437C9">
              <w:rPr>
                <w:rStyle w:val="Hyperlink"/>
                <w:rFonts w:ascii="Times New Roman" w:hAnsi="Times New Roman"/>
                <w:noProof/>
              </w:rPr>
              <w:t>4.1.2 Login Page</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_Toc131264851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15</w:t>
            </w:r>
            <w:r w:rsidR="007E709D" w:rsidRPr="00F437C9">
              <w:rPr>
                <w:rFonts w:ascii="Times New Roman" w:hAnsi="Times New Roman"/>
                <w:noProof/>
                <w:webHidden/>
              </w:rPr>
              <w:fldChar w:fldCharType="end"/>
            </w:r>
          </w:hyperlink>
        </w:p>
        <w:p w14:paraId="7486F671" w14:textId="255504F1" w:rsidR="007E709D" w:rsidRPr="00F437C9" w:rsidRDefault="00000000">
          <w:pPr>
            <w:pStyle w:val="TOC3"/>
            <w:tabs>
              <w:tab w:val="right" w:leader="dot" w:pos="9017"/>
            </w:tabs>
            <w:rPr>
              <w:rFonts w:ascii="Times New Roman" w:hAnsi="Times New Roman"/>
              <w:noProof/>
              <w:lang w:val="en-IN" w:eastAsia="en-IN"/>
            </w:rPr>
          </w:pPr>
          <w:hyperlink w:anchor="_Toc131264852" w:history="1">
            <w:r w:rsidR="007E709D" w:rsidRPr="00F437C9">
              <w:rPr>
                <w:rStyle w:val="Hyperlink"/>
                <w:rFonts w:ascii="Times New Roman" w:hAnsi="Times New Roman"/>
                <w:noProof/>
              </w:rPr>
              <w:t>4.1.3 Signup Page</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_Toc131264852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15</w:t>
            </w:r>
            <w:r w:rsidR="007E709D" w:rsidRPr="00F437C9">
              <w:rPr>
                <w:rFonts w:ascii="Times New Roman" w:hAnsi="Times New Roman"/>
                <w:noProof/>
                <w:webHidden/>
              </w:rPr>
              <w:fldChar w:fldCharType="end"/>
            </w:r>
          </w:hyperlink>
        </w:p>
        <w:p w14:paraId="78A94083" w14:textId="4EA2F6C1" w:rsidR="007E709D" w:rsidRPr="00F437C9" w:rsidRDefault="00000000">
          <w:pPr>
            <w:pStyle w:val="TOC3"/>
            <w:tabs>
              <w:tab w:val="right" w:leader="dot" w:pos="9017"/>
            </w:tabs>
            <w:rPr>
              <w:rFonts w:ascii="Times New Roman" w:hAnsi="Times New Roman"/>
              <w:noProof/>
              <w:lang w:val="en-IN" w:eastAsia="en-IN"/>
            </w:rPr>
          </w:pPr>
          <w:hyperlink w:anchor="_Toc131264853" w:history="1">
            <w:r w:rsidR="007E709D" w:rsidRPr="00F437C9">
              <w:rPr>
                <w:rStyle w:val="Hyperlink"/>
                <w:rFonts w:ascii="Times New Roman" w:hAnsi="Times New Roman"/>
                <w:noProof/>
              </w:rPr>
              <w:t>4.1.4 Dashboard Page</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_Toc131264853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16</w:t>
            </w:r>
            <w:r w:rsidR="007E709D" w:rsidRPr="00F437C9">
              <w:rPr>
                <w:rFonts w:ascii="Times New Roman" w:hAnsi="Times New Roman"/>
                <w:noProof/>
                <w:webHidden/>
              </w:rPr>
              <w:fldChar w:fldCharType="end"/>
            </w:r>
          </w:hyperlink>
        </w:p>
        <w:p w14:paraId="101CDE59" w14:textId="46100396" w:rsidR="007E709D" w:rsidRPr="00F437C9" w:rsidRDefault="00000000">
          <w:pPr>
            <w:pStyle w:val="TOC3"/>
            <w:tabs>
              <w:tab w:val="right" w:leader="dot" w:pos="9017"/>
            </w:tabs>
            <w:rPr>
              <w:rFonts w:ascii="Times New Roman" w:hAnsi="Times New Roman"/>
              <w:noProof/>
              <w:lang w:val="en-IN" w:eastAsia="en-IN"/>
            </w:rPr>
          </w:pPr>
          <w:hyperlink w:anchor="_Toc131264854" w:history="1">
            <w:r w:rsidR="007E709D" w:rsidRPr="00F437C9">
              <w:rPr>
                <w:rStyle w:val="Hyperlink"/>
                <w:rFonts w:ascii="Times New Roman" w:hAnsi="Times New Roman"/>
                <w:noProof/>
              </w:rPr>
              <w:t>4.1.5 Test Page</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_Toc131264854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16</w:t>
            </w:r>
            <w:r w:rsidR="007E709D" w:rsidRPr="00F437C9">
              <w:rPr>
                <w:rFonts w:ascii="Times New Roman" w:hAnsi="Times New Roman"/>
                <w:noProof/>
                <w:webHidden/>
              </w:rPr>
              <w:fldChar w:fldCharType="end"/>
            </w:r>
          </w:hyperlink>
        </w:p>
        <w:p w14:paraId="3E8AC071" w14:textId="46DA316E" w:rsidR="007E709D" w:rsidRPr="00F437C9" w:rsidRDefault="00000000">
          <w:pPr>
            <w:pStyle w:val="TOC3"/>
            <w:tabs>
              <w:tab w:val="right" w:leader="dot" w:pos="9017"/>
            </w:tabs>
            <w:rPr>
              <w:rFonts w:ascii="Times New Roman" w:hAnsi="Times New Roman"/>
              <w:noProof/>
              <w:lang w:val="en-IN" w:eastAsia="en-IN"/>
            </w:rPr>
          </w:pPr>
          <w:hyperlink w:anchor="_Toc131264855" w:history="1">
            <w:r w:rsidR="007E709D" w:rsidRPr="00F437C9">
              <w:rPr>
                <w:rStyle w:val="Hyperlink"/>
                <w:rFonts w:ascii="Times New Roman" w:hAnsi="Times New Roman"/>
                <w:noProof/>
              </w:rPr>
              <w:t>4.1.6 Add Question Page (Admin Only)</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_Toc131264855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18</w:t>
            </w:r>
            <w:r w:rsidR="007E709D" w:rsidRPr="00F437C9">
              <w:rPr>
                <w:rFonts w:ascii="Times New Roman" w:hAnsi="Times New Roman"/>
                <w:noProof/>
                <w:webHidden/>
              </w:rPr>
              <w:fldChar w:fldCharType="end"/>
            </w:r>
          </w:hyperlink>
        </w:p>
        <w:p w14:paraId="6C058D29" w14:textId="1725562E"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56" w:history="1">
            <w:r w:rsidR="007E709D" w:rsidRPr="00F437C9">
              <w:rPr>
                <w:rStyle w:val="Hyperlink"/>
                <w:rFonts w:ascii="Times New Roman" w:hAnsi="Times New Roman"/>
                <w:noProof/>
              </w:rPr>
              <w:t>4.2 Database Design:</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_Toc131264856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18</w:t>
            </w:r>
            <w:r w:rsidR="007E709D" w:rsidRPr="00F437C9">
              <w:rPr>
                <w:rFonts w:ascii="Times New Roman" w:hAnsi="Times New Roman"/>
                <w:noProof/>
                <w:webHidden/>
              </w:rPr>
              <w:fldChar w:fldCharType="end"/>
            </w:r>
          </w:hyperlink>
        </w:p>
        <w:p w14:paraId="2C053D21" w14:textId="42C9E781"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57" w:history="1">
            <w:r w:rsidR="007E709D" w:rsidRPr="00F437C9">
              <w:rPr>
                <w:rStyle w:val="Hyperlink"/>
                <w:rFonts w:ascii="Times New Roman" w:hAnsi="Times New Roman"/>
                <w:noProof/>
              </w:rPr>
              <w:t>4.3 Coding:</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_Toc131264857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20</w:t>
            </w:r>
            <w:r w:rsidR="007E709D" w:rsidRPr="00F437C9">
              <w:rPr>
                <w:rFonts w:ascii="Times New Roman" w:hAnsi="Times New Roman"/>
                <w:noProof/>
                <w:webHidden/>
              </w:rPr>
              <w:fldChar w:fldCharType="end"/>
            </w:r>
          </w:hyperlink>
        </w:p>
        <w:p w14:paraId="6006EFBB" w14:textId="141FF2B0" w:rsidR="007E709D" w:rsidRPr="00F437C9" w:rsidRDefault="00000000">
          <w:pPr>
            <w:pStyle w:val="TOC3"/>
            <w:tabs>
              <w:tab w:val="right" w:leader="dot" w:pos="9017"/>
            </w:tabs>
            <w:rPr>
              <w:rFonts w:ascii="Times New Roman" w:hAnsi="Times New Roman"/>
              <w:noProof/>
              <w:lang w:val="en-IN" w:eastAsia="en-IN"/>
            </w:rPr>
          </w:pPr>
          <w:hyperlink w:anchor="_Toc131264858" w:history="1">
            <w:r w:rsidR="007E709D" w:rsidRPr="00F437C9">
              <w:rPr>
                <w:rStyle w:val="Hyperlink"/>
                <w:rFonts w:ascii="Times New Roman" w:hAnsi="Times New Roman"/>
                <w:noProof/>
              </w:rPr>
              <w:t>4.3.1 Add Questions Module (for admin only):</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_Toc131264858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20</w:t>
            </w:r>
            <w:r w:rsidR="007E709D" w:rsidRPr="00F437C9">
              <w:rPr>
                <w:rFonts w:ascii="Times New Roman" w:hAnsi="Times New Roman"/>
                <w:noProof/>
                <w:webHidden/>
              </w:rPr>
              <w:fldChar w:fldCharType="end"/>
            </w:r>
          </w:hyperlink>
        </w:p>
        <w:p w14:paraId="0527C37C" w14:textId="38803EEB" w:rsidR="007E709D" w:rsidRPr="00F437C9" w:rsidRDefault="00000000">
          <w:pPr>
            <w:pStyle w:val="TOC3"/>
            <w:tabs>
              <w:tab w:val="right" w:leader="dot" w:pos="9017"/>
            </w:tabs>
            <w:rPr>
              <w:rFonts w:ascii="Times New Roman" w:hAnsi="Times New Roman"/>
              <w:noProof/>
              <w:lang w:val="en-IN" w:eastAsia="en-IN"/>
            </w:rPr>
          </w:pPr>
          <w:hyperlink w:anchor="_Toc131264859" w:history="1">
            <w:r w:rsidR="007E709D" w:rsidRPr="00F437C9">
              <w:rPr>
                <w:rStyle w:val="Hyperlink"/>
                <w:rFonts w:ascii="Times New Roman" w:hAnsi="Times New Roman"/>
                <w:noProof/>
              </w:rPr>
              <w:t>4.3.2 Get Question Module:</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_Toc131264859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21</w:t>
            </w:r>
            <w:r w:rsidR="007E709D" w:rsidRPr="00F437C9">
              <w:rPr>
                <w:rFonts w:ascii="Times New Roman" w:hAnsi="Times New Roman"/>
                <w:noProof/>
                <w:webHidden/>
              </w:rPr>
              <w:fldChar w:fldCharType="end"/>
            </w:r>
          </w:hyperlink>
        </w:p>
        <w:p w14:paraId="61832AC3" w14:textId="69AD4E1E" w:rsidR="007E709D" w:rsidRPr="00F437C9" w:rsidRDefault="00000000">
          <w:pPr>
            <w:pStyle w:val="TOC1"/>
            <w:tabs>
              <w:tab w:val="right" w:leader="dot" w:pos="9017"/>
            </w:tabs>
            <w:rPr>
              <w:rFonts w:ascii="Times New Roman" w:eastAsiaTheme="minorEastAsia" w:hAnsi="Times New Roman"/>
              <w:noProof/>
              <w:lang w:val="en-IN" w:eastAsia="en-IN"/>
            </w:rPr>
          </w:pPr>
          <w:hyperlink w:anchor="_Toc131264860" w:history="1">
            <w:r w:rsidR="007E709D" w:rsidRPr="00F437C9">
              <w:rPr>
                <w:rStyle w:val="Hyperlink"/>
                <w:rFonts w:ascii="Times New Roman" w:hAnsi="Times New Roman"/>
                <w:noProof/>
              </w:rPr>
              <w:t>5. IMPLEMENTATION</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_Toc131264860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24</w:t>
            </w:r>
            <w:r w:rsidR="007E709D" w:rsidRPr="00F437C9">
              <w:rPr>
                <w:rFonts w:ascii="Times New Roman" w:hAnsi="Times New Roman"/>
                <w:noProof/>
                <w:webHidden/>
              </w:rPr>
              <w:fldChar w:fldCharType="end"/>
            </w:r>
          </w:hyperlink>
        </w:p>
        <w:p w14:paraId="000C55F5" w14:textId="220E903F" w:rsidR="007E709D" w:rsidRPr="00F437C9" w:rsidRDefault="00000000">
          <w:pPr>
            <w:pStyle w:val="TOC1"/>
            <w:tabs>
              <w:tab w:val="right" w:leader="dot" w:pos="9017"/>
            </w:tabs>
            <w:rPr>
              <w:rFonts w:ascii="Times New Roman" w:eastAsiaTheme="minorEastAsia" w:hAnsi="Times New Roman"/>
              <w:noProof/>
              <w:lang w:val="en-IN" w:eastAsia="en-IN"/>
            </w:rPr>
          </w:pPr>
          <w:hyperlink w:anchor="_Toc131264861" w:history="1">
            <w:r w:rsidR="007E709D" w:rsidRPr="00F437C9">
              <w:rPr>
                <w:rStyle w:val="Hyperlink"/>
                <w:rFonts w:ascii="Times New Roman" w:hAnsi="Times New Roman"/>
                <w:noProof/>
              </w:rPr>
              <w:t>6. TESTING</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_Toc131264861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25</w:t>
            </w:r>
            <w:r w:rsidR="007E709D" w:rsidRPr="00F437C9">
              <w:rPr>
                <w:rFonts w:ascii="Times New Roman" w:hAnsi="Times New Roman"/>
                <w:noProof/>
                <w:webHidden/>
              </w:rPr>
              <w:fldChar w:fldCharType="end"/>
            </w:r>
          </w:hyperlink>
        </w:p>
        <w:p w14:paraId="744A46AE" w14:textId="2CBDBD1C"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62" w:history="1">
            <w:r w:rsidR="007E709D" w:rsidRPr="00F437C9">
              <w:rPr>
                <w:rStyle w:val="Hyperlink"/>
                <w:rFonts w:ascii="Times New Roman" w:hAnsi="Times New Roman"/>
                <w:noProof/>
              </w:rPr>
              <w:t>6.1 Techniques Used in Testing</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_Toc131264862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25</w:t>
            </w:r>
            <w:r w:rsidR="007E709D" w:rsidRPr="00F437C9">
              <w:rPr>
                <w:rFonts w:ascii="Times New Roman" w:hAnsi="Times New Roman"/>
                <w:noProof/>
                <w:webHidden/>
              </w:rPr>
              <w:fldChar w:fldCharType="end"/>
            </w:r>
          </w:hyperlink>
        </w:p>
        <w:p w14:paraId="608687A2" w14:textId="2D80E8AE"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63" w:history="1">
            <w:r w:rsidR="007E709D" w:rsidRPr="00F437C9">
              <w:rPr>
                <w:rStyle w:val="Hyperlink"/>
                <w:rFonts w:ascii="Times New Roman" w:hAnsi="Times New Roman"/>
                <w:noProof/>
              </w:rPr>
              <w:t>6.2 Test Case</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_Toc131264863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25</w:t>
            </w:r>
            <w:r w:rsidR="007E709D" w:rsidRPr="00F437C9">
              <w:rPr>
                <w:rFonts w:ascii="Times New Roman" w:hAnsi="Times New Roman"/>
                <w:noProof/>
                <w:webHidden/>
              </w:rPr>
              <w:fldChar w:fldCharType="end"/>
            </w:r>
          </w:hyperlink>
        </w:p>
        <w:p w14:paraId="240E343C" w14:textId="3CD385EA" w:rsidR="007E709D" w:rsidRPr="00F437C9" w:rsidRDefault="00000000">
          <w:pPr>
            <w:pStyle w:val="TOC1"/>
            <w:tabs>
              <w:tab w:val="right" w:leader="dot" w:pos="9017"/>
            </w:tabs>
            <w:rPr>
              <w:rFonts w:ascii="Times New Roman" w:eastAsiaTheme="minorEastAsia" w:hAnsi="Times New Roman"/>
              <w:noProof/>
              <w:lang w:val="en-IN" w:eastAsia="en-IN"/>
            </w:rPr>
          </w:pPr>
          <w:hyperlink w:anchor="_Toc131264864" w:history="1">
            <w:r w:rsidR="007E709D" w:rsidRPr="00F437C9">
              <w:rPr>
                <w:rStyle w:val="Hyperlink"/>
                <w:rFonts w:ascii="Times New Roman" w:hAnsi="Times New Roman"/>
                <w:noProof/>
              </w:rPr>
              <w:t>7. Maintenance</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_Toc131264864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28</w:t>
            </w:r>
            <w:r w:rsidR="007E709D" w:rsidRPr="00F437C9">
              <w:rPr>
                <w:rFonts w:ascii="Times New Roman" w:hAnsi="Times New Roman"/>
                <w:noProof/>
                <w:webHidden/>
              </w:rPr>
              <w:fldChar w:fldCharType="end"/>
            </w:r>
          </w:hyperlink>
        </w:p>
        <w:p w14:paraId="4FF6A83B" w14:textId="3B3D2C0B" w:rsidR="007E709D" w:rsidRPr="00F437C9" w:rsidRDefault="00000000">
          <w:pPr>
            <w:pStyle w:val="TOC1"/>
            <w:tabs>
              <w:tab w:val="right" w:leader="dot" w:pos="9017"/>
            </w:tabs>
            <w:rPr>
              <w:rFonts w:ascii="Times New Roman" w:eastAsiaTheme="minorEastAsia" w:hAnsi="Times New Roman"/>
              <w:noProof/>
              <w:lang w:val="en-IN" w:eastAsia="en-IN"/>
            </w:rPr>
          </w:pPr>
          <w:hyperlink w:anchor="_Toc131264865" w:history="1">
            <w:r w:rsidR="007E709D" w:rsidRPr="00F437C9">
              <w:rPr>
                <w:rStyle w:val="Hyperlink"/>
                <w:rFonts w:ascii="Times New Roman" w:hAnsi="Times New Roman"/>
                <w:noProof/>
              </w:rPr>
              <w:t>8. BIBLIOGRAPHY AND REFERENCES</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_Toc131264865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29</w:t>
            </w:r>
            <w:r w:rsidR="007E709D" w:rsidRPr="00F437C9">
              <w:rPr>
                <w:rFonts w:ascii="Times New Roman" w:hAnsi="Times New Roman"/>
                <w:noProof/>
                <w:webHidden/>
              </w:rPr>
              <w:fldChar w:fldCharType="end"/>
            </w:r>
          </w:hyperlink>
        </w:p>
        <w:p w14:paraId="44A0AF62" w14:textId="16CE926B"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66" w:history="1">
            <w:r w:rsidR="007E709D" w:rsidRPr="00F437C9">
              <w:rPr>
                <w:rStyle w:val="Hyperlink"/>
                <w:rFonts w:ascii="Times New Roman" w:hAnsi="Times New Roman"/>
                <w:noProof/>
              </w:rPr>
              <w:t>8.1 Bibliography:</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_Toc131264866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29</w:t>
            </w:r>
            <w:r w:rsidR="007E709D" w:rsidRPr="00F437C9">
              <w:rPr>
                <w:rFonts w:ascii="Times New Roman" w:hAnsi="Times New Roman"/>
                <w:noProof/>
                <w:webHidden/>
              </w:rPr>
              <w:fldChar w:fldCharType="end"/>
            </w:r>
          </w:hyperlink>
        </w:p>
        <w:p w14:paraId="6375152C" w14:textId="105BD6C8" w:rsidR="007E709D" w:rsidRPr="00F437C9" w:rsidRDefault="00000000">
          <w:pPr>
            <w:pStyle w:val="TOC2"/>
            <w:tabs>
              <w:tab w:val="right" w:leader="dot" w:pos="9017"/>
            </w:tabs>
            <w:rPr>
              <w:rFonts w:ascii="Times New Roman" w:eastAsiaTheme="minorEastAsia" w:hAnsi="Times New Roman"/>
              <w:noProof/>
              <w:lang w:val="en-IN" w:eastAsia="en-IN"/>
            </w:rPr>
          </w:pPr>
          <w:hyperlink w:anchor="_Toc131264867" w:history="1">
            <w:r w:rsidR="007E709D" w:rsidRPr="00F437C9">
              <w:rPr>
                <w:rStyle w:val="Hyperlink"/>
                <w:rFonts w:ascii="Times New Roman" w:hAnsi="Times New Roman"/>
                <w:noProof/>
              </w:rPr>
              <w:t>8.2 References:</w:t>
            </w:r>
            <w:r w:rsidR="007E709D" w:rsidRPr="00F437C9">
              <w:rPr>
                <w:rFonts w:ascii="Times New Roman" w:hAnsi="Times New Roman"/>
                <w:noProof/>
                <w:webHidden/>
              </w:rPr>
              <w:tab/>
            </w:r>
            <w:r w:rsidR="007E709D" w:rsidRPr="00F437C9">
              <w:rPr>
                <w:rFonts w:ascii="Times New Roman" w:hAnsi="Times New Roman"/>
                <w:noProof/>
                <w:webHidden/>
              </w:rPr>
              <w:fldChar w:fldCharType="begin"/>
            </w:r>
            <w:r w:rsidR="007E709D" w:rsidRPr="00F437C9">
              <w:rPr>
                <w:rFonts w:ascii="Times New Roman" w:hAnsi="Times New Roman"/>
                <w:noProof/>
                <w:webHidden/>
              </w:rPr>
              <w:instrText xml:space="preserve"> PAGEREF _Toc131264867 \h </w:instrText>
            </w:r>
            <w:r w:rsidR="007E709D" w:rsidRPr="00F437C9">
              <w:rPr>
                <w:rFonts w:ascii="Times New Roman" w:hAnsi="Times New Roman"/>
                <w:noProof/>
                <w:webHidden/>
              </w:rPr>
            </w:r>
            <w:r w:rsidR="007E709D" w:rsidRPr="00F437C9">
              <w:rPr>
                <w:rFonts w:ascii="Times New Roman" w:hAnsi="Times New Roman"/>
                <w:noProof/>
                <w:webHidden/>
              </w:rPr>
              <w:fldChar w:fldCharType="separate"/>
            </w:r>
            <w:r w:rsidR="00C21273">
              <w:rPr>
                <w:rFonts w:ascii="Times New Roman" w:hAnsi="Times New Roman"/>
                <w:noProof/>
                <w:webHidden/>
              </w:rPr>
              <w:t>29</w:t>
            </w:r>
            <w:r w:rsidR="007E709D" w:rsidRPr="00F437C9">
              <w:rPr>
                <w:rFonts w:ascii="Times New Roman" w:hAnsi="Times New Roman"/>
                <w:noProof/>
                <w:webHidden/>
              </w:rPr>
              <w:fldChar w:fldCharType="end"/>
            </w:r>
          </w:hyperlink>
        </w:p>
        <w:p w14:paraId="09FD176E" w14:textId="1DBA1945" w:rsidR="001E63CC" w:rsidRPr="00F437C9" w:rsidRDefault="001E63CC">
          <w:pPr>
            <w:rPr>
              <w:rFonts w:ascii="Times New Roman" w:hAnsi="Times New Roman"/>
            </w:rPr>
          </w:pPr>
          <w:r w:rsidRPr="00F437C9">
            <w:rPr>
              <w:rFonts w:ascii="Times New Roman" w:hAnsi="Times New Roman"/>
              <w:b/>
              <w:bCs/>
              <w:noProof/>
            </w:rPr>
            <w:fldChar w:fldCharType="end"/>
          </w:r>
        </w:p>
      </w:sdtContent>
    </w:sdt>
    <w:p w14:paraId="592281C8" w14:textId="7B812246" w:rsidR="00321DE9" w:rsidRPr="00F437C9" w:rsidRDefault="00321DE9" w:rsidP="00321DE9">
      <w:pPr>
        <w:spacing w:after="0" w:line="240" w:lineRule="auto"/>
        <w:rPr>
          <w:rFonts w:ascii="Times New Roman" w:hAnsi="Times New Roman"/>
          <w:b/>
          <w:sz w:val="28"/>
          <w:szCs w:val="28"/>
          <w:u w:val="single"/>
        </w:rPr>
      </w:pPr>
    </w:p>
    <w:p w14:paraId="04C031D9" w14:textId="6B1B9F82" w:rsidR="001E63CC" w:rsidRPr="00F437C9" w:rsidRDefault="001E63CC" w:rsidP="001E63CC">
      <w:pPr>
        <w:spacing w:after="0" w:line="240" w:lineRule="auto"/>
        <w:rPr>
          <w:rFonts w:ascii="Times New Roman" w:eastAsia="Times New Roman" w:hAnsi="Times New Roman"/>
          <w:b/>
          <w:bCs/>
          <w:kern w:val="32"/>
          <w:sz w:val="32"/>
          <w:szCs w:val="32"/>
        </w:rPr>
      </w:pPr>
      <w:r w:rsidRPr="00F437C9">
        <w:rPr>
          <w:rFonts w:ascii="Times New Roman" w:hAnsi="Times New Roman"/>
        </w:rPr>
        <w:br w:type="page"/>
      </w:r>
    </w:p>
    <w:p w14:paraId="33560850" w14:textId="21DD1F38" w:rsidR="0036019F" w:rsidRPr="00F437C9" w:rsidRDefault="009D19E6" w:rsidP="0036019F">
      <w:pPr>
        <w:pStyle w:val="Heading1"/>
        <w:jc w:val="center"/>
        <w:rPr>
          <w:rStyle w:val="Strong"/>
          <w:rFonts w:ascii="Times New Roman" w:hAnsi="Times New Roman"/>
          <w:b/>
          <w:bCs/>
        </w:rPr>
      </w:pPr>
      <w:bookmarkStart w:id="0" w:name="_Toc131264831"/>
      <w:r w:rsidRPr="00F437C9">
        <w:rPr>
          <w:rStyle w:val="Strong"/>
          <w:rFonts w:ascii="Times New Roman" w:hAnsi="Times New Roman"/>
          <w:b/>
          <w:bCs/>
        </w:rPr>
        <w:lastRenderedPageBreak/>
        <w:t xml:space="preserve">1. </w:t>
      </w:r>
      <w:r w:rsidR="0036019F" w:rsidRPr="00F437C9">
        <w:rPr>
          <w:rStyle w:val="Strong"/>
          <w:rFonts w:ascii="Times New Roman" w:hAnsi="Times New Roman"/>
          <w:b/>
          <w:bCs/>
        </w:rPr>
        <w:t>INTRODUCTION</w:t>
      </w:r>
      <w:bookmarkEnd w:id="0"/>
    </w:p>
    <w:p w14:paraId="7DB51B5A" w14:textId="77777777" w:rsidR="00EC4694" w:rsidRPr="00F437C9" w:rsidRDefault="00EC4694" w:rsidP="00EC4694">
      <w:pPr>
        <w:rPr>
          <w:rFonts w:ascii="Times New Roman" w:hAnsi="Times New Roman"/>
        </w:rPr>
      </w:pPr>
    </w:p>
    <w:p w14:paraId="0689BDA2" w14:textId="77777777" w:rsidR="0036019F" w:rsidRPr="00F437C9" w:rsidRDefault="0036019F" w:rsidP="0036019F">
      <w:pPr>
        <w:pStyle w:val="Heading2"/>
        <w:rPr>
          <w:rStyle w:val="Strong"/>
          <w:rFonts w:ascii="Times New Roman" w:hAnsi="Times New Roman"/>
          <w:b/>
          <w:bCs/>
        </w:rPr>
      </w:pPr>
      <w:bookmarkStart w:id="1" w:name="_Toc131264832"/>
      <w:r w:rsidRPr="00F437C9">
        <w:rPr>
          <w:rStyle w:val="Strong"/>
          <w:rFonts w:ascii="Times New Roman" w:hAnsi="Times New Roman"/>
          <w:b/>
          <w:bCs/>
        </w:rPr>
        <w:t>1.1 Online Mock Test - An Overview</w:t>
      </w:r>
      <w:bookmarkEnd w:id="1"/>
    </w:p>
    <w:p w14:paraId="3D883FAD" w14:textId="6C578C19" w:rsidR="00EC4694" w:rsidRPr="00160F82" w:rsidRDefault="0036019F" w:rsidP="0036019F">
      <w:pPr>
        <w:rPr>
          <w:rStyle w:val="Strong"/>
          <w:rFonts w:ascii="Times New Roman" w:hAnsi="Times New Roman"/>
          <w:b w:val="0"/>
          <w:bCs w:val="0"/>
          <w:sz w:val="24"/>
          <w:szCs w:val="24"/>
        </w:rPr>
      </w:pPr>
      <w:r w:rsidRPr="00160F82">
        <w:rPr>
          <w:rStyle w:val="Strong"/>
          <w:rFonts w:ascii="Times New Roman" w:hAnsi="Times New Roman"/>
          <w:b w:val="0"/>
          <w:bCs w:val="0"/>
          <w:sz w:val="24"/>
          <w:szCs w:val="24"/>
        </w:rPr>
        <w:t>The Online Mock Test project aims to create a platform for conducting and managing online mock tests. The system will provide a user-friendly interface for creating, scheduling, and administering tests, as well as generating and analyzing test results. The project will be implemented using HTML, CSS, JavaScript, and Node.js (Express.js).</w:t>
      </w:r>
    </w:p>
    <w:p w14:paraId="75A6991C" w14:textId="77777777" w:rsidR="00BD48F6" w:rsidRPr="00F437C9" w:rsidRDefault="00BD48F6" w:rsidP="0036019F">
      <w:pPr>
        <w:rPr>
          <w:rStyle w:val="Strong"/>
          <w:rFonts w:ascii="Times New Roman" w:hAnsi="Times New Roman"/>
          <w:b w:val="0"/>
          <w:bCs w:val="0"/>
        </w:rPr>
      </w:pPr>
    </w:p>
    <w:p w14:paraId="6A17BA9B" w14:textId="2B5EBBCE" w:rsidR="00BD48F6" w:rsidRPr="00F437C9" w:rsidRDefault="0036019F" w:rsidP="00BD48F6">
      <w:pPr>
        <w:pStyle w:val="Heading2"/>
        <w:rPr>
          <w:rFonts w:ascii="Times New Roman" w:hAnsi="Times New Roman"/>
        </w:rPr>
      </w:pPr>
      <w:bookmarkStart w:id="2" w:name="_Toc131264833"/>
      <w:r w:rsidRPr="00F437C9">
        <w:rPr>
          <w:rStyle w:val="Strong"/>
          <w:rFonts w:ascii="Times New Roman" w:hAnsi="Times New Roman"/>
          <w:b/>
          <w:bCs/>
        </w:rPr>
        <w:t>1.2 Scope of the Project</w:t>
      </w:r>
      <w:bookmarkEnd w:id="2"/>
    </w:p>
    <w:p w14:paraId="2C4AE374" w14:textId="134CB518" w:rsidR="0036019F" w:rsidRPr="00160F82" w:rsidRDefault="0036019F" w:rsidP="0036019F">
      <w:pPr>
        <w:rPr>
          <w:rStyle w:val="Strong"/>
          <w:rFonts w:ascii="Times New Roman" w:hAnsi="Times New Roman"/>
          <w:b w:val="0"/>
          <w:bCs w:val="0"/>
          <w:sz w:val="24"/>
          <w:szCs w:val="24"/>
        </w:rPr>
      </w:pPr>
      <w:r w:rsidRPr="00160F82">
        <w:rPr>
          <w:rStyle w:val="Strong"/>
          <w:rFonts w:ascii="Times New Roman" w:hAnsi="Times New Roman"/>
          <w:b w:val="0"/>
          <w:bCs w:val="0"/>
          <w:sz w:val="24"/>
          <w:szCs w:val="24"/>
        </w:rPr>
        <w:t>The scope of the project includes the development of a web-based application that allows users to create and take mock tests in various fields, such as education, recruitment, and certification. The system will include features such as user authentication, test creation, scheduling, test-taking, result analysis, and feedback. The project aims to provide a comprehensive solution for conducting online mock tests, which can be customized to meet the specific needs of different users.</w:t>
      </w:r>
    </w:p>
    <w:p w14:paraId="00CC1F2E" w14:textId="77777777" w:rsidR="00BD48F6" w:rsidRPr="00F437C9" w:rsidRDefault="00BD48F6" w:rsidP="0036019F">
      <w:pPr>
        <w:rPr>
          <w:rStyle w:val="Strong"/>
          <w:rFonts w:ascii="Times New Roman" w:hAnsi="Times New Roman"/>
          <w:b w:val="0"/>
          <w:bCs w:val="0"/>
        </w:rPr>
      </w:pPr>
    </w:p>
    <w:p w14:paraId="50049A2D" w14:textId="77777777" w:rsidR="0036019F" w:rsidRPr="00F437C9" w:rsidRDefault="0036019F" w:rsidP="0036019F">
      <w:pPr>
        <w:pStyle w:val="Heading2"/>
        <w:rPr>
          <w:rStyle w:val="Strong"/>
          <w:rFonts w:ascii="Times New Roman" w:hAnsi="Times New Roman"/>
          <w:b/>
          <w:bCs/>
        </w:rPr>
      </w:pPr>
      <w:bookmarkStart w:id="3" w:name="_Toc131264834"/>
      <w:r w:rsidRPr="00F437C9">
        <w:rPr>
          <w:rStyle w:val="Strong"/>
          <w:rFonts w:ascii="Times New Roman" w:hAnsi="Times New Roman"/>
          <w:b/>
          <w:bCs/>
        </w:rPr>
        <w:t>1.3 Study of Existing System</w:t>
      </w:r>
      <w:bookmarkEnd w:id="3"/>
    </w:p>
    <w:p w14:paraId="7FA3F3C9" w14:textId="1439C9BF" w:rsidR="008412F4" w:rsidRPr="00160F82" w:rsidRDefault="0036019F" w:rsidP="008412F4">
      <w:pPr>
        <w:rPr>
          <w:rFonts w:ascii="Times New Roman" w:hAnsi="Times New Roman"/>
          <w:sz w:val="24"/>
          <w:szCs w:val="24"/>
        </w:rPr>
      </w:pPr>
      <w:r w:rsidRPr="00160F82">
        <w:rPr>
          <w:rStyle w:val="Strong"/>
          <w:rFonts w:ascii="Times New Roman" w:hAnsi="Times New Roman"/>
          <w:b w:val="0"/>
          <w:bCs w:val="0"/>
          <w:sz w:val="24"/>
          <w:szCs w:val="24"/>
        </w:rPr>
        <w:t xml:space="preserve">Currently, there are several online mock test platforms available, but they either have limited features or are not user-friendly. Many of them also require users to pay a subscription fee or restrict the number of tests that can be created and taken. Therefore, there is a need for a comprehensive and user-friendly online mock test platform that is accessible to everyone. The proposed system aims to address these issues and provide a seamless experience for test creators and takers alike. </w:t>
      </w:r>
      <w:r w:rsidRPr="00160F82">
        <w:rPr>
          <w:rFonts w:ascii="Times New Roman" w:hAnsi="Times New Roman"/>
          <w:sz w:val="24"/>
          <w:szCs w:val="24"/>
        </w:rPr>
        <w:t>SYSTEM ANALYSIS.</w:t>
      </w:r>
    </w:p>
    <w:p w14:paraId="07FD5731" w14:textId="77777777" w:rsidR="00BD48F6" w:rsidRPr="00F437C9" w:rsidRDefault="00BD48F6" w:rsidP="008412F4">
      <w:pPr>
        <w:rPr>
          <w:rFonts w:ascii="Times New Roman" w:hAnsi="Times New Roman"/>
        </w:rPr>
      </w:pPr>
    </w:p>
    <w:p w14:paraId="3CEEB3C8" w14:textId="1BA6FA68" w:rsidR="008412F4" w:rsidRPr="00F437C9" w:rsidRDefault="008412F4" w:rsidP="008412F4">
      <w:pPr>
        <w:pStyle w:val="Heading2"/>
        <w:rPr>
          <w:rFonts w:ascii="Times New Roman" w:hAnsi="Times New Roman"/>
        </w:rPr>
      </w:pPr>
      <w:bookmarkStart w:id="4" w:name="_Toc131264835"/>
      <w:r w:rsidRPr="00F437C9">
        <w:rPr>
          <w:rFonts w:ascii="Times New Roman" w:hAnsi="Times New Roman"/>
        </w:rPr>
        <w:t>1.4 Objectives:</w:t>
      </w:r>
      <w:bookmarkEnd w:id="4"/>
    </w:p>
    <w:p w14:paraId="2C73C3FE" w14:textId="77777777" w:rsidR="008412F4" w:rsidRPr="00160F82" w:rsidRDefault="008412F4" w:rsidP="008412F4">
      <w:pPr>
        <w:spacing w:after="0" w:line="240" w:lineRule="auto"/>
        <w:rPr>
          <w:rFonts w:ascii="Times New Roman" w:hAnsi="Times New Roman"/>
          <w:sz w:val="24"/>
          <w:szCs w:val="24"/>
        </w:rPr>
      </w:pPr>
      <w:r w:rsidRPr="00160F82">
        <w:rPr>
          <w:rFonts w:ascii="Times New Roman" w:hAnsi="Times New Roman"/>
          <w:sz w:val="24"/>
          <w:szCs w:val="24"/>
        </w:rPr>
        <w:t>The objectives of this project are as follows:</w:t>
      </w:r>
    </w:p>
    <w:p w14:paraId="7032B3EC" w14:textId="77777777" w:rsidR="008412F4" w:rsidRPr="00160F82" w:rsidRDefault="008412F4" w:rsidP="008412F4">
      <w:pPr>
        <w:spacing w:after="0" w:line="240" w:lineRule="auto"/>
        <w:rPr>
          <w:rFonts w:ascii="Times New Roman" w:hAnsi="Times New Roman"/>
          <w:sz w:val="24"/>
          <w:szCs w:val="24"/>
        </w:rPr>
      </w:pPr>
    </w:p>
    <w:p w14:paraId="642D5DF7" w14:textId="77777777" w:rsidR="008412F4" w:rsidRPr="00160F82" w:rsidRDefault="008412F4">
      <w:pPr>
        <w:pStyle w:val="ListParagraph"/>
        <w:numPr>
          <w:ilvl w:val="0"/>
          <w:numId w:val="15"/>
        </w:numPr>
        <w:rPr>
          <w:rFonts w:cs="Times New Roman"/>
        </w:rPr>
      </w:pPr>
      <w:r w:rsidRPr="00160F82">
        <w:rPr>
          <w:rFonts w:cs="Times New Roman"/>
        </w:rPr>
        <w:t>To provide a web-based platform for users to take mock tests online.</w:t>
      </w:r>
    </w:p>
    <w:p w14:paraId="3B7AC909" w14:textId="77777777" w:rsidR="008412F4" w:rsidRPr="00160F82" w:rsidRDefault="008412F4">
      <w:pPr>
        <w:pStyle w:val="ListParagraph"/>
        <w:numPr>
          <w:ilvl w:val="0"/>
          <w:numId w:val="15"/>
        </w:numPr>
        <w:rPr>
          <w:rFonts w:cs="Times New Roman"/>
        </w:rPr>
      </w:pPr>
      <w:r w:rsidRPr="00160F82">
        <w:rPr>
          <w:rFonts w:cs="Times New Roman"/>
        </w:rPr>
        <w:t>To help students and job seekers prepare for competitive exams by giving them a simulated experience of the actual test.</w:t>
      </w:r>
    </w:p>
    <w:p w14:paraId="707F4538" w14:textId="77777777" w:rsidR="008412F4" w:rsidRPr="00160F82" w:rsidRDefault="008412F4">
      <w:pPr>
        <w:pStyle w:val="ListParagraph"/>
        <w:numPr>
          <w:ilvl w:val="0"/>
          <w:numId w:val="15"/>
        </w:numPr>
        <w:rPr>
          <w:rFonts w:cs="Times New Roman"/>
        </w:rPr>
      </w:pPr>
      <w:r w:rsidRPr="00160F82">
        <w:rPr>
          <w:rFonts w:cs="Times New Roman"/>
        </w:rPr>
        <w:t>To allow users to register and login to the application in a secure and user-friendly manner.</w:t>
      </w:r>
    </w:p>
    <w:p w14:paraId="5D8F6536" w14:textId="77777777" w:rsidR="008412F4" w:rsidRPr="00160F82" w:rsidRDefault="008412F4">
      <w:pPr>
        <w:pStyle w:val="ListParagraph"/>
        <w:numPr>
          <w:ilvl w:val="0"/>
          <w:numId w:val="15"/>
        </w:numPr>
        <w:rPr>
          <w:rFonts w:cs="Times New Roman"/>
        </w:rPr>
      </w:pPr>
      <w:r w:rsidRPr="00160F82">
        <w:rPr>
          <w:rFonts w:cs="Times New Roman"/>
        </w:rPr>
        <w:t>To provide a system for generating randomized tests from a database of questions and answers.</w:t>
      </w:r>
    </w:p>
    <w:p w14:paraId="612AA9CC" w14:textId="77777777" w:rsidR="008412F4" w:rsidRPr="00160F82" w:rsidRDefault="008412F4">
      <w:pPr>
        <w:pStyle w:val="ListParagraph"/>
        <w:numPr>
          <w:ilvl w:val="0"/>
          <w:numId w:val="15"/>
        </w:numPr>
        <w:rPr>
          <w:rFonts w:cs="Times New Roman"/>
        </w:rPr>
      </w:pPr>
      <w:r w:rsidRPr="00160F82">
        <w:rPr>
          <w:rFonts w:cs="Times New Roman"/>
        </w:rPr>
        <w:t>To provide a dashboard for users to view their scores and performance.</w:t>
      </w:r>
    </w:p>
    <w:p w14:paraId="3CC0E781" w14:textId="77777777" w:rsidR="008412F4" w:rsidRPr="00160F82" w:rsidRDefault="008412F4">
      <w:pPr>
        <w:pStyle w:val="ListParagraph"/>
        <w:numPr>
          <w:ilvl w:val="0"/>
          <w:numId w:val="15"/>
        </w:numPr>
        <w:rPr>
          <w:rFonts w:cs="Times New Roman"/>
        </w:rPr>
      </w:pPr>
      <w:r w:rsidRPr="00160F82">
        <w:rPr>
          <w:rFonts w:cs="Times New Roman"/>
        </w:rPr>
        <w:t>To ensure the application is responsive, accessible, and scalable.</w:t>
      </w:r>
    </w:p>
    <w:p w14:paraId="68BAFB52" w14:textId="77777777" w:rsidR="000643E9" w:rsidRPr="00160F82" w:rsidRDefault="008412F4">
      <w:pPr>
        <w:pStyle w:val="ListParagraph"/>
        <w:numPr>
          <w:ilvl w:val="0"/>
          <w:numId w:val="15"/>
        </w:numPr>
        <w:rPr>
          <w:rFonts w:cs="Times New Roman"/>
        </w:rPr>
      </w:pPr>
      <w:r w:rsidRPr="00160F82">
        <w:rPr>
          <w:rFonts w:cs="Times New Roman"/>
        </w:rPr>
        <w:lastRenderedPageBreak/>
        <w:t>To provide a project that demonstrates proficiency in HTML, CSS, JavaScript, and Node.js (specifically, Express.js).</w:t>
      </w:r>
    </w:p>
    <w:p w14:paraId="32773B86" w14:textId="77777777" w:rsidR="000643E9" w:rsidRPr="00F437C9" w:rsidRDefault="000643E9" w:rsidP="000643E9">
      <w:pPr>
        <w:rPr>
          <w:rFonts w:ascii="Times New Roman" w:hAnsi="Times New Roman"/>
        </w:rPr>
      </w:pPr>
    </w:p>
    <w:p w14:paraId="321084FA" w14:textId="77777777" w:rsidR="000643E9" w:rsidRPr="00F437C9" w:rsidRDefault="000643E9" w:rsidP="000643E9">
      <w:pPr>
        <w:rPr>
          <w:rFonts w:ascii="Times New Roman" w:hAnsi="Times New Roman"/>
        </w:rPr>
      </w:pPr>
    </w:p>
    <w:p w14:paraId="6E93D1C4" w14:textId="4F8D9CEC" w:rsidR="000643E9" w:rsidRPr="00F437C9" w:rsidRDefault="000643E9" w:rsidP="000643E9">
      <w:pPr>
        <w:pStyle w:val="Heading2"/>
        <w:rPr>
          <w:rFonts w:ascii="Times New Roman" w:hAnsi="Times New Roman"/>
        </w:rPr>
      </w:pPr>
      <w:bookmarkStart w:id="5" w:name="_Toc131264836"/>
      <w:r w:rsidRPr="00F437C9">
        <w:rPr>
          <w:rFonts w:ascii="Times New Roman" w:hAnsi="Times New Roman"/>
        </w:rPr>
        <w:t>1.5 Profile of The</w:t>
      </w:r>
      <w:r w:rsidR="00E6402F" w:rsidRPr="00F437C9">
        <w:rPr>
          <w:rFonts w:ascii="Times New Roman" w:hAnsi="Times New Roman"/>
        </w:rPr>
        <w:t xml:space="preserve"> </w:t>
      </w:r>
      <w:r w:rsidRPr="00F437C9">
        <w:rPr>
          <w:rFonts w:ascii="Times New Roman" w:hAnsi="Times New Roman"/>
        </w:rPr>
        <w:t>Problem</w:t>
      </w:r>
      <w:bookmarkEnd w:id="5"/>
    </w:p>
    <w:p w14:paraId="7EA8E56F" w14:textId="3ECA3659" w:rsidR="000643E9" w:rsidRPr="00160F82" w:rsidRDefault="000643E9" w:rsidP="000643E9">
      <w:pPr>
        <w:rPr>
          <w:rFonts w:ascii="Times New Roman" w:hAnsi="Times New Roman"/>
          <w:sz w:val="24"/>
          <w:szCs w:val="24"/>
        </w:rPr>
      </w:pPr>
      <w:r w:rsidRPr="00160F82">
        <w:rPr>
          <w:rFonts w:ascii="Times New Roman" w:hAnsi="Times New Roman"/>
          <w:sz w:val="24"/>
          <w:szCs w:val="24"/>
        </w:rPr>
        <w:t>The profile of the problem is a detailed description of the problem that the project aims to solve. It includes information about the context, scope, and impact of the problem. In the case of an online mock test project, the profile of the problem could include the following:</w:t>
      </w:r>
    </w:p>
    <w:p w14:paraId="3076C810" w14:textId="77777777" w:rsidR="000643E9" w:rsidRPr="00160F82" w:rsidRDefault="000643E9" w:rsidP="000643E9">
      <w:pPr>
        <w:rPr>
          <w:rFonts w:ascii="Times New Roman" w:hAnsi="Times New Roman"/>
          <w:sz w:val="24"/>
          <w:szCs w:val="24"/>
        </w:rPr>
      </w:pPr>
    </w:p>
    <w:p w14:paraId="57E5E7A6" w14:textId="77777777" w:rsidR="000643E9" w:rsidRPr="00160F82" w:rsidRDefault="000643E9">
      <w:pPr>
        <w:pStyle w:val="ListParagraph"/>
        <w:numPr>
          <w:ilvl w:val="0"/>
          <w:numId w:val="16"/>
        </w:numPr>
        <w:rPr>
          <w:rFonts w:cs="Times New Roman"/>
        </w:rPr>
      </w:pPr>
      <w:r w:rsidRPr="00160F82">
        <w:rPr>
          <w:rFonts w:cs="Times New Roman"/>
        </w:rPr>
        <w:t>Context: The context of the problem could be the lack of accessible and affordable exam preparation resources for students and job seekers.</w:t>
      </w:r>
    </w:p>
    <w:p w14:paraId="29F4C357" w14:textId="77777777" w:rsidR="000643E9" w:rsidRPr="00160F82" w:rsidRDefault="000643E9" w:rsidP="000643E9">
      <w:pPr>
        <w:rPr>
          <w:rFonts w:ascii="Times New Roman" w:hAnsi="Times New Roman"/>
          <w:sz w:val="24"/>
          <w:szCs w:val="24"/>
        </w:rPr>
      </w:pPr>
    </w:p>
    <w:p w14:paraId="2DF6B9FF" w14:textId="77777777" w:rsidR="000643E9" w:rsidRPr="00160F82" w:rsidRDefault="000643E9">
      <w:pPr>
        <w:pStyle w:val="ListParagraph"/>
        <w:numPr>
          <w:ilvl w:val="0"/>
          <w:numId w:val="16"/>
        </w:numPr>
        <w:rPr>
          <w:rFonts w:cs="Times New Roman"/>
        </w:rPr>
      </w:pPr>
      <w:r w:rsidRPr="00160F82">
        <w:rPr>
          <w:rFonts w:cs="Times New Roman"/>
        </w:rPr>
        <w:t>Scope: The scope of the problem could be the need for a platform that provides users with a simulated experience of the actual exam, including randomized tests and instant feedback.</w:t>
      </w:r>
    </w:p>
    <w:p w14:paraId="6D4A39DC" w14:textId="77777777" w:rsidR="000643E9" w:rsidRPr="00160F82" w:rsidRDefault="000643E9" w:rsidP="000643E9">
      <w:pPr>
        <w:rPr>
          <w:rFonts w:ascii="Times New Roman" w:hAnsi="Times New Roman"/>
          <w:sz w:val="24"/>
          <w:szCs w:val="24"/>
        </w:rPr>
      </w:pPr>
    </w:p>
    <w:p w14:paraId="539A9F09" w14:textId="77777777" w:rsidR="000643E9" w:rsidRPr="00160F82" w:rsidRDefault="000643E9">
      <w:pPr>
        <w:pStyle w:val="ListParagraph"/>
        <w:numPr>
          <w:ilvl w:val="0"/>
          <w:numId w:val="16"/>
        </w:numPr>
        <w:rPr>
          <w:rFonts w:cs="Times New Roman"/>
        </w:rPr>
      </w:pPr>
      <w:r w:rsidRPr="00160F82">
        <w:rPr>
          <w:rFonts w:cs="Times New Roman"/>
        </w:rPr>
        <w:t>Impact: The impact of the problem could be that students and job seekers are not adequately prepared for competitive exams, which can have negative consequences such as reduced employment opportunities and limited career advancement. By providing an online mock test platform, the project aims to address this problem and help users achieve their goals.</w:t>
      </w:r>
    </w:p>
    <w:p w14:paraId="6DD40EAF" w14:textId="77777777" w:rsidR="000643E9" w:rsidRPr="00160F82" w:rsidRDefault="000643E9" w:rsidP="000643E9">
      <w:pPr>
        <w:rPr>
          <w:rFonts w:ascii="Times New Roman" w:hAnsi="Times New Roman"/>
          <w:sz w:val="24"/>
          <w:szCs w:val="24"/>
        </w:rPr>
      </w:pPr>
    </w:p>
    <w:p w14:paraId="38C751F3" w14:textId="7B44376C" w:rsidR="00E25155" w:rsidRPr="00F437C9" w:rsidRDefault="000643E9" w:rsidP="000643E9">
      <w:pPr>
        <w:rPr>
          <w:rFonts w:ascii="Times New Roman" w:hAnsi="Times New Roman"/>
        </w:rPr>
      </w:pPr>
      <w:r w:rsidRPr="00160F82">
        <w:rPr>
          <w:rFonts w:ascii="Times New Roman" w:hAnsi="Times New Roman"/>
          <w:sz w:val="24"/>
          <w:szCs w:val="24"/>
        </w:rPr>
        <w:t>The profile of the problem is an important aspect of any project, as it helps to clearly define the problem and its impact on the target audience. This information can be used to guide the design and development of the project, ensuring that it meets the needs of the users and addresses the root causes of the problem.</w:t>
      </w:r>
      <w:r w:rsidR="00E25155" w:rsidRPr="00F437C9">
        <w:rPr>
          <w:rFonts w:ascii="Times New Roman" w:hAnsi="Times New Roman"/>
        </w:rPr>
        <w:br w:type="page"/>
      </w:r>
    </w:p>
    <w:p w14:paraId="0675B71D" w14:textId="296714B6" w:rsidR="00E25155" w:rsidRPr="00F437C9" w:rsidRDefault="00F473D5" w:rsidP="00E25155">
      <w:pPr>
        <w:pStyle w:val="Heading1"/>
        <w:jc w:val="center"/>
        <w:rPr>
          <w:rFonts w:ascii="Times New Roman" w:hAnsi="Times New Roman"/>
        </w:rPr>
      </w:pPr>
      <w:bookmarkStart w:id="6" w:name="_Toc131264837"/>
      <w:r w:rsidRPr="00F437C9">
        <w:rPr>
          <w:rFonts w:ascii="Times New Roman" w:hAnsi="Times New Roman"/>
        </w:rPr>
        <w:lastRenderedPageBreak/>
        <w:t xml:space="preserve">2. </w:t>
      </w:r>
      <w:r w:rsidR="00E25155" w:rsidRPr="00F437C9">
        <w:rPr>
          <w:rFonts w:ascii="Times New Roman" w:hAnsi="Times New Roman"/>
        </w:rPr>
        <w:t>REQUIREMENT ANALYSIS STEPS</w:t>
      </w:r>
      <w:bookmarkEnd w:id="6"/>
    </w:p>
    <w:p w14:paraId="6CFE7E3E" w14:textId="77777777" w:rsidR="00E25155" w:rsidRPr="00F437C9" w:rsidRDefault="00000000" w:rsidP="00E25155">
      <w:pPr>
        <w:spacing w:line="360" w:lineRule="auto"/>
        <w:jc w:val="both"/>
        <w:rPr>
          <w:rFonts w:ascii="Times New Roman" w:hAnsi="Times New Roman"/>
          <w:b/>
          <w:sz w:val="28"/>
          <w:szCs w:val="28"/>
        </w:rPr>
      </w:pPr>
      <w:r>
        <w:rPr>
          <w:rFonts w:ascii="Times New Roman" w:hAnsi="Times New Roman"/>
          <w:noProof/>
          <w:lang w:val="en-IN" w:eastAsia="en-IN" w:bidi="hi-IN"/>
        </w:rPr>
      </w:r>
      <w:r>
        <w:rPr>
          <w:rFonts w:ascii="Times New Roman" w:hAnsi="Times New Roman"/>
          <w:noProof/>
          <w:lang w:val="en-IN" w:eastAsia="en-IN" w:bidi="hi-IN"/>
        </w:rPr>
        <w:pict w14:anchorId="1D39F6AA">
          <v:group id="Group 116" o:spid="_x0000_s2166" style="width:6in;height:270pt;mso-position-horizontal-relative:char;mso-position-vertical-relative:line" coordsize="8640,5400">
            <v:rect id="Rectangle 117" o:spid="_x0000_s2167" style="position:absolute;width:8640;height:54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stroke joinstyle="round"/>
            </v:rect>
            <v:shapetype id="_x0000_t202" coordsize="21600,21600" o:spt="202" path="m,l,21600r21600,l21600,xe">
              <v:stroke joinstyle="miter"/>
              <v:path gradientshapeok="t" o:connecttype="rect"/>
            </v:shapetype>
            <v:shape id="Text Box 118" o:spid="_x0000_s2168" type="#_x0000_t202" style="position:absolute;left:360;top:720;width:1620;height:7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" strokeweight=".26mm">
              <v:textbox style="mso-next-textbox:#Text Box 118">
                <w:txbxContent>
                  <w:p w14:paraId="53B8986C" w14:textId="77777777" w:rsidR="00E25155" w:rsidRDefault="00E25155" w:rsidP="00E25155">
                    <w:r>
                      <w:t xml:space="preserve">Draw context </w:t>
                    </w:r>
                  </w:p>
                  <w:p w14:paraId="6BBC37B4" w14:textId="77777777" w:rsidR="00E25155" w:rsidRDefault="00E25155" w:rsidP="00E25155">
                    <w:r>
                      <w:t>Diagram</w:t>
                    </w:r>
                  </w:p>
                </w:txbxContent>
              </v:textbox>
            </v:shape>
            <v:shape id="Text Box 119" o:spid="_x0000_s2169" type="#_x0000_t202" style="position:absolute;left:1980;top:1978;width:1620;height:7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" strokeweight=".26mm">
              <v:textbox style="mso-next-textbox:#Text Box 119">
                <w:txbxContent>
                  <w:p w14:paraId="2EB1F7BE" w14:textId="77777777" w:rsidR="00E25155" w:rsidRDefault="00E25155" w:rsidP="00E25155">
                    <w:r>
                      <w:t>Draw Prototypes</w:t>
                    </w:r>
                  </w:p>
                </w:txbxContent>
              </v:textbox>
            </v:shape>
            <v:shape id="Text Box 120" o:spid="_x0000_s2170" type="#_x0000_t202" style="position:absolute;left:3780;top:3417;width:1800;height:7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" strokeweight=".26mm">
              <v:textbox style="mso-next-textbox:#Text Box 120">
                <w:txbxContent>
                  <w:p w14:paraId="7C79F788" w14:textId="77777777" w:rsidR="00E25155" w:rsidRDefault="00E25155" w:rsidP="00E25155">
                    <w:r>
                      <w:t>Model   The Requirement</w:t>
                    </w:r>
                  </w:p>
                  <w:p w14:paraId="6E1A0F7E" w14:textId="77777777" w:rsidR="00E25155" w:rsidRDefault="00E25155" w:rsidP="00E25155">
                    <w:r>
                      <w:t>Requirement</w:t>
                    </w:r>
                  </w:p>
                </w:txbxContent>
              </v:textbox>
            </v:shape>
            <v:shape id="Text Box 121" o:spid="_x0000_s2171" type="#_x0000_t202" style="position:absolute;left:6120;top:4499;width:1980;height:7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" strokeweight=".26mm">
              <v:textbox style="mso-next-textbox:#Text Box 121">
                <w:txbxContent>
                  <w:p w14:paraId="78D154F9" w14:textId="77777777" w:rsidR="00E25155" w:rsidRDefault="00E25155" w:rsidP="00E25155">
                    <w:r>
                      <w:t>Finalize   The Requirement</w:t>
                    </w:r>
                  </w:p>
                  <w:p w14:paraId="11B5CC92" w14:textId="77777777" w:rsidR="00E25155" w:rsidRDefault="00E25155" w:rsidP="00E25155">
                    <w:r>
                      <w:t xml:space="preserve"> Requirement</w:t>
                    </w:r>
                  </w:p>
                </w:txbxContent>
              </v:textbox>
            </v:shape>
            <v:line id="Line 122" o:spid="_x0000_s2172" style="position:absolute;visibility:visible" from="1980,1081" to="2520,1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" strokeweight=".26mm">
              <v:stroke joinstyle="miter"/>
            </v:line>
            <v:line id="Line 123" o:spid="_x0000_s2173" style="position:absolute;visibility:visible" from="2520,1080" to="252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" strokeweight=".26mm">
              <v:stroke endarrow="block" joinstyle="miter"/>
            </v:line>
            <v:line id="Line 124" o:spid="_x0000_s2174" style="position:absolute;visibility:visible" from="3600,2340" to="4500,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" strokeweight=".26mm">
              <v:stroke joinstyle="miter"/>
            </v:line>
            <v:line id="Line 125" o:spid="_x0000_s2175" style="position:absolute;visibility:visible" from="4500,2340" to="4501,3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" strokeweight=".26mm">
              <v:stroke endarrow="block" joinstyle="miter"/>
            </v:line>
            <v:line id="Line 126" o:spid="_x0000_s2176" style="position:absolute;visibility:visible" from="5580,3780" to="648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" strokeweight=".26mm">
              <v:stroke joinstyle="miter"/>
            </v:line>
            <v:line id="Line 127" o:spid="_x0000_s2177" style="position:absolute;visibility:visible" from="6480,3780" to="6480,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" strokeweight=".26mm">
              <v:stroke endarrow="block" joinstyle="miter"/>
            </v:line>
            <w10:anchorlock/>
          </v:group>
        </w:pict>
      </w:r>
    </w:p>
    <w:p w14:paraId="7060FD09" w14:textId="77777777" w:rsidR="00E25155" w:rsidRPr="00F437C9" w:rsidRDefault="00E25155" w:rsidP="00E25155">
      <w:pPr>
        <w:spacing w:line="360" w:lineRule="auto"/>
        <w:rPr>
          <w:rFonts w:ascii="Times New Roman" w:hAnsi="Times New Roman"/>
          <w:b/>
          <w:sz w:val="24"/>
          <w:szCs w:val="24"/>
          <w:u w:val="single"/>
        </w:rPr>
      </w:pPr>
    </w:p>
    <w:p w14:paraId="6DD9EE72" w14:textId="6C56C8D9" w:rsidR="004E11E0" w:rsidRPr="00F437C9" w:rsidRDefault="00F473D5" w:rsidP="00F473D5">
      <w:pPr>
        <w:pStyle w:val="Heading2"/>
        <w:rPr>
          <w:rFonts w:ascii="Times New Roman" w:hAnsi="Times New Roman"/>
        </w:rPr>
      </w:pPr>
      <w:bookmarkStart w:id="7" w:name="_Toc131264838"/>
      <w:r w:rsidRPr="00F437C9">
        <w:rPr>
          <w:rFonts w:ascii="Times New Roman" w:hAnsi="Times New Roman"/>
        </w:rPr>
        <w:t xml:space="preserve">2.1 </w:t>
      </w:r>
      <w:r w:rsidR="00E25155" w:rsidRPr="00F437C9">
        <w:rPr>
          <w:rFonts w:ascii="Times New Roman" w:hAnsi="Times New Roman"/>
        </w:rPr>
        <w:t>FUNCTIONAL REQUIREMENTS</w:t>
      </w:r>
      <w:bookmarkEnd w:id="7"/>
    </w:p>
    <w:p w14:paraId="2A19321A" w14:textId="77777777" w:rsidR="00E25155" w:rsidRPr="00160F82" w:rsidRDefault="00E25155" w:rsidP="00E25155">
      <w:pPr>
        <w:spacing w:line="360" w:lineRule="auto"/>
        <w:jc w:val="both"/>
        <w:rPr>
          <w:rFonts w:ascii="Times New Roman" w:hAnsi="Times New Roman"/>
          <w:sz w:val="24"/>
          <w:szCs w:val="24"/>
        </w:rPr>
      </w:pPr>
      <w:r w:rsidRPr="00160F82">
        <w:rPr>
          <w:rFonts w:ascii="Times New Roman" w:hAnsi="Times New Roman"/>
          <w:sz w:val="24"/>
          <w:szCs w:val="24"/>
        </w:rPr>
        <w:t>Functional requirements define the fundamental actions that must take place in the software in accepting the inputs and in processing and generating the outputs. These are listed as “shall” statements starting with “The system shall….</w:t>
      </w:r>
    </w:p>
    <w:p w14:paraId="23A3E278" w14:textId="77777777" w:rsidR="00E25155" w:rsidRPr="00160F82" w:rsidRDefault="00E25155" w:rsidP="00E25155">
      <w:pPr>
        <w:tabs>
          <w:tab w:val="left" w:pos="1440"/>
        </w:tabs>
        <w:suppressAutoHyphens/>
        <w:spacing w:after="0" w:line="360" w:lineRule="auto"/>
        <w:rPr>
          <w:rFonts w:ascii="Times New Roman" w:hAnsi="Times New Roman"/>
          <w:sz w:val="24"/>
          <w:szCs w:val="24"/>
        </w:rPr>
      </w:pPr>
      <w:r w:rsidRPr="00160F82">
        <w:rPr>
          <w:rFonts w:ascii="Times New Roman" w:hAnsi="Times New Roman"/>
          <w:b/>
          <w:bCs/>
          <w:sz w:val="24"/>
          <w:szCs w:val="24"/>
        </w:rPr>
        <w:t>Register Module</w:t>
      </w:r>
      <w:r w:rsidRPr="00160F82">
        <w:rPr>
          <w:rFonts w:ascii="Times New Roman" w:hAnsi="Times New Roman"/>
          <w:sz w:val="24"/>
          <w:szCs w:val="24"/>
        </w:rPr>
        <w:t>– This module is provided users to register themself to assess the site.</w:t>
      </w:r>
    </w:p>
    <w:p w14:paraId="6133D2F5" w14:textId="77777777" w:rsidR="00E25155" w:rsidRPr="00160F82" w:rsidRDefault="00E25155">
      <w:pPr>
        <w:numPr>
          <w:ilvl w:val="0"/>
          <w:numId w:val="2"/>
        </w:numPr>
        <w:tabs>
          <w:tab w:val="left" w:pos="2160"/>
        </w:tabs>
        <w:suppressAutoHyphens/>
        <w:spacing w:after="0" w:line="360" w:lineRule="auto"/>
        <w:rPr>
          <w:rFonts w:ascii="Times New Roman" w:hAnsi="Times New Roman"/>
          <w:sz w:val="24"/>
          <w:szCs w:val="24"/>
        </w:rPr>
      </w:pPr>
      <w:r w:rsidRPr="00160F82">
        <w:rPr>
          <w:rFonts w:ascii="Times New Roman" w:hAnsi="Times New Roman"/>
          <w:b/>
          <w:sz w:val="24"/>
          <w:szCs w:val="24"/>
          <w:u w:val="single"/>
        </w:rPr>
        <w:t>Input</w:t>
      </w:r>
      <w:r w:rsidRPr="00160F82">
        <w:rPr>
          <w:rFonts w:ascii="Times New Roman" w:hAnsi="Times New Roman"/>
          <w:b/>
          <w:sz w:val="24"/>
          <w:szCs w:val="24"/>
        </w:rPr>
        <w:t xml:space="preserve"> – </w:t>
      </w:r>
      <w:r w:rsidRPr="00160F82">
        <w:rPr>
          <w:rFonts w:ascii="Times New Roman" w:hAnsi="Times New Roman"/>
          <w:sz w:val="24"/>
          <w:szCs w:val="24"/>
        </w:rPr>
        <w:t xml:space="preserve">Name, username, </w:t>
      </w:r>
      <w:proofErr w:type="gramStart"/>
      <w:r w:rsidRPr="00160F82">
        <w:rPr>
          <w:rFonts w:ascii="Times New Roman" w:hAnsi="Times New Roman"/>
          <w:sz w:val="24"/>
          <w:szCs w:val="24"/>
        </w:rPr>
        <w:t>password</w:t>
      </w:r>
      <w:proofErr w:type="gramEnd"/>
      <w:r w:rsidRPr="00160F82">
        <w:rPr>
          <w:rFonts w:ascii="Times New Roman" w:hAnsi="Times New Roman"/>
          <w:sz w:val="24"/>
          <w:szCs w:val="24"/>
        </w:rPr>
        <w:t xml:space="preserve"> and re-password.</w:t>
      </w:r>
    </w:p>
    <w:p w14:paraId="1C30F824" w14:textId="77777777" w:rsidR="00E25155" w:rsidRPr="00160F82" w:rsidRDefault="00E25155">
      <w:pPr>
        <w:numPr>
          <w:ilvl w:val="0"/>
          <w:numId w:val="2"/>
        </w:numPr>
        <w:tabs>
          <w:tab w:val="left" w:pos="2160"/>
        </w:tabs>
        <w:suppressAutoHyphens/>
        <w:spacing w:after="0" w:line="360" w:lineRule="auto"/>
        <w:jc w:val="both"/>
        <w:rPr>
          <w:rFonts w:ascii="Times New Roman" w:hAnsi="Times New Roman"/>
          <w:sz w:val="24"/>
          <w:szCs w:val="24"/>
        </w:rPr>
      </w:pPr>
      <w:r w:rsidRPr="00160F82">
        <w:rPr>
          <w:rFonts w:ascii="Times New Roman" w:hAnsi="Times New Roman"/>
          <w:b/>
          <w:sz w:val="24"/>
          <w:szCs w:val="24"/>
          <w:u w:val="single"/>
        </w:rPr>
        <w:t xml:space="preserve">Process </w:t>
      </w:r>
      <w:r w:rsidRPr="00160F82">
        <w:rPr>
          <w:rFonts w:ascii="Times New Roman" w:hAnsi="Times New Roman"/>
          <w:sz w:val="24"/>
          <w:szCs w:val="24"/>
        </w:rPr>
        <w:t xml:space="preserve">– After entering Name, username, </w:t>
      </w:r>
      <w:proofErr w:type="gramStart"/>
      <w:r w:rsidRPr="00160F82">
        <w:rPr>
          <w:rFonts w:ascii="Times New Roman" w:hAnsi="Times New Roman"/>
          <w:sz w:val="24"/>
          <w:szCs w:val="24"/>
        </w:rPr>
        <w:t>password</w:t>
      </w:r>
      <w:proofErr w:type="gramEnd"/>
      <w:r w:rsidRPr="00160F82">
        <w:rPr>
          <w:rFonts w:ascii="Times New Roman" w:hAnsi="Times New Roman"/>
          <w:sz w:val="24"/>
          <w:szCs w:val="24"/>
        </w:rPr>
        <w:t xml:space="preserve"> and re-password by user process of validation occur to identify whether information is valid or not and if it is valid then user will be added to database.</w:t>
      </w:r>
    </w:p>
    <w:p w14:paraId="1DAC4F94" w14:textId="77777777" w:rsidR="00E25155" w:rsidRPr="00160F82" w:rsidRDefault="00E25155">
      <w:pPr>
        <w:numPr>
          <w:ilvl w:val="2"/>
          <w:numId w:val="2"/>
        </w:numPr>
        <w:suppressAutoHyphens/>
        <w:spacing w:after="0" w:line="360" w:lineRule="auto"/>
        <w:jc w:val="both"/>
        <w:rPr>
          <w:rFonts w:ascii="Times New Roman" w:hAnsi="Times New Roman"/>
          <w:sz w:val="24"/>
          <w:szCs w:val="24"/>
        </w:rPr>
      </w:pPr>
      <w:r w:rsidRPr="00160F82">
        <w:rPr>
          <w:rFonts w:ascii="Times New Roman" w:hAnsi="Times New Roman"/>
          <w:sz w:val="24"/>
          <w:szCs w:val="24"/>
        </w:rPr>
        <w:t xml:space="preserve">There is other process that check the input enter by user in username field (every time the filed </w:t>
      </w:r>
      <w:proofErr w:type="gramStart"/>
      <w:r w:rsidRPr="00160F82">
        <w:rPr>
          <w:rFonts w:ascii="Times New Roman" w:hAnsi="Times New Roman"/>
          <w:sz w:val="24"/>
          <w:szCs w:val="24"/>
        </w:rPr>
        <w:t>is  updated</w:t>
      </w:r>
      <w:proofErr w:type="gramEnd"/>
      <w:r w:rsidRPr="00160F82">
        <w:rPr>
          <w:rFonts w:ascii="Times New Roman" w:hAnsi="Times New Roman"/>
          <w:sz w:val="24"/>
          <w:szCs w:val="24"/>
        </w:rPr>
        <w:t>) to verify that username is available or not.</w:t>
      </w:r>
    </w:p>
    <w:p w14:paraId="767593B7" w14:textId="77777777" w:rsidR="00E25155" w:rsidRPr="00160F82" w:rsidRDefault="00E25155">
      <w:pPr>
        <w:numPr>
          <w:ilvl w:val="0"/>
          <w:numId w:val="2"/>
        </w:numPr>
        <w:tabs>
          <w:tab w:val="left" w:pos="2160"/>
        </w:tabs>
        <w:suppressAutoHyphens/>
        <w:spacing w:after="0" w:line="360" w:lineRule="auto"/>
        <w:jc w:val="both"/>
        <w:rPr>
          <w:rFonts w:ascii="Times New Roman" w:hAnsi="Times New Roman"/>
          <w:sz w:val="24"/>
          <w:szCs w:val="24"/>
        </w:rPr>
      </w:pPr>
      <w:r w:rsidRPr="00160F82">
        <w:rPr>
          <w:rFonts w:ascii="Times New Roman" w:hAnsi="Times New Roman"/>
          <w:b/>
          <w:sz w:val="24"/>
          <w:szCs w:val="24"/>
          <w:u w:val="single"/>
        </w:rPr>
        <w:t>Output</w:t>
      </w:r>
      <w:r w:rsidRPr="00160F82">
        <w:rPr>
          <w:rFonts w:ascii="Times New Roman" w:hAnsi="Times New Roman"/>
          <w:sz w:val="24"/>
          <w:szCs w:val="24"/>
        </w:rPr>
        <w:t xml:space="preserve"> – after successful registration of user the success message will be send to the client and current page will be redirected to login page.</w:t>
      </w:r>
    </w:p>
    <w:p w14:paraId="17B0C11A" w14:textId="77777777" w:rsidR="00E25155" w:rsidRPr="00160F82" w:rsidRDefault="00E25155" w:rsidP="00E25155">
      <w:pPr>
        <w:spacing w:line="360" w:lineRule="auto"/>
        <w:jc w:val="both"/>
        <w:rPr>
          <w:rFonts w:ascii="Times New Roman" w:hAnsi="Times New Roman"/>
          <w:b/>
          <w:bCs/>
          <w:sz w:val="24"/>
          <w:szCs w:val="24"/>
        </w:rPr>
      </w:pPr>
    </w:p>
    <w:p w14:paraId="72ECD264" w14:textId="1BA7DA57" w:rsidR="00E25155" w:rsidRPr="00160F82" w:rsidRDefault="00E25155" w:rsidP="00E25155">
      <w:pPr>
        <w:tabs>
          <w:tab w:val="left" w:pos="1440"/>
        </w:tabs>
        <w:suppressAutoHyphens/>
        <w:spacing w:after="0" w:line="360" w:lineRule="auto"/>
        <w:rPr>
          <w:rFonts w:ascii="Times New Roman" w:hAnsi="Times New Roman"/>
          <w:b/>
          <w:bCs/>
          <w:sz w:val="24"/>
          <w:szCs w:val="24"/>
        </w:rPr>
      </w:pPr>
      <w:r w:rsidRPr="00160F82">
        <w:rPr>
          <w:rFonts w:ascii="Times New Roman" w:hAnsi="Times New Roman"/>
          <w:b/>
          <w:bCs/>
          <w:sz w:val="24"/>
          <w:szCs w:val="24"/>
        </w:rPr>
        <w:lastRenderedPageBreak/>
        <w:t>Login Module</w:t>
      </w:r>
      <w:r w:rsidRPr="00160F82">
        <w:rPr>
          <w:rFonts w:ascii="Times New Roman" w:hAnsi="Times New Roman"/>
          <w:sz w:val="24"/>
          <w:szCs w:val="24"/>
        </w:rPr>
        <w:t>– This module is provided for administrator and users such as basic user or admin who have registered themselves in the system. These logins are provided according to the need of the systems.</w:t>
      </w:r>
    </w:p>
    <w:p w14:paraId="02503F44" w14:textId="77777777" w:rsidR="00E25155" w:rsidRPr="00160F82" w:rsidRDefault="00E25155">
      <w:pPr>
        <w:numPr>
          <w:ilvl w:val="0"/>
          <w:numId w:val="2"/>
        </w:numPr>
        <w:tabs>
          <w:tab w:val="left" w:pos="2160"/>
        </w:tabs>
        <w:suppressAutoHyphens/>
        <w:spacing w:after="0" w:line="360" w:lineRule="auto"/>
        <w:rPr>
          <w:rFonts w:ascii="Times New Roman" w:hAnsi="Times New Roman"/>
          <w:sz w:val="24"/>
          <w:szCs w:val="24"/>
        </w:rPr>
      </w:pPr>
      <w:r w:rsidRPr="00160F82">
        <w:rPr>
          <w:rFonts w:ascii="Times New Roman" w:hAnsi="Times New Roman"/>
          <w:b/>
          <w:sz w:val="24"/>
          <w:szCs w:val="24"/>
          <w:u w:val="single"/>
        </w:rPr>
        <w:t>Input</w:t>
      </w:r>
      <w:r w:rsidRPr="00160F82">
        <w:rPr>
          <w:rFonts w:ascii="Times New Roman" w:hAnsi="Times New Roman"/>
          <w:b/>
          <w:sz w:val="24"/>
          <w:szCs w:val="24"/>
        </w:rPr>
        <w:t xml:space="preserve"> – </w:t>
      </w:r>
      <w:r w:rsidRPr="00160F82">
        <w:rPr>
          <w:rFonts w:ascii="Times New Roman" w:hAnsi="Times New Roman"/>
          <w:sz w:val="24"/>
          <w:szCs w:val="24"/>
        </w:rPr>
        <w:t>Username and password</w:t>
      </w:r>
    </w:p>
    <w:p w14:paraId="5B97CDC5" w14:textId="0A888BC3" w:rsidR="00E25155" w:rsidRPr="00160F82" w:rsidRDefault="00E25155">
      <w:pPr>
        <w:numPr>
          <w:ilvl w:val="0"/>
          <w:numId w:val="2"/>
        </w:numPr>
        <w:tabs>
          <w:tab w:val="left" w:pos="2160"/>
        </w:tabs>
        <w:suppressAutoHyphens/>
        <w:spacing w:after="0" w:line="360" w:lineRule="auto"/>
        <w:jc w:val="both"/>
        <w:rPr>
          <w:rFonts w:ascii="Times New Roman" w:hAnsi="Times New Roman"/>
          <w:sz w:val="24"/>
          <w:szCs w:val="24"/>
        </w:rPr>
      </w:pPr>
      <w:r w:rsidRPr="00160F82">
        <w:rPr>
          <w:rFonts w:ascii="Times New Roman" w:hAnsi="Times New Roman"/>
          <w:b/>
          <w:sz w:val="24"/>
          <w:szCs w:val="24"/>
          <w:u w:val="single"/>
        </w:rPr>
        <w:t xml:space="preserve">Process </w:t>
      </w:r>
      <w:r w:rsidRPr="00160F82">
        <w:rPr>
          <w:rFonts w:ascii="Times New Roman" w:hAnsi="Times New Roman"/>
          <w:sz w:val="24"/>
          <w:szCs w:val="24"/>
        </w:rPr>
        <w:t>– After entering username and password by user process of validation occur to identify whether username and password is available in database or not.</w:t>
      </w:r>
    </w:p>
    <w:p w14:paraId="69BDF601" w14:textId="77777777" w:rsidR="00E25155" w:rsidRPr="00160F82" w:rsidRDefault="00E25155">
      <w:pPr>
        <w:numPr>
          <w:ilvl w:val="0"/>
          <w:numId w:val="2"/>
        </w:numPr>
        <w:tabs>
          <w:tab w:val="left" w:pos="2160"/>
        </w:tabs>
        <w:suppressAutoHyphens/>
        <w:spacing w:after="0" w:line="360" w:lineRule="auto"/>
        <w:jc w:val="both"/>
        <w:rPr>
          <w:rFonts w:ascii="Times New Roman" w:hAnsi="Times New Roman"/>
          <w:sz w:val="24"/>
          <w:szCs w:val="24"/>
        </w:rPr>
      </w:pPr>
      <w:r w:rsidRPr="00160F82">
        <w:rPr>
          <w:rFonts w:ascii="Times New Roman" w:hAnsi="Times New Roman"/>
          <w:b/>
          <w:sz w:val="24"/>
          <w:szCs w:val="24"/>
          <w:u w:val="single"/>
        </w:rPr>
        <w:t>Output</w:t>
      </w:r>
      <w:r w:rsidRPr="00160F82">
        <w:rPr>
          <w:rFonts w:ascii="Times New Roman" w:hAnsi="Times New Roman"/>
          <w:sz w:val="24"/>
          <w:szCs w:val="24"/>
        </w:rPr>
        <w:t xml:space="preserve"> – Registered user can access website and can use the services.</w:t>
      </w:r>
    </w:p>
    <w:p w14:paraId="37936360" w14:textId="77777777" w:rsidR="00E25155" w:rsidRPr="00160F82" w:rsidRDefault="00E25155" w:rsidP="00E25155">
      <w:pPr>
        <w:tabs>
          <w:tab w:val="left" w:pos="2160"/>
        </w:tabs>
        <w:suppressAutoHyphens/>
        <w:spacing w:after="0" w:line="360" w:lineRule="auto"/>
        <w:jc w:val="both"/>
        <w:rPr>
          <w:rFonts w:ascii="Times New Roman" w:hAnsi="Times New Roman"/>
          <w:sz w:val="24"/>
          <w:szCs w:val="24"/>
        </w:rPr>
      </w:pPr>
    </w:p>
    <w:p w14:paraId="2C5819A4" w14:textId="77777777" w:rsidR="00E25155" w:rsidRPr="00160F82" w:rsidRDefault="00E25155" w:rsidP="00E25155">
      <w:pPr>
        <w:tabs>
          <w:tab w:val="left" w:pos="1440"/>
        </w:tabs>
        <w:suppressAutoHyphens/>
        <w:spacing w:after="0" w:line="360" w:lineRule="auto"/>
        <w:jc w:val="both"/>
        <w:rPr>
          <w:rFonts w:ascii="Times New Roman" w:hAnsi="Times New Roman"/>
          <w:sz w:val="24"/>
          <w:szCs w:val="24"/>
        </w:rPr>
      </w:pPr>
      <w:r w:rsidRPr="00160F82">
        <w:rPr>
          <w:rFonts w:ascii="Times New Roman" w:hAnsi="Times New Roman"/>
          <w:b/>
          <w:bCs/>
          <w:sz w:val="24"/>
          <w:szCs w:val="24"/>
        </w:rPr>
        <w:t>Test Module</w:t>
      </w:r>
      <w:r w:rsidRPr="00160F82">
        <w:rPr>
          <w:rFonts w:ascii="Times New Roman" w:hAnsi="Times New Roman"/>
          <w:b/>
          <w:sz w:val="24"/>
          <w:szCs w:val="24"/>
        </w:rPr>
        <w:t xml:space="preserve">– </w:t>
      </w:r>
      <w:r w:rsidRPr="00160F82">
        <w:rPr>
          <w:rFonts w:ascii="Times New Roman" w:hAnsi="Times New Roman"/>
          <w:sz w:val="24"/>
          <w:szCs w:val="24"/>
        </w:rPr>
        <w:t>As users are the main visitor of site, the following   facilities are available through this module.</w:t>
      </w:r>
    </w:p>
    <w:p w14:paraId="4ADC7228" w14:textId="48C1AA36" w:rsidR="00E25155" w:rsidRPr="00160F82" w:rsidRDefault="00E25155">
      <w:pPr>
        <w:pStyle w:val="ListParagraph"/>
        <w:numPr>
          <w:ilvl w:val="0"/>
          <w:numId w:val="14"/>
        </w:numPr>
        <w:spacing w:line="360" w:lineRule="auto"/>
        <w:jc w:val="both"/>
        <w:rPr>
          <w:rFonts w:cs="Times New Roman"/>
        </w:rPr>
      </w:pPr>
      <w:r w:rsidRPr="00160F82">
        <w:rPr>
          <w:rFonts w:cs="Times New Roman"/>
        </w:rPr>
        <w:t>User Can select Topic of Test In dashboard</w:t>
      </w:r>
    </w:p>
    <w:p w14:paraId="0614509C" w14:textId="77777777" w:rsidR="00E25155" w:rsidRPr="00160F82" w:rsidRDefault="00E25155">
      <w:pPr>
        <w:pStyle w:val="ListParagraph"/>
        <w:numPr>
          <w:ilvl w:val="0"/>
          <w:numId w:val="14"/>
        </w:numPr>
        <w:spacing w:line="360" w:lineRule="auto"/>
        <w:jc w:val="both"/>
        <w:rPr>
          <w:rFonts w:cs="Times New Roman"/>
        </w:rPr>
      </w:pPr>
      <w:r w:rsidRPr="00160F82">
        <w:rPr>
          <w:rFonts w:cs="Times New Roman"/>
        </w:rPr>
        <w:t xml:space="preserve">And give the </w:t>
      </w:r>
      <w:proofErr w:type="gramStart"/>
      <w:r w:rsidRPr="00160F82">
        <w:rPr>
          <w:rFonts w:cs="Times New Roman"/>
        </w:rPr>
        <w:t>test on test</w:t>
      </w:r>
      <w:proofErr w:type="gramEnd"/>
      <w:r w:rsidRPr="00160F82">
        <w:rPr>
          <w:rFonts w:cs="Times New Roman"/>
        </w:rPr>
        <w:t xml:space="preserve"> page</w:t>
      </w:r>
    </w:p>
    <w:p w14:paraId="54652F9C" w14:textId="77777777" w:rsidR="00E25155" w:rsidRPr="00160F82" w:rsidRDefault="00E25155">
      <w:pPr>
        <w:pStyle w:val="ListParagraph"/>
        <w:numPr>
          <w:ilvl w:val="0"/>
          <w:numId w:val="14"/>
        </w:numPr>
        <w:spacing w:line="360" w:lineRule="auto"/>
        <w:jc w:val="both"/>
        <w:rPr>
          <w:rFonts w:cs="Times New Roman"/>
        </w:rPr>
      </w:pPr>
      <w:r w:rsidRPr="00160F82">
        <w:rPr>
          <w:rFonts w:cs="Times New Roman"/>
        </w:rPr>
        <w:t xml:space="preserve">After submitting the </w:t>
      </w:r>
      <w:proofErr w:type="gramStart"/>
      <w:r w:rsidRPr="00160F82">
        <w:rPr>
          <w:rFonts w:cs="Times New Roman"/>
        </w:rPr>
        <w:t>test</w:t>
      </w:r>
      <w:proofErr w:type="gramEnd"/>
      <w:r w:rsidRPr="00160F82">
        <w:rPr>
          <w:rFonts w:cs="Times New Roman"/>
        </w:rPr>
        <w:t xml:space="preserve"> the result page will be shown.</w:t>
      </w:r>
    </w:p>
    <w:p w14:paraId="48E063B0" w14:textId="77777777" w:rsidR="00E25155" w:rsidRPr="00160F82" w:rsidRDefault="00E25155" w:rsidP="002C1036">
      <w:pPr>
        <w:spacing w:line="360" w:lineRule="auto"/>
        <w:jc w:val="both"/>
        <w:rPr>
          <w:rFonts w:ascii="Times New Roman" w:hAnsi="Times New Roman"/>
          <w:sz w:val="24"/>
          <w:szCs w:val="24"/>
        </w:rPr>
      </w:pPr>
      <w:r w:rsidRPr="00160F82">
        <w:rPr>
          <w:rFonts w:ascii="Times New Roman" w:hAnsi="Times New Roman"/>
          <w:sz w:val="24"/>
          <w:szCs w:val="24"/>
        </w:rPr>
        <w:t xml:space="preserve">     </w:t>
      </w:r>
      <w:r w:rsidRPr="00160F82">
        <w:rPr>
          <w:rFonts w:ascii="Times New Roman" w:hAnsi="Times New Roman"/>
          <w:sz w:val="24"/>
          <w:szCs w:val="24"/>
        </w:rPr>
        <w:tab/>
      </w:r>
      <w:r w:rsidRPr="00160F82">
        <w:rPr>
          <w:rFonts w:ascii="Times New Roman" w:hAnsi="Times New Roman"/>
          <w:b/>
          <w:sz w:val="24"/>
          <w:szCs w:val="24"/>
          <w:u w:val="single"/>
        </w:rPr>
        <w:t>Input</w:t>
      </w:r>
      <w:r w:rsidRPr="00160F82">
        <w:rPr>
          <w:rFonts w:ascii="Times New Roman" w:hAnsi="Times New Roman"/>
          <w:sz w:val="24"/>
          <w:szCs w:val="24"/>
        </w:rPr>
        <w:t xml:space="preserve"> – </w:t>
      </w:r>
      <w:proofErr w:type="gramStart"/>
      <w:r w:rsidRPr="00160F82">
        <w:rPr>
          <w:rFonts w:ascii="Times New Roman" w:hAnsi="Times New Roman"/>
          <w:sz w:val="24"/>
          <w:szCs w:val="24"/>
        </w:rPr>
        <w:t>Topic ,</w:t>
      </w:r>
      <w:proofErr w:type="gramEnd"/>
      <w:r w:rsidRPr="00160F82">
        <w:rPr>
          <w:rFonts w:ascii="Times New Roman" w:hAnsi="Times New Roman"/>
          <w:sz w:val="24"/>
          <w:szCs w:val="24"/>
        </w:rPr>
        <w:t xml:space="preserve"> subtopic and test length</w:t>
      </w:r>
    </w:p>
    <w:p w14:paraId="635D45FB" w14:textId="77777777" w:rsidR="00E25155" w:rsidRPr="00160F82" w:rsidRDefault="00E25155">
      <w:pPr>
        <w:numPr>
          <w:ilvl w:val="2"/>
          <w:numId w:val="3"/>
        </w:numPr>
        <w:tabs>
          <w:tab w:val="left" w:pos="2160"/>
          <w:tab w:val="left" w:pos="6300"/>
        </w:tabs>
        <w:suppressAutoHyphens/>
        <w:spacing w:after="0" w:line="360" w:lineRule="auto"/>
        <w:ind w:left="1800"/>
        <w:rPr>
          <w:rFonts w:ascii="Times New Roman" w:hAnsi="Times New Roman"/>
          <w:sz w:val="24"/>
          <w:szCs w:val="24"/>
        </w:rPr>
      </w:pPr>
      <w:r w:rsidRPr="00160F82">
        <w:rPr>
          <w:rFonts w:ascii="Times New Roman" w:hAnsi="Times New Roman"/>
          <w:b/>
          <w:sz w:val="24"/>
          <w:szCs w:val="24"/>
          <w:u w:val="single"/>
        </w:rPr>
        <w:t>Process</w:t>
      </w:r>
      <w:r w:rsidRPr="00160F82">
        <w:rPr>
          <w:rFonts w:ascii="Times New Roman" w:hAnsi="Times New Roman"/>
          <w:sz w:val="24"/>
          <w:szCs w:val="24"/>
        </w:rPr>
        <w:t xml:space="preserve">– request will </w:t>
      </w:r>
      <w:proofErr w:type="gramStart"/>
      <w:r w:rsidRPr="00160F82">
        <w:rPr>
          <w:rFonts w:ascii="Times New Roman" w:hAnsi="Times New Roman"/>
          <w:sz w:val="24"/>
          <w:szCs w:val="24"/>
        </w:rPr>
        <w:t>sent</w:t>
      </w:r>
      <w:proofErr w:type="gramEnd"/>
      <w:r w:rsidRPr="00160F82">
        <w:rPr>
          <w:rFonts w:ascii="Times New Roman" w:hAnsi="Times New Roman"/>
          <w:sz w:val="24"/>
          <w:szCs w:val="24"/>
        </w:rPr>
        <w:t xml:space="preserve"> to the server through fetch request containing the above inputs.</w:t>
      </w:r>
    </w:p>
    <w:p w14:paraId="5652D32D" w14:textId="2741B7DD" w:rsidR="00E25155" w:rsidRPr="00160F82" w:rsidRDefault="00E25155">
      <w:pPr>
        <w:numPr>
          <w:ilvl w:val="2"/>
          <w:numId w:val="3"/>
        </w:numPr>
        <w:tabs>
          <w:tab w:val="left" w:pos="2160"/>
        </w:tabs>
        <w:suppressAutoHyphens/>
        <w:spacing w:after="0" w:line="360" w:lineRule="auto"/>
        <w:ind w:left="1800"/>
        <w:rPr>
          <w:rFonts w:ascii="Times New Roman" w:hAnsi="Times New Roman"/>
          <w:sz w:val="24"/>
          <w:szCs w:val="24"/>
        </w:rPr>
      </w:pPr>
      <w:r w:rsidRPr="00160F82">
        <w:rPr>
          <w:rFonts w:ascii="Times New Roman" w:hAnsi="Times New Roman"/>
          <w:b/>
          <w:sz w:val="24"/>
          <w:szCs w:val="24"/>
          <w:u w:val="single"/>
        </w:rPr>
        <w:t>Output</w:t>
      </w:r>
      <w:r w:rsidRPr="00160F82">
        <w:rPr>
          <w:rFonts w:ascii="Times New Roman" w:hAnsi="Times New Roman"/>
          <w:sz w:val="24"/>
          <w:szCs w:val="24"/>
        </w:rPr>
        <w:t xml:space="preserve">– array of Question containing 4 options and correct </w:t>
      </w:r>
      <w:r w:rsidR="00FD643C" w:rsidRPr="00160F82">
        <w:rPr>
          <w:rFonts w:ascii="Times New Roman" w:hAnsi="Times New Roman"/>
          <w:sz w:val="24"/>
          <w:szCs w:val="24"/>
        </w:rPr>
        <w:t>Ans</w:t>
      </w:r>
      <w:r w:rsidRPr="00160F82">
        <w:rPr>
          <w:rFonts w:ascii="Times New Roman" w:hAnsi="Times New Roman"/>
          <w:sz w:val="24"/>
          <w:szCs w:val="24"/>
        </w:rPr>
        <w:t xml:space="preserve"> will be return and show on test page</w:t>
      </w:r>
    </w:p>
    <w:p w14:paraId="277E4055" w14:textId="77777777" w:rsidR="00F509D0" w:rsidRPr="00F437C9" w:rsidRDefault="00F509D0" w:rsidP="00F509D0">
      <w:pPr>
        <w:tabs>
          <w:tab w:val="left" w:pos="2160"/>
        </w:tabs>
        <w:suppressAutoHyphens/>
        <w:spacing w:after="0" w:line="360" w:lineRule="auto"/>
        <w:rPr>
          <w:rFonts w:ascii="Times New Roman" w:hAnsi="Times New Roman"/>
        </w:rPr>
      </w:pPr>
    </w:p>
    <w:p w14:paraId="056BBDCA" w14:textId="345B227B" w:rsidR="00F509D0" w:rsidRPr="00F437C9" w:rsidRDefault="00F473D5" w:rsidP="00F473D5">
      <w:pPr>
        <w:pStyle w:val="Heading2"/>
        <w:rPr>
          <w:rFonts w:ascii="Times New Roman" w:hAnsi="Times New Roman"/>
        </w:rPr>
      </w:pPr>
      <w:bookmarkStart w:id="8" w:name="_Toc131264839"/>
      <w:r w:rsidRPr="00F437C9">
        <w:rPr>
          <w:rFonts w:ascii="Times New Roman" w:hAnsi="Times New Roman"/>
        </w:rPr>
        <w:t xml:space="preserve">2.2 </w:t>
      </w:r>
      <w:proofErr w:type="gramStart"/>
      <w:r w:rsidR="00E25155" w:rsidRPr="00F437C9">
        <w:rPr>
          <w:rFonts w:ascii="Times New Roman" w:hAnsi="Times New Roman"/>
        </w:rPr>
        <w:t>NON FUNCTIONAL</w:t>
      </w:r>
      <w:proofErr w:type="gramEnd"/>
      <w:r w:rsidR="00E25155" w:rsidRPr="00F437C9">
        <w:rPr>
          <w:rFonts w:ascii="Times New Roman" w:hAnsi="Times New Roman"/>
        </w:rPr>
        <w:t xml:space="preserve"> REQUIREMENT</w:t>
      </w:r>
      <w:bookmarkEnd w:id="8"/>
    </w:p>
    <w:p w14:paraId="27469D6E" w14:textId="77777777" w:rsidR="00F473D5" w:rsidRPr="00F437C9" w:rsidRDefault="00F473D5" w:rsidP="00F473D5">
      <w:pPr>
        <w:rPr>
          <w:rFonts w:ascii="Times New Roman" w:hAnsi="Times New Roman"/>
        </w:rPr>
      </w:pPr>
    </w:p>
    <w:p w14:paraId="1857957E" w14:textId="183D379F" w:rsidR="006F44DC" w:rsidRPr="00160F82" w:rsidRDefault="006F44DC">
      <w:pPr>
        <w:pStyle w:val="ListParagraph"/>
        <w:numPr>
          <w:ilvl w:val="0"/>
          <w:numId w:val="17"/>
        </w:numPr>
        <w:rPr>
          <w:rStyle w:val="Strong"/>
          <w:rFonts w:cs="Times New Roman"/>
          <w:b w:val="0"/>
          <w:bCs w:val="0"/>
        </w:rPr>
      </w:pPr>
      <w:r w:rsidRPr="00160F82">
        <w:rPr>
          <w:rStyle w:val="Strong"/>
          <w:rFonts w:cs="Times New Roman"/>
        </w:rPr>
        <w:t>Performance</w:t>
      </w:r>
      <w:r w:rsidRPr="00160F82">
        <w:rPr>
          <w:rStyle w:val="Strong"/>
          <w:rFonts w:cs="Times New Roman"/>
          <w:b w:val="0"/>
          <w:bCs w:val="0"/>
        </w:rPr>
        <w:t>: Define the maximum acceptable response times, throughput, and other relevant metrics that your application should meet.</w:t>
      </w:r>
    </w:p>
    <w:p w14:paraId="7F8B8D79" w14:textId="77777777" w:rsidR="00523AF1" w:rsidRPr="00160F82" w:rsidRDefault="00523AF1" w:rsidP="00ED7200">
      <w:pPr>
        <w:rPr>
          <w:rStyle w:val="Strong"/>
          <w:rFonts w:ascii="Times New Roman" w:hAnsi="Times New Roman"/>
          <w:b w:val="0"/>
          <w:bCs w:val="0"/>
          <w:sz w:val="24"/>
          <w:szCs w:val="24"/>
        </w:rPr>
      </w:pPr>
    </w:p>
    <w:p w14:paraId="730EB2CD" w14:textId="77777777" w:rsidR="006F44DC" w:rsidRPr="00160F82" w:rsidRDefault="006F44DC">
      <w:pPr>
        <w:pStyle w:val="ListParagraph"/>
        <w:numPr>
          <w:ilvl w:val="0"/>
          <w:numId w:val="17"/>
        </w:numPr>
        <w:rPr>
          <w:rStyle w:val="Strong"/>
          <w:rFonts w:cs="Times New Roman"/>
          <w:b w:val="0"/>
          <w:bCs w:val="0"/>
        </w:rPr>
      </w:pPr>
      <w:r w:rsidRPr="00160F82">
        <w:rPr>
          <w:rStyle w:val="Strong"/>
          <w:rFonts w:cs="Times New Roman"/>
        </w:rPr>
        <w:t>Availability</w:t>
      </w:r>
      <w:r w:rsidRPr="00160F82">
        <w:rPr>
          <w:rStyle w:val="Strong"/>
          <w:rFonts w:cs="Times New Roman"/>
          <w:b w:val="0"/>
          <w:bCs w:val="0"/>
        </w:rPr>
        <w:t>: Specify the required uptime for your application, as well as any backup or recovery procedures that should be implemented in case of downtime.</w:t>
      </w:r>
    </w:p>
    <w:p w14:paraId="15EE4CE0" w14:textId="77777777" w:rsidR="006F44DC" w:rsidRPr="00160F82" w:rsidRDefault="006F44DC" w:rsidP="00F509D0">
      <w:pPr>
        <w:rPr>
          <w:rStyle w:val="Strong"/>
          <w:rFonts w:ascii="Times New Roman" w:hAnsi="Times New Roman"/>
          <w:b w:val="0"/>
          <w:bCs w:val="0"/>
          <w:sz w:val="24"/>
          <w:szCs w:val="24"/>
        </w:rPr>
      </w:pPr>
    </w:p>
    <w:p w14:paraId="7207DE27" w14:textId="77777777" w:rsidR="006F44DC" w:rsidRPr="00160F82" w:rsidRDefault="006F44DC">
      <w:pPr>
        <w:pStyle w:val="ListParagraph"/>
        <w:numPr>
          <w:ilvl w:val="0"/>
          <w:numId w:val="17"/>
        </w:numPr>
        <w:rPr>
          <w:rStyle w:val="Strong"/>
          <w:rFonts w:cs="Times New Roman"/>
          <w:b w:val="0"/>
          <w:bCs w:val="0"/>
        </w:rPr>
      </w:pPr>
      <w:r w:rsidRPr="00160F82">
        <w:rPr>
          <w:rStyle w:val="Strong"/>
          <w:rFonts w:cs="Times New Roman"/>
        </w:rPr>
        <w:t>Security</w:t>
      </w:r>
      <w:r w:rsidRPr="00160F82">
        <w:rPr>
          <w:rStyle w:val="Strong"/>
          <w:rFonts w:cs="Times New Roman"/>
          <w:b w:val="0"/>
          <w:bCs w:val="0"/>
        </w:rPr>
        <w:t>: Outline the required security measures, such as encryption, access control, and authentication mechanisms that your application should have.</w:t>
      </w:r>
    </w:p>
    <w:p w14:paraId="32E26186" w14:textId="77777777" w:rsidR="006F44DC" w:rsidRPr="00160F82" w:rsidRDefault="006F44DC" w:rsidP="00F509D0">
      <w:pPr>
        <w:rPr>
          <w:rStyle w:val="Strong"/>
          <w:rFonts w:ascii="Times New Roman" w:hAnsi="Times New Roman"/>
          <w:b w:val="0"/>
          <w:bCs w:val="0"/>
          <w:sz w:val="24"/>
          <w:szCs w:val="24"/>
        </w:rPr>
      </w:pPr>
    </w:p>
    <w:p w14:paraId="31C42620" w14:textId="77777777" w:rsidR="006F44DC" w:rsidRPr="00160F82" w:rsidRDefault="006F44DC">
      <w:pPr>
        <w:pStyle w:val="ListParagraph"/>
        <w:numPr>
          <w:ilvl w:val="0"/>
          <w:numId w:val="17"/>
        </w:numPr>
        <w:rPr>
          <w:rStyle w:val="Strong"/>
          <w:rFonts w:cs="Times New Roman"/>
          <w:b w:val="0"/>
          <w:bCs w:val="0"/>
        </w:rPr>
      </w:pPr>
      <w:r w:rsidRPr="00160F82">
        <w:rPr>
          <w:rStyle w:val="Strong"/>
          <w:rFonts w:cs="Times New Roman"/>
        </w:rPr>
        <w:t>Usability</w:t>
      </w:r>
      <w:r w:rsidRPr="00160F82">
        <w:rPr>
          <w:rStyle w:val="Strong"/>
          <w:rFonts w:cs="Times New Roman"/>
          <w:b w:val="0"/>
          <w:bCs w:val="0"/>
        </w:rPr>
        <w:t>: Define the usability standards that your application should meet, including ease of use, accessibility, and user interface design.</w:t>
      </w:r>
    </w:p>
    <w:p w14:paraId="4CF7684D" w14:textId="77777777" w:rsidR="006F44DC" w:rsidRPr="00160F82" w:rsidRDefault="006F44DC" w:rsidP="00F509D0">
      <w:pPr>
        <w:rPr>
          <w:rStyle w:val="Strong"/>
          <w:rFonts w:ascii="Times New Roman" w:hAnsi="Times New Roman"/>
          <w:b w:val="0"/>
          <w:bCs w:val="0"/>
          <w:sz w:val="24"/>
          <w:szCs w:val="24"/>
        </w:rPr>
      </w:pPr>
    </w:p>
    <w:p w14:paraId="4A69212C" w14:textId="77777777" w:rsidR="006F44DC" w:rsidRPr="00160F82" w:rsidRDefault="006F44DC">
      <w:pPr>
        <w:pStyle w:val="ListParagraph"/>
        <w:numPr>
          <w:ilvl w:val="0"/>
          <w:numId w:val="17"/>
        </w:numPr>
        <w:rPr>
          <w:rStyle w:val="Strong"/>
          <w:rFonts w:cs="Times New Roman"/>
          <w:b w:val="0"/>
          <w:bCs w:val="0"/>
        </w:rPr>
      </w:pPr>
      <w:r w:rsidRPr="00160F82">
        <w:rPr>
          <w:rStyle w:val="Strong"/>
          <w:rFonts w:cs="Times New Roman"/>
        </w:rPr>
        <w:lastRenderedPageBreak/>
        <w:t>Scalability</w:t>
      </w:r>
      <w:r w:rsidRPr="00160F82">
        <w:rPr>
          <w:rStyle w:val="Strong"/>
          <w:rFonts w:cs="Times New Roman"/>
          <w:b w:val="0"/>
          <w:bCs w:val="0"/>
        </w:rPr>
        <w:t>: Describe the capacity requirements that your application should be able to handle, such as the number of concurrent users, transactions, and data volumes.</w:t>
      </w:r>
    </w:p>
    <w:p w14:paraId="3E2A6E99" w14:textId="77777777" w:rsidR="006F44DC" w:rsidRPr="00160F82" w:rsidRDefault="006F44DC" w:rsidP="00F509D0">
      <w:pPr>
        <w:rPr>
          <w:rStyle w:val="Strong"/>
          <w:rFonts w:ascii="Times New Roman" w:hAnsi="Times New Roman"/>
          <w:b w:val="0"/>
          <w:bCs w:val="0"/>
          <w:sz w:val="24"/>
          <w:szCs w:val="24"/>
        </w:rPr>
      </w:pPr>
    </w:p>
    <w:p w14:paraId="7CE1C6B5" w14:textId="77777777" w:rsidR="006F44DC" w:rsidRPr="00160F82" w:rsidRDefault="006F44DC">
      <w:pPr>
        <w:pStyle w:val="ListParagraph"/>
        <w:numPr>
          <w:ilvl w:val="0"/>
          <w:numId w:val="17"/>
        </w:numPr>
        <w:rPr>
          <w:rStyle w:val="Strong"/>
          <w:rFonts w:cs="Times New Roman"/>
          <w:b w:val="0"/>
          <w:bCs w:val="0"/>
        </w:rPr>
      </w:pPr>
      <w:r w:rsidRPr="00160F82">
        <w:rPr>
          <w:rStyle w:val="Strong"/>
          <w:rFonts w:cs="Times New Roman"/>
        </w:rPr>
        <w:t>Maintainability</w:t>
      </w:r>
      <w:r w:rsidRPr="00160F82">
        <w:rPr>
          <w:rStyle w:val="Strong"/>
          <w:rFonts w:cs="Times New Roman"/>
          <w:b w:val="0"/>
          <w:bCs w:val="0"/>
        </w:rPr>
        <w:t>: Define the level of maintainability required, such as the ease of adding new features, fixing bugs, and updating the application.</w:t>
      </w:r>
    </w:p>
    <w:p w14:paraId="7C9119DE" w14:textId="77777777" w:rsidR="006F44DC" w:rsidRPr="00160F82" w:rsidRDefault="006F44DC" w:rsidP="00F509D0">
      <w:pPr>
        <w:rPr>
          <w:rStyle w:val="Strong"/>
          <w:rFonts w:ascii="Times New Roman" w:hAnsi="Times New Roman"/>
          <w:b w:val="0"/>
          <w:bCs w:val="0"/>
          <w:sz w:val="24"/>
          <w:szCs w:val="24"/>
        </w:rPr>
      </w:pPr>
    </w:p>
    <w:p w14:paraId="659A4D43" w14:textId="77777777" w:rsidR="006F44DC" w:rsidRPr="00160F82" w:rsidRDefault="006F44DC">
      <w:pPr>
        <w:pStyle w:val="ListParagraph"/>
        <w:numPr>
          <w:ilvl w:val="0"/>
          <w:numId w:val="17"/>
        </w:numPr>
        <w:rPr>
          <w:rStyle w:val="Strong"/>
          <w:rFonts w:cs="Times New Roman"/>
          <w:b w:val="0"/>
          <w:bCs w:val="0"/>
        </w:rPr>
      </w:pPr>
      <w:r w:rsidRPr="00160F82">
        <w:rPr>
          <w:rStyle w:val="Strong"/>
          <w:rFonts w:cs="Times New Roman"/>
        </w:rPr>
        <w:t>Interoperability</w:t>
      </w:r>
      <w:r w:rsidRPr="00160F82">
        <w:rPr>
          <w:rStyle w:val="Strong"/>
          <w:rFonts w:cs="Times New Roman"/>
          <w:b w:val="0"/>
          <w:bCs w:val="0"/>
        </w:rPr>
        <w:t>: Specify the interfaces and protocols that your application should be compatible with, such as web services, APIs, and messaging systems.</w:t>
      </w:r>
    </w:p>
    <w:p w14:paraId="6B92E7AB" w14:textId="77777777" w:rsidR="006F44DC" w:rsidRPr="00160F82" w:rsidRDefault="006F44DC" w:rsidP="00F509D0">
      <w:pPr>
        <w:rPr>
          <w:rStyle w:val="Strong"/>
          <w:rFonts w:ascii="Times New Roman" w:hAnsi="Times New Roman"/>
          <w:b w:val="0"/>
          <w:bCs w:val="0"/>
          <w:sz w:val="24"/>
          <w:szCs w:val="24"/>
        </w:rPr>
      </w:pPr>
    </w:p>
    <w:p w14:paraId="65225873" w14:textId="7DCE6D46" w:rsidR="002C1036" w:rsidRPr="00F437C9" w:rsidRDefault="006F44DC">
      <w:pPr>
        <w:pStyle w:val="ListParagraph"/>
        <w:numPr>
          <w:ilvl w:val="0"/>
          <w:numId w:val="17"/>
        </w:numPr>
        <w:rPr>
          <w:rFonts w:cs="Times New Roman"/>
        </w:rPr>
      </w:pPr>
      <w:r w:rsidRPr="00160F82">
        <w:rPr>
          <w:rStyle w:val="Strong"/>
          <w:rFonts w:cs="Times New Roman"/>
        </w:rPr>
        <w:t>Compliance</w:t>
      </w:r>
      <w:r w:rsidRPr="00160F82">
        <w:rPr>
          <w:rStyle w:val="Strong"/>
          <w:rFonts w:cs="Times New Roman"/>
          <w:b w:val="0"/>
          <w:bCs w:val="0"/>
        </w:rPr>
        <w:t>: Identify any regulatory or industry standards that your application must comply with, such as HIPAA, PCI, or GDPR.</w:t>
      </w:r>
      <w:r w:rsidR="002C1036" w:rsidRPr="00F437C9">
        <w:rPr>
          <w:rFonts w:cs="Times New Roman"/>
        </w:rPr>
        <w:br w:type="page"/>
      </w:r>
    </w:p>
    <w:p w14:paraId="446A70ED" w14:textId="25B3CA6E" w:rsidR="00E56AA4" w:rsidRPr="00F437C9" w:rsidRDefault="00F473D5" w:rsidP="00245282">
      <w:pPr>
        <w:pStyle w:val="Heading1"/>
        <w:jc w:val="center"/>
        <w:rPr>
          <w:rFonts w:ascii="Times New Roman" w:hAnsi="Times New Roman"/>
          <w:u w:val="single"/>
        </w:rPr>
      </w:pPr>
      <w:bookmarkStart w:id="9" w:name="_Toc131264840"/>
      <w:r w:rsidRPr="00F437C9">
        <w:rPr>
          <w:rFonts w:ascii="Times New Roman" w:hAnsi="Times New Roman"/>
        </w:rPr>
        <w:lastRenderedPageBreak/>
        <w:t xml:space="preserve">3. </w:t>
      </w:r>
      <w:r w:rsidR="00245282" w:rsidRPr="00F437C9">
        <w:rPr>
          <w:rFonts w:ascii="Times New Roman" w:hAnsi="Times New Roman"/>
        </w:rPr>
        <w:t>SYSTEM ANALYSIS</w:t>
      </w:r>
      <w:bookmarkEnd w:id="9"/>
    </w:p>
    <w:p w14:paraId="10149D08" w14:textId="5B050D6C" w:rsidR="00542BE3" w:rsidRPr="00F437C9" w:rsidRDefault="00F473D5" w:rsidP="00542BE3">
      <w:pPr>
        <w:pStyle w:val="Heading2"/>
        <w:rPr>
          <w:rFonts w:ascii="Times New Roman" w:hAnsi="Times New Roman"/>
        </w:rPr>
      </w:pPr>
      <w:bookmarkStart w:id="10" w:name="_Toc131264841"/>
      <w:r w:rsidRPr="00F437C9">
        <w:rPr>
          <w:rFonts w:ascii="Times New Roman" w:hAnsi="Times New Roman"/>
        </w:rPr>
        <w:t>3</w:t>
      </w:r>
      <w:r w:rsidR="00E56AA4" w:rsidRPr="00F437C9">
        <w:rPr>
          <w:rFonts w:ascii="Times New Roman" w:hAnsi="Times New Roman"/>
        </w:rPr>
        <w:t>.1 Proposed System</w:t>
      </w:r>
      <w:bookmarkEnd w:id="10"/>
    </w:p>
    <w:p w14:paraId="1FDD22A4" w14:textId="77777777" w:rsidR="00AF60D5" w:rsidRPr="00160F82" w:rsidRDefault="00AF60D5" w:rsidP="00AF60D5">
      <w:pPr>
        <w:rPr>
          <w:rFonts w:ascii="Times New Roman" w:hAnsi="Times New Roman"/>
          <w:sz w:val="24"/>
          <w:szCs w:val="24"/>
        </w:rPr>
      </w:pPr>
    </w:p>
    <w:p w14:paraId="17510754" w14:textId="77777777" w:rsidR="00300043" w:rsidRPr="00160F82" w:rsidRDefault="00300043" w:rsidP="00300043">
      <w:pPr>
        <w:rPr>
          <w:rFonts w:ascii="Times New Roman" w:hAnsi="Times New Roman"/>
          <w:sz w:val="24"/>
          <w:szCs w:val="24"/>
        </w:rPr>
      </w:pPr>
      <w:r w:rsidRPr="00160F82">
        <w:rPr>
          <w:rFonts w:ascii="Times New Roman" w:hAnsi="Times New Roman"/>
          <w:b/>
          <w:bCs/>
          <w:sz w:val="24"/>
          <w:szCs w:val="24"/>
        </w:rPr>
        <w:t xml:space="preserve">Online Mock </w:t>
      </w:r>
      <w:r w:rsidRPr="00160F82">
        <w:rPr>
          <w:rFonts w:ascii="Times New Roman" w:hAnsi="Times New Roman"/>
          <w:sz w:val="24"/>
          <w:szCs w:val="24"/>
        </w:rPr>
        <w:t>tests have become increasingly popular as a means of helping students and job seekers prepare for competitive exams. There are several reasons why online mock tests are useful:</w:t>
      </w:r>
    </w:p>
    <w:p w14:paraId="1A92DDB0" w14:textId="77777777" w:rsidR="00300043" w:rsidRPr="00160F82" w:rsidRDefault="00300043">
      <w:pPr>
        <w:pStyle w:val="ListParagraph"/>
        <w:numPr>
          <w:ilvl w:val="0"/>
          <w:numId w:val="4"/>
        </w:numPr>
        <w:rPr>
          <w:rFonts w:cs="Times New Roman"/>
        </w:rPr>
      </w:pPr>
      <w:r w:rsidRPr="00160F82">
        <w:rPr>
          <w:rFonts w:cs="Times New Roman"/>
        </w:rPr>
        <w:t>Simulates the actual exam environment: Online mock tests simulate the actual exam environment, which can help users become familiar with the types of questions, time limits, and overall structure of the exam. This can help users reduce exam anxiety and perform better on the actual exam.</w:t>
      </w:r>
    </w:p>
    <w:p w14:paraId="0F4F56F2" w14:textId="77777777" w:rsidR="00300043" w:rsidRPr="00160F82" w:rsidRDefault="00300043">
      <w:pPr>
        <w:pStyle w:val="ListParagraph"/>
        <w:numPr>
          <w:ilvl w:val="0"/>
          <w:numId w:val="4"/>
        </w:numPr>
        <w:rPr>
          <w:rFonts w:cs="Times New Roman"/>
        </w:rPr>
      </w:pPr>
      <w:r w:rsidRPr="00160F82">
        <w:rPr>
          <w:rFonts w:cs="Times New Roman"/>
        </w:rPr>
        <w:t>Provides instant feedback: Online mock tests provide instant feedback to users, allowing them to see which questions they answered correctly and incorrectly. This can help users identify their strengths and weaknesses and focus their study efforts accordingly.</w:t>
      </w:r>
    </w:p>
    <w:p w14:paraId="71C7499E" w14:textId="77777777" w:rsidR="00300043" w:rsidRPr="00160F82" w:rsidRDefault="00300043">
      <w:pPr>
        <w:pStyle w:val="ListParagraph"/>
        <w:numPr>
          <w:ilvl w:val="0"/>
          <w:numId w:val="4"/>
        </w:numPr>
        <w:rPr>
          <w:rFonts w:cs="Times New Roman"/>
        </w:rPr>
      </w:pPr>
      <w:r w:rsidRPr="00160F82">
        <w:rPr>
          <w:rFonts w:cs="Times New Roman"/>
        </w:rPr>
        <w:t>Saves time and effort: Online mock tests can save users time and effort by providing a convenient and efficient way to prepare for exams. Users can take mock tests at any time and from anywhere, without having to travel to a physical testing center.</w:t>
      </w:r>
    </w:p>
    <w:p w14:paraId="05602C16" w14:textId="77777777" w:rsidR="00300043" w:rsidRPr="00160F82" w:rsidRDefault="00300043">
      <w:pPr>
        <w:pStyle w:val="ListParagraph"/>
        <w:numPr>
          <w:ilvl w:val="0"/>
          <w:numId w:val="4"/>
        </w:numPr>
        <w:rPr>
          <w:rFonts w:cs="Times New Roman"/>
        </w:rPr>
      </w:pPr>
      <w:r w:rsidRPr="00160F82">
        <w:rPr>
          <w:rFonts w:cs="Times New Roman"/>
        </w:rPr>
        <w:t>Cost-effective: Online mock tests can be more cost-effective than traditional exam preparation methods, such as attending coaching classes or purchasing study materials. This can make exam preparation more accessible to a wider range of users.</w:t>
      </w:r>
    </w:p>
    <w:p w14:paraId="5587FADE" w14:textId="77777777" w:rsidR="00300043" w:rsidRPr="00160F82" w:rsidRDefault="00300043">
      <w:pPr>
        <w:pStyle w:val="ListParagraph"/>
        <w:numPr>
          <w:ilvl w:val="0"/>
          <w:numId w:val="4"/>
        </w:numPr>
        <w:rPr>
          <w:rFonts w:cs="Times New Roman"/>
        </w:rPr>
      </w:pPr>
      <w:r w:rsidRPr="00160F82">
        <w:rPr>
          <w:rFonts w:cs="Times New Roman"/>
        </w:rPr>
        <w:t>Increases confidence: Online mock tests can help users increase their confidence by providing them with a sense of familiarity and preparedness for the actual exam. This can help users perform better on the actual exam and achieve their goals.</w:t>
      </w:r>
    </w:p>
    <w:p w14:paraId="2ACDDAC8" w14:textId="77777777" w:rsidR="00E56AA4" w:rsidRPr="00160F82" w:rsidRDefault="00E56AA4" w:rsidP="00E56AA4">
      <w:pPr>
        <w:spacing w:after="0" w:line="240" w:lineRule="auto"/>
        <w:rPr>
          <w:rFonts w:ascii="Times New Roman" w:hAnsi="Times New Roman"/>
          <w:b/>
          <w:sz w:val="24"/>
          <w:szCs w:val="24"/>
          <w:u w:val="single"/>
        </w:rPr>
      </w:pPr>
    </w:p>
    <w:p w14:paraId="364EF49D" w14:textId="27BEAD5F" w:rsidR="00E56AA4" w:rsidRPr="00F437C9" w:rsidRDefault="00F473D5" w:rsidP="00245282">
      <w:pPr>
        <w:pStyle w:val="Heading3"/>
        <w:rPr>
          <w:rFonts w:ascii="Times New Roman" w:hAnsi="Times New Roman" w:cs="Times New Roman"/>
        </w:rPr>
      </w:pPr>
      <w:bookmarkStart w:id="11" w:name="_Toc131264842"/>
      <w:r w:rsidRPr="00F437C9">
        <w:rPr>
          <w:rFonts w:ascii="Times New Roman" w:hAnsi="Times New Roman" w:cs="Times New Roman"/>
        </w:rPr>
        <w:t>3</w:t>
      </w:r>
      <w:r w:rsidR="00E56AA4" w:rsidRPr="00F437C9">
        <w:rPr>
          <w:rFonts w:ascii="Times New Roman" w:hAnsi="Times New Roman" w:cs="Times New Roman"/>
        </w:rPr>
        <w:t>.1.1 Defining the Problem</w:t>
      </w:r>
      <w:bookmarkEnd w:id="11"/>
    </w:p>
    <w:p w14:paraId="120ACE80" w14:textId="77777777" w:rsidR="00245282" w:rsidRPr="00F437C9" w:rsidRDefault="00245282" w:rsidP="00E56AA4">
      <w:pPr>
        <w:spacing w:after="0" w:line="240" w:lineRule="auto"/>
        <w:rPr>
          <w:rFonts w:ascii="Times New Roman" w:hAnsi="Times New Roman"/>
          <w:b/>
          <w:u w:val="single"/>
        </w:rPr>
      </w:pPr>
    </w:p>
    <w:p w14:paraId="0E0B003B" w14:textId="77777777" w:rsidR="00E56AA4" w:rsidRPr="00160F82" w:rsidRDefault="00E56AA4" w:rsidP="00300043">
      <w:pPr>
        <w:rPr>
          <w:rFonts w:ascii="Times New Roman" w:hAnsi="Times New Roman"/>
          <w:sz w:val="24"/>
          <w:szCs w:val="24"/>
        </w:rPr>
      </w:pPr>
      <w:r w:rsidRPr="00160F82">
        <w:rPr>
          <w:rFonts w:ascii="Times New Roman" w:hAnsi="Times New Roman"/>
          <w:sz w:val="24"/>
          <w:szCs w:val="24"/>
        </w:rPr>
        <w:t>The proposed system is an online mock test platform that will enable students to take practice tests for various competitive exams. With the increasing popularity of online exams, there is a growing demand for online mock tests that can simulate the actual exam environment. However, existing online mock test platforms have limitations such as limited question banks, poor user experience, and lack of flexibility in test customization. Therefore, there is a need for a comprehensive online mock test platform that addresses these limitations.</w:t>
      </w:r>
    </w:p>
    <w:p w14:paraId="57149F10" w14:textId="77777777" w:rsidR="00E56AA4" w:rsidRPr="00F437C9" w:rsidRDefault="00E56AA4" w:rsidP="00E56AA4">
      <w:pPr>
        <w:spacing w:after="0" w:line="240" w:lineRule="auto"/>
        <w:rPr>
          <w:rFonts w:ascii="Times New Roman" w:hAnsi="Times New Roman"/>
          <w:b/>
          <w:u w:val="single"/>
        </w:rPr>
      </w:pPr>
    </w:p>
    <w:p w14:paraId="4D271B87" w14:textId="02994FEE" w:rsidR="00E56AA4" w:rsidRPr="00F437C9" w:rsidRDefault="00F473D5" w:rsidP="00300043">
      <w:pPr>
        <w:pStyle w:val="Heading3"/>
        <w:rPr>
          <w:rFonts w:ascii="Times New Roman" w:hAnsi="Times New Roman" w:cs="Times New Roman"/>
        </w:rPr>
      </w:pPr>
      <w:bookmarkStart w:id="12" w:name="_Toc131264843"/>
      <w:r w:rsidRPr="00F437C9">
        <w:rPr>
          <w:rFonts w:ascii="Times New Roman" w:hAnsi="Times New Roman" w:cs="Times New Roman"/>
        </w:rPr>
        <w:t>3</w:t>
      </w:r>
      <w:r w:rsidR="00E56AA4" w:rsidRPr="00F437C9">
        <w:rPr>
          <w:rFonts w:ascii="Times New Roman" w:hAnsi="Times New Roman" w:cs="Times New Roman"/>
        </w:rPr>
        <w:t>.1.2 Developing Solution Strategies</w:t>
      </w:r>
      <w:bookmarkEnd w:id="12"/>
    </w:p>
    <w:p w14:paraId="775540B1" w14:textId="29A24EC9" w:rsidR="00E56AA4" w:rsidRPr="00160F82" w:rsidRDefault="00E56AA4">
      <w:pPr>
        <w:pStyle w:val="ListParagraph"/>
        <w:numPr>
          <w:ilvl w:val="0"/>
          <w:numId w:val="5"/>
        </w:numPr>
        <w:rPr>
          <w:rFonts w:cs="Times New Roman"/>
        </w:rPr>
      </w:pPr>
      <w:r w:rsidRPr="00160F82">
        <w:rPr>
          <w:rFonts w:cs="Times New Roman"/>
        </w:rPr>
        <w:t>To address the limitations of existing online mock test platforms, the proposed system will have the following features:</w:t>
      </w:r>
    </w:p>
    <w:p w14:paraId="3838D87E" w14:textId="3443D72B" w:rsidR="00E56AA4" w:rsidRPr="00160F82" w:rsidRDefault="00E56AA4">
      <w:pPr>
        <w:pStyle w:val="ListParagraph"/>
        <w:numPr>
          <w:ilvl w:val="0"/>
          <w:numId w:val="5"/>
        </w:numPr>
        <w:rPr>
          <w:rFonts w:cs="Times New Roman"/>
        </w:rPr>
      </w:pPr>
      <w:r w:rsidRPr="00160F82">
        <w:rPr>
          <w:rFonts w:cs="Times New Roman"/>
        </w:rPr>
        <w:t xml:space="preserve">Comprehensive question bank: The platform will have a large question bank with questions for various competitive exams such as JEE, NEET, UPSC, SSC, </w:t>
      </w:r>
      <w:r w:rsidRPr="00160F82">
        <w:rPr>
          <w:rFonts w:cs="Times New Roman"/>
        </w:rPr>
        <w:lastRenderedPageBreak/>
        <w:t>and more. This will ensure that students have access to a diverse set of questions to practice.</w:t>
      </w:r>
    </w:p>
    <w:p w14:paraId="6C08E7ED" w14:textId="4BF625E9" w:rsidR="00E56AA4" w:rsidRPr="00160F82" w:rsidRDefault="00E56AA4">
      <w:pPr>
        <w:pStyle w:val="ListParagraph"/>
        <w:numPr>
          <w:ilvl w:val="0"/>
          <w:numId w:val="5"/>
        </w:numPr>
        <w:rPr>
          <w:rFonts w:cs="Times New Roman"/>
        </w:rPr>
      </w:pPr>
      <w:r w:rsidRPr="00160F82">
        <w:rPr>
          <w:rFonts w:cs="Times New Roman"/>
        </w:rPr>
        <w:t>Customizable tests: The platform will allow users to create customized tests by selecting questions from the question bank. This will enable students to focus on specific topics or subjects.</w:t>
      </w:r>
    </w:p>
    <w:p w14:paraId="6A63568D" w14:textId="3D194A17" w:rsidR="00E56AA4" w:rsidRPr="00160F82" w:rsidRDefault="00E56AA4">
      <w:pPr>
        <w:pStyle w:val="ListParagraph"/>
        <w:numPr>
          <w:ilvl w:val="0"/>
          <w:numId w:val="5"/>
        </w:numPr>
        <w:rPr>
          <w:rFonts w:cs="Times New Roman"/>
        </w:rPr>
      </w:pPr>
      <w:r w:rsidRPr="00160F82">
        <w:rPr>
          <w:rFonts w:cs="Times New Roman"/>
        </w:rPr>
        <w:t>Exam-like environment: The platform will simulate the actual exam environment by providing a timer, disabling navigation between questions, and randomizing the order of questions.</w:t>
      </w:r>
    </w:p>
    <w:p w14:paraId="0B9E7B8C" w14:textId="0E3C2428" w:rsidR="00E56AA4" w:rsidRPr="00160F82" w:rsidRDefault="00E56AA4">
      <w:pPr>
        <w:pStyle w:val="ListParagraph"/>
        <w:numPr>
          <w:ilvl w:val="0"/>
          <w:numId w:val="5"/>
        </w:numPr>
        <w:rPr>
          <w:rFonts w:cs="Times New Roman"/>
        </w:rPr>
      </w:pPr>
      <w:r w:rsidRPr="00160F82">
        <w:rPr>
          <w:rFonts w:cs="Times New Roman"/>
        </w:rPr>
        <w:t>Performance analytics: The platform will provide detailed performance analytics such as score, time taken, and accuracy for each test. This will enable students to identify their strengths and weaknesses and improve their performance.</w:t>
      </w:r>
    </w:p>
    <w:p w14:paraId="59F65A30" w14:textId="4B9B66D0" w:rsidR="00E56AA4" w:rsidRPr="00160F82" w:rsidRDefault="00E56AA4">
      <w:pPr>
        <w:pStyle w:val="ListParagraph"/>
        <w:numPr>
          <w:ilvl w:val="0"/>
          <w:numId w:val="5"/>
        </w:numPr>
        <w:rPr>
          <w:rFonts w:cs="Times New Roman"/>
        </w:rPr>
      </w:pPr>
      <w:r w:rsidRPr="00160F82">
        <w:rPr>
          <w:rFonts w:cs="Times New Roman"/>
        </w:rPr>
        <w:t>User-friendly interface: The platform will have a user-friendly interface that is easy to navigate and use.</w:t>
      </w:r>
    </w:p>
    <w:p w14:paraId="23C42696" w14:textId="77777777" w:rsidR="002F0246" w:rsidRPr="00F437C9" w:rsidRDefault="002F0246" w:rsidP="002F0246">
      <w:pPr>
        <w:rPr>
          <w:rFonts w:ascii="Times New Roman" w:hAnsi="Times New Roman"/>
        </w:rPr>
      </w:pPr>
    </w:p>
    <w:p w14:paraId="75FF8878" w14:textId="77777777" w:rsidR="002F0246" w:rsidRPr="00160F82" w:rsidRDefault="002F0246" w:rsidP="002F0246">
      <w:pPr>
        <w:jc w:val="center"/>
        <w:rPr>
          <w:rFonts w:ascii="Times New Roman" w:hAnsi="Times New Roman"/>
          <w:b/>
          <w:bCs/>
          <w:i/>
          <w:iCs/>
          <w:sz w:val="24"/>
          <w:szCs w:val="24"/>
          <w:u w:val="single"/>
        </w:rPr>
      </w:pPr>
      <w:r w:rsidRPr="00160F82">
        <w:rPr>
          <w:rFonts w:ascii="Times New Roman" w:hAnsi="Times New Roman"/>
          <w:b/>
          <w:bCs/>
          <w:i/>
          <w:iCs/>
          <w:sz w:val="24"/>
          <w:szCs w:val="24"/>
          <w:u w:val="single"/>
        </w:rPr>
        <w:t>STRUCTURE OF PROJECT:</w:t>
      </w:r>
    </w:p>
    <w:p w14:paraId="67235184" w14:textId="77777777" w:rsidR="002F0246" w:rsidRPr="00160F82" w:rsidRDefault="002F0246" w:rsidP="002F0246">
      <w:pPr>
        <w:numPr>
          <w:ilvl w:val="0"/>
          <w:numId w:val="1"/>
        </w:numPr>
        <w:spacing w:after="0" w:line="360" w:lineRule="auto"/>
        <w:rPr>
          <w:rFonts w:ascii="Times New Roman" w:hAnsi="Times New Roman"/>
          <w:sz w:val="24"/>
          <w:szCs w:val="24"/>
        </w:rPr>
      </w:pPr>
      <w:r w:rsidRPr="00160F82">
        <w:rPr>
          <w:rFonts w:ascii="Times New Roman" w:hAnsi="Times New Roman"/>
          <w:sz w:val="24"/>
          <w:szCs w:val="24"/>
        </w:rPr>
        <w:t>Before Login</w:t>
      </w:r>
    </w:p>
    <w:p w14:paraId="50FB1157" w14:textId="77777777" w:rsidR="002F0246" w:rsidRPr="00160F82" w:rsidRDefault="002F0246" w:rsidP="002F0246">
      <w:pPr>
        <w:numPr>
          <w:ilvl w:val="1"/>
          <w:numId w:val="1"/>
        </w:numPr>
        <w:spacing w:after="0" w:line="360" w:lineRule="auto"/>
        <w:rPr>
          <w:rFonts w:ascii="Times New Roman" w:hAnsi="Times New Roman"/>
          <w:sz w:val="24"/>
          <w:szCs w:val="24"/>
        </w:rPr>
      </w:pPr>
      <w:r w:rsidRPr="00160F82">
        <w:rPr>
          <w:rFonts w:ascii="Times New Roman" w:hAnsi="Times New Roman"/>
          <w:sz w:val="24"/>
          <w:szCs w:val="24"/>
        </w:rPr>
        <w:t>Home Page</w:t>
      </w:r>
    </w:p>
    <w:p w14:paraId="4AD50F05" w14:textId="77777777" w:rsidR="002F0246" w:rsidRPr="00160F82" w:rsidRDefault="002F0246" w:rsidP="002F0246">
      <w:pPr>
        <w:numPr>
          <w:ilvl w:val="1"/>
          <w:numId w:val="1"/>
        </w:numPr>
        <w:spacing w:after="0" w:line="360" w:lineRule="auto"/>
        <w:rPr>
          <w:rFonts w:ascii="Times New Roman" w:hAnsi="Times New Roman"/>
          <w:sz w:val="24"/>
          <w:szCs w:val="24"/>
        </w:rPr>
      </w:pPr>
      <w:r w:rsidRPr="00160F82">
        <w:rPr>
          <w:rFonts w:ascii="Times New Roman" w:hAnsi="Times New Roman"/>
          <w:sz w:val="24"/>
          <w:szCs w:val="24"/>
        </w:rPr>
        <w:t>Login</w:t>
      </w:r>
    </w:p>
    <w:p w14:paraId="6AAE198A" w14:textId="77777777" w:rsidR="002F0246" w:rsidRPr="00160F82" w:rsidRDefault="002F0246" w:rsidP="002F0246">
      <w:pPr>
        <w:numPr>
          <w:ilvl w:val="2"/>
          <w:numId w:val="1"/>
        </w:numPr>
        <w:spacing w:after="0" w:line="360" w:lineRule="auto"/>
        <w:rPr>
          <w:rFonts w:ascii="Times New Roman" w:hAnsi="Times New Roman"/>
          <w:sz w:val="24"/>
          <w:szCs w:val="24"/>
        </w:rPr>
      </w:pPr>
      <w:r w:rsidRPr="00160F82">
        <w:rPr>
          <w:rFonts w:ascii="Times New Roman" w:hAnsi="Times New Roman"/>
          <w:sz w:val="24"/>
          <w:szCs w:val="24"/>
        </w:rPr>
        <w:t>User login</w:t>
      </w:r>
    </w:p>
    <w:p w14:paraId="3416C476" w14:textId="77777777" w:rsidR="002F0246" w:rsidRPr="00160F82" w:rsidRDefault="002F0246" w:rsidP="002F0246">
      <w:pPr>
        <w:numPr>
          <w:ilvl w:val="2"/>
          <w:numId w:val="1"/>
        </w:numPr>
        <w:spacing w:after="0" w:line="360" w:lineRule="auto"/>
        <w:rPr>
          <w:rFonts w:ascii="Times New Roman" w:hAnsi="Times New Roman"/>
          <w:sz w:val="24"/>
          <w:szCs w:val="24"/>
        </w:rPr>
      </w:pPr>
      <w:r w:rsidRPr="00160F82">
        <w:rPr>
          <w:rFonts w:ascii="Times New Roman" w:hAnsi="Times New Roman"/>
          <w:sz w:val="24"/>
          <w:szCs w:val="24"/>
        </w:rPr>
        <w:t>Admin login</w:t>
      </w:r>
    </w:p>
    <w:p w14:paraId="687BA9F9" w14:textId="77777777" w:rsidR="002F0246" w:rsidRPr="00160F82" w:rsidRDefault="002F0246" w:rsidP="002F0246">
      <w:pPr>
        <w:numPr>
          <w:ilvl w:val="1"/>
          <w:numId w:val="1"/>
        </w:numPr>
        <w:spacing w:after="0" w:line="360" w:lineRule="auto"/>
        <w:rPr>
          <w:rFonts w:ascii="Times New Roman" w:hAnsi="Times New Roman"/>
          <w:sz w:val="24"/>
          <w:szCs w:val="24"/>
        </w:rPr>
      </w:pPr>
      <w:r w:rsidRPr="00160F82">
        <w:rPr>
          <w:rFonts w:ascii="Times New Roman" w:hAnsi="Times New Roman"/>
          <w:sz w:val="24"/>
          <w:szCs w:val="24"/>
        </w:rPr>
        <w:t>Register</w:t>
      </w:r>
    </w:p>
    <w:p w14:paraId="6B349DC1" w14:textId="77777777" w:rsidR="002F0246" w:rsidRPr="00160F82" w:rsidRDefault="002F0246" w:rsidP="002F0246">
      <w:pPr>
        <w:numPr>
          <w:ilvl w:val="0"/>
          <w:numId w:val="1"/>
        </w:numPr>
        <w:spacing w:after="0" w:line="360" w:lineRule="auto"/>
        <w:rPr>
          <w:rFonts w:ascii="Times New Roman" w:hAnsi="Times New Roman"/>
          <w:sz w:val="24"/>
          <w:szCs w:val="24"/>
        </w:rPr>
      </w:pPr>
      <w:r w:rsidRPr="00160F82">
        <w:rPr>
          <w:rFonts w:ascii="Times New Roman" w:hAnsi="Times New Roman"/>
          <w:sz w:val="24"/>
          <w:szCs w:val="24"/>
        </w:rPr>
        <w:t>After User Login</w:t>
      </w:r>
    </w:p>
    <w:p w14:paraId="5C94EF52" w14:textId="77777777" w:rsidR="002F0246" w:rsidRPr="00160F82" w:rsidRDefault="002F0246" w:rsidP="002F0246">
      <w:pPr>
        <w:numPr>
          <w:ilvl w:val="1"/>
          <w:numId w:val="1"/>
        </w:numPr>
        <w:spacing w:after="0" w:line="360" w:lineRule="auto"/>
        <w:rPr>
          <w:rFonts w:ascii="Times New Roman" w:hAnsi="Times New Roman"/>
          <w:sz w:val="24"/>
          <w:szCs w:val="24"/>
        </w:rPr>
      </w:pPr>
      <w:r w:rsidRPr="00160F82">
        <w:rPr>
          <w:rFonts w:ascii="Times New Roman" w:hAnsi="Times New Roman"/>
          <w:sz w:val="24"/>
          <w:szCs w:val="24"/>
        </w:rPr>
        <w:t>Home Page</w:t>
      </w:r>
    </w:p>
    <w:p w14:paraId="58AE0084" w14:textId="77777777" w:rsidR="002F0246" w:rsidRPr="00160F82" w:rsidRDefault="002F0246" w:rsidP="002F0246">
      <w:pPr>
        <w:numPr>
          <w:ilvl w:val="1"/>
          <w:numId w:val="1"/>
        </w:numPr>
        <w:spacing w:after="0" w:line="360" w:lineRule="auto"/>
        <w:rPr>
          <w:rFonts w:ascii="Times New Roman" w:hAnsi="Times New Roman"/>
          <w:sz w:val="24"/>
          <w:szCs w:val="24"/>
        </w:rPr>
      </w:pPr>
      <w:r w:rsidRPr="00160F82">
        <w:rPr>
          <w:rFonts w:ascii="Times New Roman" w:hAnsi="Times New Roman"/>
          <w:sz w:val="24"/>
          <w:szCs w:val="24"/>
        </w:rPr>
        <w:t>Dashboard</w:t>
      </w:r>
    </w:p>
    <w:p w14:paraId="2656BF17" w14:textId="77777777" w:rsidR="002F0246" w:rsidRPr="00160F82" w:rsidRDefault="002F0246" w:rsidP="002F0246">
      <w:pPr>
        <w:numPr>
          <w:ilvl w:val="1"/>
          <w:numId w:val="1"/>
        </w:numPr>
        <w:spacing w:after="0" w:line="360" w:lineRule="auto"/>
        <w:rPr>
          <w:rFonts w:ascii="Times New Roman" w:hAnsi="Times New Roman"/>
          <w:sz w:val="24"/>
          <w:szCs w:val="24"/>
        </w:rPr>
      </w:pPr>
      <w:r w:rsidRPr="00160F82">
        <w:rPr>
          <w:rFonts w:ascii="Times New Roman" w:hAnsi="Times New Roman"/>
          <w:sz w:val="24"/>
          <w:szCs w:val="24"/>
        </w:rPr>
        <w:t>Test Page</w:t>
      </w:r>
    </w:p>
    <w:p w14:paraId="68EDA7D9" w14:textId="77777777" w:rsidR="002F0246" w:rsidRPr="00160F82" w:rsidRDefault="002F0246" w:rsidP="002F0246">
      <w:pPr>
        <w:numPr>
          <w:ilvl w:val="1"/>
          <w:numId w:val="1"/>
        </w:numPr>
        <w:spacing w:after="0" w:line="360" w:lineRule="auto"/>
        <w:rPr>
          <w:rFonts w:ascii="Times New Roman" w:hAnsi="Times New Roman"/>
          <w:sz w:val="24"/>
          <w:szCs w:val="24"/>
        </w:rPr>
      </w:pPr>
      <w:r w:rsidRPr="00160F82">
        <w:rPr>
          <w:rFonts w:ascii="Times New Roman" w:hAnsi="Times New Roman"/>
          <w:sz w:val="24"/>
          <w:szCs w:val="24"/>
        </w:rPr>
        <w:t xml:space="preserve">Logout </w:t>
      </w:r>
    </w:p>
    <w:p w14:paraId="004D2F84" w14:textId="77777777" w:rsidR="002F0246" w:rsidRPr="00160F82" w:rsidRDefault="002F0246" w:rsidP="002F0246">
      <w:pPr>
        <w:numPr>
          <w:ilvl w:val="0"/>
          <w:numId w:val="1"/>
        </w:numPr>
        <w:spacing w:after="0" w:line="360" w:lineRule="auto"/>
        <w:rPr>
          <w:rFonts w:ascii="Times New Roman" w:hAnsi="Times New Roman"/>
          <w:sz w:val="24"/>
          <w:szCs w:val="24"/>
        </w:rPr>
      </w:pPr>
      <w:r w:rsidRPr="00160F82">
        <w:rPr>
          <w:rFonts w:ascii="Times New Roman" w:hAnsi="Times New Roman"/>
          <w:sz w:val="24"/>
          <w:szCs w:val="24"/>
        </w:rPr>
        <w:t>After Admin Login</w:t>
      </w:r>
    </w:p>
    <w:p w14:paraId="2C247BD9" w14:textId="77777777" w:rsidR="002F0246" w:rsidRPr="00160F82" w:rsidRDefault="002F0246" w:rsidP="002F0246">
      <w:pPr>
        <w:numPr>
          <w:ilvl w:val="1"/>
          <w:numId w:val="1"/>
        </w:numPr>
        <w:spacing w:after="0" w:line="360" w:lineRule="auto"/>
        <w:rPr>
          <w:rFonts w:ascii="Times New Roman" w:hAnsi="Times New Roman"/>
          <w:sz w:val="24"/>
          <w:szCs w:val="24"/>
        </w:rPr>
      </w:pPr>
      <w:r w:rsidRPr="00160F82">
        <w:rPr>
          <w:rFonts w:ascii="Times New Roman" w:hAnsi="Times New Roman"/>
          <w:sz w:val="24"/>
          <w:szCs w:val="24"/>
        </w:rPr>
        <w:t>Home Page</w:t>
      </w:r>
    </w:p>
    <w:p w14:paraId="0EB003B6" w14:textId="77777777" w:rsidR="002F0246" w:rsidRPr="00160F82" w:rsidRDefault="002F0246" w:rsidP="002F0246">
      <w:pPr>
        <w:numPr>
          <w:ilvl w:val="1"/>
          <w:numId w:val="1"/>
        </w:numPr>
        <w:spacing w:after="0" w:line="360" w:lineRule="auto"/>
        <w:rPr>
          <w:rFonts w:ascii="Times New Roman" w:hAnsi="Times New Roman"/>
          <w:sz w:val="24"/>
          <w:szCs w:val="24"/>
        </w:rPr>
      </w:pPr>
      <w:r w:rsidRPr="00160F82">
        <w:rPr>
          <w:rFonts w:ascii="Times New Roman" w:hAnsi="Times New Roman"/>
          <w:sz w:val="24"/>
          <w:szCs w:val="24"/>
        </w:rPr>
        <w:t>Dashboard</w:t>
      </w:r>
    </w:p>
    <w:p w14:paraId="118B10BF" w14:textId="77777777" w:rsidR="002F0246" w:rsidRPr="00160F82" w:rsidRDefault="002F0246" w:rsidP="002F0246">
      <w:pPr>
        <w:numPr>
          <w:ilvl w:val="1"/>
          <w:numId w:val="1"/>
        </w:numPr>
        <w:spacing w:after="0" w:line="360" w:lineRule="auto"/>
        <w:rPr>
          <w:rFonts w:ascii="Times New Roman" w:hAnsi="Times New Roman"/>
          <w:sz w:val="24"/>
          <w:szCs w:val="24"/>
        </w:rPr>
      </w:pPr>
      <w:r w:rsidRPr="00160F82">
        <w:rPr>
          <w:rFonts w:ascii="Times New Roman" w:hAnsi="Times New Roman"/>
          <w:sz w:val="24"/>
          <w:szCs w:val="24"/>
        </w:rPr>
        <w:t>Test Page</w:t>
      </w:r>
    </w:p>
    <w:p w14:paraId="1F0E28A2" w14:textId="77777777" w:rsidR="002F0246" w:rsidRPr="00160F82" w:rsidRDefault="002F0246" w:rsidP="002F0246">
      <w:pPr>
        <w:numPr>
          <w:ilvl w:val="1"/>
          <w:numId w:val="1"/>
        </w:numPr>
        <w:spacing w:after="0" w:line="360" w:lineRule="auto"/>
        <w:rPr>
          <w:rFonts w:ascii="Times New Roman" w:hAnsi="Times New Roman"/>
          <w:sz w:val="24"/>
          <w:szCs w:val="24"/>
        </w:rPr>
      </w:pPr>
      <w:r w:rsidRPr="00160F82">
        <w:rPr>
          <w:rFonts w:ascii="Times New Roman" w:hAnsi="Times New Roman"/>
          <w:sz w:val="24"/>
          <w:szCs w:val="24"/>
        </w:rPr>
        <w:t>Add Question Page</w:t>
      </w:r>
    </w:p>
    <w:p w14:paraId="7D399FFF" w14:textId="77777777" w:rsidR="002F0246" w:rsidRPr="00160F82" w:rsidRDefault="002F0246" w:rsidP="002F0246">
      <w:pPr>
        <w:numPr>
          <w:ilvl w:val="1"/>
          <w:numId w:val="1"/>
        </w:numPr>
        <w:spacing w:after="0" w:line="360" w:lineRule="auto"/>
        <w:rPr>
          <w:rFonts w:ascii="Times New Roman" w:hAnsi="Times New Roman"/>
          <w:sz w:val="24"/>
          <w:szCs w:val="24"/>
        </w:rPr>
      </w:pPr>
      <w:r w:rsidRPr="00160F82">
        <w:rPr>
          <w:rFonts w:ascii="Times New Roman" w:hAnsi="Times New Roman"/>
          <w:sz w:val="24"/>
          <w:szCs w:val="24"/>
        </w:rPr>
        <w:t xml:space="preserve">Logout </w:t>
      </w:r>
    </w:p>
    <w:p w14:paraId="5AEEC358" w14:textId="5B392A4F" w:rsidR="00E56AA4" w:rsidRPr="00F437C9" w:rsidRDefault="00E56AA4" w:rsidP="00E56AA4">
      <w:pPr>
        <w:spacing w:after="0" w:line="240" w:lineRule="auto"/>
        <w:rPr>
          <w:rFonts w:ascii="Times New Roman" w:hAnsi="Times New Roman"/>
          <w:sz w:val="24"/>
          <w:szCs w:val="24"/>
        </w:rPr>
      </w:pPr>
    </w:p>
    <w:p w14:paraId="14C8F3FE" w14:textId="726A97B8" w:rsidR="00E56AA4" w:rsidRPr="00F437C9" w:rsidRDefault="00F473D5" w:rsidP="00300043">
      <w:pPr>
        <w:pStyle w:val="Heading3"/>
        <w:rPr>
          <w:rFonts w:ascii="Times New Roman" w:hAnsi="Times New Roman" w:cs="Times New Roman"/>
        </w:rPr>
      </w:pPr>
      <w:bookmarkStart w:id="13" w:name="_Toc131264844"/>
      <w:r w:rsidRPr="00F437C9">
        <w:rPr>
          <w:rFonts w:ascii="Times New Roman" w:hAnsi="Times New Roman" w:cs="Times New Roman"/>
        </w:rPr>
        <w:t>3.</w:t>
      </w:r>
      <w:r w:rsidR="00E56AA4" w:rsidRPr="00F437C9">
        <w:rPr>
          <w:rFonts w:ascii="Times New Roman" w:hAnsi="Times New Roman" w:cs="Times New Roman"/>
        </w:rPr>
        <w:t>1.3 Flow Diagrams</w:t>
      </w:r>
      <w:bookmarkEnd w:id="13"/>
    </w:p>
    <w:p w14:paraId="0160C66A" w14:textId="45F26155" w:rsidR="00E56AA4" w:rsidRPr="004563A7" w:rsidRDefault="00E56AA4" w:rsidP="00300043">
      <w:pPr>
        <w:rPr>
          <w:rFonts w:ascii="Times New Roman" w:hAnsi="Times New Roman"/>
          <w:sz w:val="24"/>
          <w:szCs w:val="24"/>
        </w:rPr>
      </w:pPr>
      <w:r w:rsidRPr="004563A7">
        <w:rPr>
          <w:rFonts w:ascii="Times New Roman" w:hAnsi="Times New Roman"/>
          <w:sz w:val="24"/>
          <w:szCs w:val="24"/>
        </w:rPr>
        <w:t>The flow diagram for the proposed system is as follows:</w:t>
      </w:r>
    </w:p>
    <w:p w14:paraId="75015F07" w14:textId="465BAC6B" w:rsidR="00E56AA4" w:rsidRPr="004563A7" w:rsidRDefault="00E56AA4">
      <w:pPr>
        <w:pStyle w:val="ListParagraph"/>
        <w:numPr>
          <w:ilvl w:val="0"/>
          <w:numId w:val="6"/>
        </w:numPr>
        <w:rPr>
          <w:rFonts w:cs="Times New Roman"/>
        </w:rPr>
      </w:pPr>
      <w:r w:rsidRPr="004563A7">
        <w:rPr>
          <w:rFonts w:cs="Times New Roman"/>
        </w:rPr>
        <w:t>User registration: Users can register on the platform by providing their basic details such as name, email, and password.</w:t>
      </w:r>
    </w:p>
    <w:p w14:paraId="436B505D" w14:textId="236B476F" w:rsidR="00E56AA4" w:rsidRPr="004563A7" w:rsidRDefault="00E56AA4">
      <w:pPr>
        <w:pStyle w:val="ListParagraph"/>
        <w:numPr>
          <w:ilvl w:val="0"/>
          <w:numId w:val="6"/>
        </w:numPr>
        <w:rPr>
          <w:rFonts w:cs="Times New Roman"/>
        </w:rPr>
      </w:pPr>
      <w:r w:rsidRPr="004563A7">
        <w:rPr>
          <w:rFonts w:cs="Times New Roman"/>
        </w:rPr>
        <w:lastRenderedPageBreak/>
        <w:t>Test selection: Users can select the test they want to take from a list of available tests.</w:t>
      </w:r>
    </w:p>
    <w:p w14:paraId="468086E0" w14:textId="0698C490" w:rsidR="00E56AA4" w:rsidRPr="004563A7" w:rsidRDefault="00E56AA4">
      <w:pPr>
        <w:pStyle w:val="ListParagraph"/>
        <w:numPr>
          <w:ilvl w:val="0"/>
          <w:numId w:val="6"/>
        </w:numPr>
        <w:rPr>
          <w:rFonts w:cs="Times New Roman"/>
        </w:rPr>
      </w:pPr>
      <w:r w:rsidRPr="004563A7">
        <w:rPr>
          <w:rFonts w:cs="Times New Roman"/>
        </w:rPr>
        <w:t>Test customization: Users can customize the test by selecting the number of questions, difficulty level, and specific topics or subjects they want to focus on.</w:t>
      </w:r>
    </w:p>
    <w:p w14:paraId="16E1C233" w14:textId="2DB97439" w:rsidR="00E56AA4" w:rsidRPr="004563A7" w:rsidRDefault="00E56AA4">
      <w:pPr>
        <w:pStyle w:val="ListParagraph"/>
        <w:numPr>
          <w:ilvl w:val="0"/>
          <w:numId w:val="6"/>
        </w:numPr>
        <w:rPr>
          <w:rFonts w:cs="Times New Roman"/>
        </w:rPr>
      </w:pPr>
      <w:r w:rsidRPr="004563A7">
        <w:rPr>
          <w:rFonts w:cs="Times New Roman"/>
        </w:rPr>
        <w:t>Test-taking: Users can take the test in a timed, exam-like environment.</w:t>
      </w:r>
    </w:p>
    <w:p w14:paraId="57AEA587" w14:textId="3EAC731E" w:rsidR="00E56AA4" w:rsidRPr="004563A7" w:rsidRDefault="00E56AA4">
      <w:pPr>
        <w:pStyle w:val="ListParagraph"/>
        <w:numPr>
          <w:ilvl w:val="0"/>
          <w:numId w:val="6"/>
        </w:numPr>
        <w:rPr>
          <w:rFonts w:cs="Times New Roman"/>
        </w:rPr>
      </w:pPr>
      <w:r w:rsidRPr="004563A7">
        <w:rPr>
          <w:rFonts w:cs="Times New Roman"/>
        </w:rPr>
        <w:t>Performance analytics: Users can view their performance analytics after completing the test.</w:t>
      </w:r>
    </w:p>
    <w:p w14:paraId="417A8804" w14:textId="78C91984" w:rsidR="00E56AA4" w:rsidRPr="004563A7" w:rsidRDefault="00E56AA4">
      <w:pPr>
        <w:pStyle w:val="ListParagraph"/>
        <w:numPr>
          <w:ilvl w:val="0"/>
          <w:numId w:val="6"/>
        </w:numPr>
        <w:rPr>
          <w:rFonts w:cs="Times New Roman"/>
        </w:rPr>
      </w:pPr>
      <w:r w:rsidRPr="004563A7">
        <w:rPr>
          <w:rFonts w:cs="Times New Roman"/>
        </w:rPr>
        <w:t>Test history: Users can view their test history and performance analytics for previous tests taken on the platform.</w:t>
      </w:r>
    </w:p>
    <w:p w14:paraId="45AF5DA9" w14:textId="55E4D211" w:rsidR="00E56AA4" w:rsidRPr="004563A7" w:rsidRDefault="00E56AA4">
      <w:pPr>
        <w:pStyle w:val="ListParagraph"/>
        <w:numPr>
          <w:ilvl w:val="0"/>
          <w:numId w:val="6"/>
        </w:numPr>
        <w:rPr>
          <w:rFonts w:cs="Times New Roman"/>
        </w:rPr>
      </w:pPr>
      <w:r w:rsidRPr="004563A7">
        <w:rPr>
          <w:rFonts w:cs="Times New Roman"/>
        </w:rPr>
        <w:t>Payment: Users can make payments to access premium features such as access to more tests and advanced performance analytics.</w:t>
      </w:r>
    </w:p>
    <w:p w14:paraId="33B32561" w14:textId="65A02FDC" w:rsidR="00E775B0" w:rsidRPr="004563A7" w:rsidRDefault="00E56AA4">
      <w:pPr>
        <w:pStyle w:val="ListParagraph"/>
        <w:numPr>
          <w:ilvl w:val="0"/>
          <w:numId w:val="6"/>
        </w:numPr>
        <w:rPr>
          <w:rFonts w:cs="Times New Roman"/>
        </w:rPr>
      </w:pPr>
      <w:r w:rsidRPr="004563A7">
        <w:rPr>
          <w:rFonts w:cs="Times New Roman"/>
        </w:rPr>
        <w:t>The flow diagram will ensure that the user experience is streamlined and intuitive, enabling users to take tests easily and efficiently.</w:t>
      </w:r>
    </w:p>
    <w:p w14:paraId="45C816A3" w14:textId="7FA1F958" w:rsidR="006F6894" w:rsidRPr="004563A7" w:rsidRDefault="006F6894" w:rsidP="006F6894">
      <w:pPr>
        <w:spacing w:after="0" w:line="240" w:lineRule="auto"/>
        <w:rPr>
          <w:rFonts w:ascii="Times New Roman" w:hAnsi="Times New Roman"/>
          <w:sz w:val="24"/>
          <w:szCs w:val="24"/>
        </w:rPr>
      </w:pPr>
    </w:p>
    <w:p w14:paraId="2B266483" w14:textId="77777777" w:rsidR="006F6894" w:rsidRPr="00F437C9" w:rsidRDefault="006F6894" w:rsidP="006F6894">
      <w:pPr>
        <w:spacing w:line="360" w:lineRule="auto"/>
        <w:ind w:left="360"/>
        <w:jc w:val="center"/>
        <w:rPr>
          <w:rFonts w:ascii="Times New Roman" w:hAnsi="Times New Roman"/>
          <w:b/>
          <w:i/>
          <w:iCs/>
          <w:sz w:val="32"/>
          <w:szCs w:val="32"/>
        </w:rPr>
      </w:pPr>
      <w:r w:rsidRPr="00F437C9">
        <w:rPr>
          <w:rFonts w:ascii="Times New Roman" w:hAnsi="Times New Roman"/>
          <w:b/>
          <w:iCs/>
          <w:sz w:val="32"/>
          <w:szCs w:val="32"/>
          <w:u w:val="single"/>
        </w:rPr>
        <w:t>(0 level DFD)</w:t>
      </w:r>
    </w:p>
    <w:p w14:paraId="7AEAD21F" w14:textId="74F2B4EC" w:rsidR="006F6894" w:rsidRPr="00F437C9" w:rsidRDefault="00000000" w:rsidP="006F6894">
      <w:pPr>
        <w:spacing w:line="360" w:lineRule="auto"/>
        <w:rPr>
          <w:rFonts w:ascii="Times New Roman" w:hAnsi="Times New Roman"/>
          <w:b/>
          <w:iCs/>
          <w:sz w:val="24"/>
          <w:szCs w:val="24"/>
        </w:rPr>
      </w:pPr>
      <w:r>
        <w:rPr>
          <w:rFonts w:ascii="Times New Roman" w:hAnsi="Times New Roman"/>
          <w:noProof/>
          <w:sz w:val="24"/>
          <w:szCs w:val="24"/>
          <w:lang w:val="en-IN" w:eastAsia="en-IN" w:bidi="hi-IN"/>
        </w:rPr>
        <w:pict w14:anchorId="5B2B6087">
          <v:rect id="Rectangle 177" o:spid="_x0000_s2146" style="position:absolute;margin-left:24.15pt;margin-top:29.3pt;width:89.25pt;height:48.7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">
            <v:textbox style="mso-next-textbox:#Rectangle 177">
              <w:txbxContent>
                <w:p w14:paraId="321F9E32" w14:textId="77777777" w:rsidR="006F6894" w:rsidRPr="00DC1D4E" w:rsidRDefault="006F6894" w:rsidP="006F6894">
                  <w:pPr>
                    <w:spacing w:after="0"/>
                    <w:jc w:val="center"/>
                    <w:rPr>
                      <w:rFonts w:ascii="Palatino Linotype" w:hAnsi="Palatino Linotype"/>
                      <w:sz w:val="28"/>
                    </w:rPr>
                  </w:pPr>
                  <w:r w:rsidRPr="00DC1D4E">
                    <w:rPr>
                      <w:rFonts w:ascii="Palatino Linotype" w:hAnsi="Palatino Linotype"/>
                      <w:sz w:val="28"/>
                    </w:rPr>
                    <w:t>User</w:t>
                  </w:r>
                </w:p>
                <w:p w14:paraId="0204B697" w14:textId="77777777" w:rsidR="006F6894" w:rsidRPr="00DC1D4E" w:rsidRDefault="006F6894" w:rsidP="006F6894">
                  <w:pPr>
                    <w:spacing w:after="0"/>
                    <w:jc w:val="center"/>
                    <w:rPr>
                      <w:rFonts w:ascii="Palatino Linotype" w:hAnsi="Palatino Linotype"/>
                      <w:sz w:val="28"/>
                    </w:rPr>
                  </w:pPr>
                  <w:r w:rsidRPr="00DC1D4E">
                    <w:rPr>
                      <w:rFonts w:ascii="Palatino Linotype" w:hAnsi="Palatino Linotype"/>
                      <w:sz w:val="28"/>
                    </w:rPr>
                    <w:t>Details</w:t>
                  </w:r>
                </w:p>
              </w:txbxContent>
            </v:textbox>
          </v:rect>
        </w:pict>
      </w:r>
      <w:r w:rsidR="006F6894" w:rsidRPr="00F437C9">
        <w:rPr>
          <w:rFonts w:ascii="Times New Roman" w:hAnsi="Times New Roman"/>
          <w:b/>
          <w:sz w:val="24"/>
          <w:szCs w:val="24"/>
        </w:rPr>
        <w:t>For Registration:</w:t>
      </w:r>
    </w:p>
    <w:p w14:paraId="1D8BFBFB" w14:textId="77777777" w:rsidR="006F6894" w:rsidRPr="00F437C9" w:rsidRDefault="00000000" w:rsidP="006F6894">
      <w:pPr>
        <w:spacing w:line="360" w:lineRule="auto"/>
        <w:rPr>
          <w:rFonts w:ascii="Times New Roman" w:hAnsi="Times New Roman"/>
          <w:b/>
          <w:iCs/>
          <w:sz w:val="40"/>
          <w:szCs w:val="40"/>
        </w:rPr>
      </w:pPr>
      <w:r>
        <w:rPr>
          <w:rFonts w:ascii="Times New Roman" w:hAnsi="Times New Roman"/>
          <w:noProof/>
          <w:lang w:val="en-IN" w:eastAsia="en-IN" w:bidi="hi-IN"/>
        </w:rPr>
        <w:pict w14:anchorId="2A2306A4">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78" o:spid="_x0000_s2147" type="#_x0000_t38" style="position:absolute;margin-left:48.95pt;margin-top:60.5pt;width:94.1pt;height:54pt;rotation:90;flip:x;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" adj="10800">
            <v:stroke endarrow="block"/>
          </v:shape>
        </w:pict>
      </w:r>
    </w:p>
    <w:p w14:paraId="1E4E8475" w14:textId="77777777" w:rsidR="006F6894" w:rsidRPr="00F437C9" w:rsidRDefault="006F6894" w:rsidP="006F6894">
      <w:pPr>
        <w:rPr>
          <w:rFonts w:ascii="Times New Roman" w:hAnsi="Times New Roman"/>
        </w:rPr>
      </w:pPr>
    </w:p>
    <w:p w14:paraId="453C3FCA" w14:textId="77777777" w:rsidR="006F6894" w:rsidRPr="00F437C9" w:rsidRDefault="006F6894" w:rsidP="006F6894">
      <w:pPr>
        <w:rPr>
          <w:rFonts w:ascii="Times New Roman" w:hAnsi="Times New Roman"/>
        </w:rPr>
      </w:pPr>
    </w:p>
    <w:p w14:paraId="33680692" w14:textId="77777777" w:rsidR="006F6894" w:rsidRPr="00F437C9" w:rsidRDefault="006F6894" w:rsidP="006F6894">
      <w:pPr>
        <w:rPr>
          <w:rFonts w:ascii="Times New Roman" w:hAnsi="Times New Roman"/>
        </w:rPr>
      </w:pPr>
    </w:p>
    <w:p w14:paraId="38D0CEE1" w14:textId="77777777" w:rsidR="006F6894" w:rsidRPr="00F437C9" w:rsidRDefault="00000000" w:rsidP="006F6894">
      <w:pPr>
        <w:rPr>
          <w:rFonts w:ascii="Times New Roman" w:hAnsi="Times New Roman"/>
        </w:rPr>
      </w:pPr>
      <w:r>
        <w:rPr>
          <w:rFonts w:ascii="Times New Roman" w:hAnsi="Times New Roman"/>
          <w:noProof/>
          <w:lang w:val="en-IN" w:eastAsia="en-IN" w:bidi="hi-IN"/>
        </w:rPr>
        <w:pict w14:anchorId="1CC29520">
          <v:oval id="Oval 176" o:spid="_x0000_s2145" style="position:absolute;margin-left:72.9pt;margin-top:16.4pt;width:105.75pt;height:63.9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">
            <v:textbox style="mso-next-textbox:#Oval 176">
              <w:txbxContent>
                <w:p w14:paraId="09DD6AD8" w14:textId="77777777" w:rsidR="006F6894" w:rsidRPr="00DC1D4E" w:rsidRDefault="006F6894" w:rsidP="006F6894">
                  <w:pPr>
                    <w:jc w:val="center"/>
                    <w:rPr>
                      <w:rFonts w:ascii="Palatino Linotype" w:hAnsi="Palatino Linotype"/>
                    </w:rPr>
                  </w:pPr>
                  <w:r>
                    <w:rPr>
                      <w:rFonts w:ascii="Palatino Linotype" w:hAnsi="Palatino Linotype"/>
                      <w:sz w:val="28"/>
                    </w:rPr>
                    <w:t>Register Form</w:t>
                  </w:r>
                </w:p>
              </w:txbxContent>
            </v:textbox>
          </v:oval>
        </w:pict>
      </w:r>
    </w:p>
    <w:p w14:paraId="3D9D5E49" w14:textId="77777777" w:rsidR="006F6894" w:rsidRPr="00F437C9" w:rsidRDefault="006F6894" w:rsidP="006F6894">
      <w:pPr>
        <w:rPr>
          <w:rFonts w:ascii="Times New Roman" w:hAnsi="Times New Roman"/>
        </w:rPr>
      </w:pPr>
    </w:p>
    <w:p w14:paraId="5936FA79" w14:textId="77777777" w:rsidR="006F6894" w:rsidRPr="00F437C9" w:rsidRDefault="00000000" w:rsidP="006F6894">
      <w:pPr>
        <w:rPr>
          <w:rFonts w:ascii="Times New Roman" w:hAnsi="Times New Roman"/>
        </w:rPr>
      </w:pPr>
      <w:r>
        <w:rPr>
          <w:rFonts w:ascii="Times New Roman" w:hAnsi="Times New Roman"/>
          <w:noProof/>
          <w:lang w:val="en-IN" w:eastAsia="en-IN" w:bidi="hi-IN"/>
        </w:rPr>
        <w:pict w14:anchorId="6FDFB467">
          <v:shape id="AutoShape 189" o:spid="_x0000_s2156" type="#_x0000_t38" style="position:absolute;margin-left:169.65pt;margin-top:11.7pt;width:72.75pt;height:69.75pt;rotation:180;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" adj="10793">
            <v:stroke endarrow="block"/>
          </v:shape>
        </w:pict>
      </w:r>
    </w:p>
    <w:p w14:paraId="2D33D9A3" w14:textId="77777777" w:rsidR="006F6894" w:rsidRPr="00F437C9" w:rsidRDefault="00000000" w:rsidP="006F6894">
      <w:pPr>
        <w:rPr>
          <w:rFonts w:ascii="Times New Roman" w:hAnsi="Times New Roman"/>
        </w:rPr>
      </w:pPr>
      <w:r>
        <w:rPr>
          <w:rFonts w:ascii="Times New Roman" w:hAnsi="Times New Roman"/>
          <w:noProof/>
          <w:lang w:val="en-IN" w:eastAsia="en-IN" w:bidi="hi-IN"/>
        </w:rPr>
        <w:pict w14:anchorId="7418D411">
          <v:shape id="AutoShape 187" o:spid="_x0000_s2154" type="#_x0000_t38" style="position:absolute;margin-left:135.9pt;margin-top:6.65pt;width:89.25pt;height:67.5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" adj="10794">
            <v:stroke endarrow="block"/>
          </v:shape>
        </w:pict>
      </w:r>
    </w:p>
    <w:p w14:paraId="39310859" w14:textId="054B85C7" w:rsidR="006F6894" w:rsidRPr="00F437C9" w:rsidRDefault="006F6894" w:rsidP="006F6894">
      <w:pPr>
        <w:ind w:firstLine="720"/>
        <w:jc w:val="center"/>
        <w:rPr>
          <w:rFonts w:ascii="Times New Roman" w:hAnsi="Times New Roman"/>
        </w:rPr>
      </w:pPr>
      <w:r w:rsidRPr="00F437C9">
        <w:rPr>
          <w:rFonts w:ascii="Times New Roman" w:hAnsi="Times New Roman"/>
        </w:rPr>
        <w:t xml:space="preserve">    </w:t>
      </w:r>
      <w:r w:rsidR="0081661B" w:rsidRPr="00F437C9">
        <w:rPr>
          <w:rFonts w:ascii="Times New Roman" w:hAnsi="Times New Roman"/>
        </w:rPr>
        <w:t xml:space="preserve">       </w:t>
      </w:r>
      <w:r w:rsidRPr="00F437C9">
        <w:rPr>
          <w:rFonts w:ascii="Times New Roman" w:hAnsi="Times New Roman"/>
        </w:rPr>
        <w:t>Username Exists</w:t>
      </w:r>
    </w:p>
    <w:p w14:paraId="291A18C6" w14:textId="77777777" w:rsidR="006F6894" w:rsidRPr="00F437C9" w:rsidRDefault="00000000" w:rsidP="006F6894">
      <w:pPr>
        <w:rPr>
          <w:rFonts w:ascii="Times New Roman" w:hAnsi="Times New Roman"/>
        </w:rPr>
      </w:pPr>
      <w:r>
        <w:rPr>
          <w:rFonts w:ascii="Times New Roman" w:hAnsi="Times New Roman"/>
          <w:noProof/>
          <w:lang w:val="en-IN" w:eastAsia="en-IN" w:bidi="hi-IN"/>
        </w:rPr>
        <w:pict w14:anchorId="778C8BBB">
          <v:oval id="Oval 188" o:spid="_x0000_s2155" style="position:absolute;margin-left:225.15pt;margin-top:2.8pt;width:119.85pt;height:51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">
            <v:textbox style="mso-next-textbox:#Oval 188">
              <w:txbxContent>
                <w:p w14:paraId="0E58857D" w14:textId="77777777" w:rsidR="006F6894" w:rsidRPr="00DC1E14" w:rsidRDefault="006F6894" w:rsidP="006F6894">
                  <w:pPr>
                    <w:rPr>
                      <w:rFonts w:ascii="Palatino Linotype" w:hAnsi="Palatino Linotype"/>
                      <w:sz w:val="28"/>
                    </w:rPr>
                  </w:pPr>
                  <w:r w:rsidRPr="00DC1E14">
                    <w:rPr>
                      <w:rFonts w:ascii="Palatino Linotype" w:hAnsi="Palatino Linotype"/>
                      <w:sz w:val="28"/>
                    </w:rPr>
                    <w:t>Database</w:t>
                  </w:r>
                </w:p>
              </w:txbxContent>
            </v:textbox>
          </v:oval>
        </w:pict>
      </w:r>
    </w:p>
    <w:p w14:paraId="6935209F" w14:textId="77777777" w:rsidR="006F6894" w:rsidRPr="00F437C9" w:rsidRDefault="006F6894" w:rsidP="006F6894">
      <w:pPr>
        <w:rPr>
          <w:rFonts w:ascii="Times New Roman" w:hAnsi="Times New Roman"/>
        </w:rPr>
      </w:pPr>
    </w:p>
    <w:p w14:paraId="3631528C" w14:textId="77777777" w:rsidR="006F6894" w:rsidRPr="00F437C9" w:rsidRDefault="00000000" w:rsidP="006F6894">
      <w:pPr>
        <w:rPr>
          <w:rFonts w:ascii="Times New Roman" w:hAnsi="Times New Roman"/>
        </w:rPr>
      </w:pPr>
      <w:r>
        <w:rPr>
          <w:rFonts w:ascii="Times New Roman" w:hAnsi="Times New Roman"/>
          <w:noProof/>
          <w:lang w:val="en-IN" w:eastAsia="en-IN" w:bidi="hi-IN"/>
        </w:rPr>
        <w:pict w14:anchorId="65D97300">
          <v:shape id="AutoShape 190" o:spid="_x0000_s2157" type="#_x0000_t38" style="position:absolute;margin-left:201pt;margin-top:4.7pt;width:78.75pt;height:66.85pt;rotation:180;flip:y;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" adj="10793">
            <v:stroke endarrow="block"/>
          </v:shape>
        </w:pict>
      </w:r>
    </w:p>
    <w:p w14:paraId="1D389616" w14:textId="77777777" w:rsidR="006F6894" w:rsidRPr="00F437C9" w:rsidRDefault="006F6894" w:rsidP="006F6894">
      <w:pPr>
        <w:rPr>
          <w:rFonts w:ascii="Times New Roman" w:hAnsi="Times New Roman"/>
        </w:rPr>
      </w:pPr>
      <w:r w:rsidRPr="00F437C9">
        <w:rPr>
          <w:rFonts w:ascii="Times New Roman" w:hAnsi="Times New Roman"/>
        </w:rPr>
        <w:t xml:space="preserve">                                      If Success</w:t>
      </w:r>
    </w:p>
    <w:p w14:paraId="1EE27993" w14:textId="77777777" w:rsidR="006F6894" w:rsidRPr="00F437C9" w:rsidRDefault="00000000" w:rsidP="006F6894">
      <w:pPr>
        <w:rPr>
          <w:rFonts w:ascii="Times New Roman" w:hAnsi="Times New Roman"/>
        </w:rPr>
      </w:pPr>
      <w:r>
        <w:rPr>
          <w:rFonts w:ascii="Times New Roman" w:hAnsi="Times New Roman"/>
          <w:noProof/>
          <w:lang w:val="en-IN" w:eastAsia="en-IN" w:bidi="hi-IN"/>
        </w:rPr>
        <w:pict w14:anchorId="621DC0C2">
          <v:oval id="Oval 191" o:spid="_x0000_s2158" style="position:absolute;margin-left:135.9pt;margin-top:22.5pt;width:97.5pt;height:49.4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">
            <v:textbox style="mso-next-textbox:#Oval 191">
              <w:txbxContent>
                <w:p w14:paraId="7505CC89" w14:textId="66F3FAF5" w:rsidR="006F6894" w:rsidRPr="00DC1E14" w:rsidRDefault="006F6894" w:rsidP="006F6894">
                  <w:pPr>
                    <w:jc w:val="center"/>
                    <w:rPr>
                      <w:rFonts w:ascii="Palatino Linotype" w:hAnsi="Palatino Linotype"/>
                      <w:sz w:val="28"/>
                    </w:rPr>
                  </w:pPr>
                  <w:r w:rsidRPr="006F6894">
                    <w:rPr>
                      <w:rFonts w:ascii="Segoe UI" w:hAnsi="Segoe UI" w:cs="Segoe UI"/>
                    </w:rPr>
                    <w:t>Login Page</w:t>
                  </w:r>
                </w:p>
              </w:txbxContent>
            </v:textbox>
          </v:oval>
        </w:pict>
      </w:r>
    </w:p>
    <w:p w14:paraId="715EBCFD" w14:textId="77777777" w:rsidR="006F6894" w:rsidRPr="00F437C9" w:rsidRDefault="006F6894" w:rsidP="006F6894">
      <w:pPr>
        <w:tabs>
          <w:tab w:val="left" w:pos="5655"/>
        </w:tabs>
        <w:rPr>
          <w:rFonts w:ascii="Times New Roman" w:hAnsi="Times New Roman"/>
        </w:rPr>
      </w:pPr>
    </w:p>
    <w:p w14:paraId="37C8DE6B" w14:textId="03E798E3" w:rsidR="006F6894" w:rsidRPr="00F437C9" w:rsidRDefault="006F6894" w:rsidP="006F6894">
      <w:pPr>
        <w:spacing w:after="0" w:line="240" w:lineRule="auto"/>
        <w:rPr>
          <w:rFonts w:ascii="Times New Roman" w:hAnsi="Times New Roman"/>
          <w:b/>
          <w:sz w:val="32"/>
        </w:rPr>
      </w:pPr>
    </w:p>
    <w:p w14:paraId="2A04CC66" w14:textId="386D662E" w:rsidR="00AF60D5" w:rsidRDefault="00AF60D5" w:rsidP="006F6894">
      <w:pPr>
        <w:tabs>
          <w:tab w:val="left" w:pos="5655"/>
        </w:tabs>
        <w:rPr>
          <w:rFonts w:ascii="Times New Roman" w:hAnsi="Times New Roman"/>
          <w:b/>
          <w:sz w:val="32"/>
        </w:rPr>
      </w:pPr>
    </w:p>
    <w:p w14:paraId="57F5C522" w14:textId="0A987BB4" w:rsidR="004563A7" w:rsidRDefault="004563A7" w:rsidP="006F6894">
      <w:pPr>
        <w:tabs>
          <w:tab w:val="left" w:pos="5655"/>
        </w:tabs>
        <w:rPr>
          <w:rFonts w:ascii="Times New Roman" w:hAnsi="Times New Roman"/>
          <w:b/>
          <w:sz w:val="32"/>
        </w:rPr>
      </w:pPr>
    </w:p>
    <w:p w14:paraId="5539BF48" w14:textId="77777777" w:rsidR="004563A7" w:rsidRPr="00F437C9" w:rsidRDefault="004563A7" w:rsidP="006F6894">
      <w:pPr>
        <w:tabs>
          <w:tab w:val="left" w:pos="5655"/>
        </w:tabs>
        <w:rPr>
          <w:rFonts w:ascii="Times New Roman" w:hAnsi="Times New Roman"/>
          <w:b/>
          <w:sz w:val="32"/>
        </w:rPr>
      </w:pPr>
    </w:p>
    <w:p w14:paraId="4A0F2659" w14:textId="0B04A2C1" w:rsidR="006F6894" w:rsidRPr="00F437C9" w:rsidRDefault="006F6894" w:rsidP="006F6894">
      <w:pPr>
        <w:tabs>
          <w:tab w:val="left" w:pos="5655"/>
        </w:tabs>
        <w:rPr>
          <w:rFonts w:ascii="Times New Roman" w:hAnsi="Times New Roman"/>
          <w:b/>
          <w:sz w:val="28"/>
          <w:szCs w:val="28"/>
        </w:rPr>
      </w:pPr>
      <w:r w:rsidRPr="00F437C9">
        <w:rPr>
          <w:rFonts w:ascii="Times New Roman" w:hAnsi="Times New Roman"/>
          <w:b/>
          <w:sz w:val="28"/>
          <w:szCs w:val="28"/>
        </w:rPr>
        <w:t>For Login</w:t>
      </w:r>
      <w:r w:rsidR="00F473D5" w:rsidRPr="00F437C9">
        <w:rPr>
          <w:rFonts w:ascii="Times New Roman" w:hAnsi="Times New Roman"/>
          <w:b/>
          <w:sz w:val="28"/>
          <w:szCs w:val="28"/>
        </w:rPr>
        <w:t>:</w:t>
      </w:r>
    </w:p>
    <w:p w14:paraId="423F0FDB" w14:textId="77777777" w:rsidR="006F6894" w:rsidRPr="00F437C9" w:rsidRDefault="00000000" w:rsidP="006F6894">
      <w:pPr>
        <w:tabs>
          <w:tab w:val="left" w:pos="5655"/>
        </w:tabs>
        <w:rPr>
          <w:rFonts w:ascii="Times New Roman" w:hAnsi="Times New Roman"/>
        </w:rPr>
      </w:pPr>
      <w:r>
        <w:rPr>
          <w:rFonts w:ascii="Times New Roman" w:hAnsi="Times New Roman"/>
          <w:noProof/>
          <w:sz w:val="32"/>
          <w:lang w:val="en-IN" w:eastAsia="en-IN" w:bidi="hi-IN"/>
        </w:rPr>
        <w:pict w14:anchorId="2A78B2B0">
          <v:shapetype id="_x0000_t32" coordsize="21600,21600" o:spt="32" o:oned="t" path="m,l21600,21600e" filled="f">
            <v:path arrowok="t" fillok="f" o:connecttype="none"/>
            <o:lock v:ext="edit" shapetype="t"/>
          </v:shapetype>
          <v:shape id="AutoShape 184" o:spid="_x0000_s2153" type="#_x0000_t32" style="position:absolute;margin-left:151.5pt;margin-top:15.6pt;width:118.65pt;height:0;rotation:180;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">
            <v:stroke endarrow="block"/>
          </v:shape>
        </w:pict>
      </w:r>
      <w:r>
        <w:rPr>
          <w:rFonts w:ascii="Times New Roman" w:hAnsi="Times New Roman"/>
          <w:noProof/>
          <w:sz w:val="32"/>
          <w:lang w:val="en-IN" w:eastAsia="en-IN" w:bidi="hi-IN"/>
        </w:rPr>
        <w:pict w14:anchorId="736BC61A">
          <v:rect id="Rectangle 183" o:spid="_x0000_s2152" style="position:absolute;margin-left:270.15pt;margin-top:.2pt;width:114.75pt;height:50.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">
            <v:textbox style="mso-next-textbox:#Rectangle 183">
              <w:txbxContent>
                <w:p w14:paraId="7A84A74E" w14:textId="77777777" w:rsidR="006F6894" w:rsidRPr="00823EE7" w:rsidRDefault="006F6894" w:rsidP="006F6894">
                  <w:pPr>
                    <w:spacing w:after="0"/>
                    <w:jc w:val="center"/>
                    <w:rPr>
                      <w:rFonts w:ascii="Palatino Linotype" w:hAnsi="Palatino Linotype"/>
                      <w:sz w:val="28"/>
                    </w:rPr>
                  </w:pPr>
                  <w:r w:rsidRPr="00823EE7">
                    <w:rPr>
                      <w:rFonts w:ascii="Palatino Linotype" w:hAnsi="Palatino Linotype"/>
                      <w:sz w:val="28"/>
                    </w:rPr>
                    <w:t>Access Denied</w:t>
                  </w:r>
                </w:p>
              </w:txbxContent>
            </v:textbox>
          </v:rect>
        </w:pict>
      </w:r>
      <w:r>
        <w:rPr>
          <w:rFonts w:ascii="Times New Roman" w:hAnsi="Times New Roman"/>
          <w:noProof/>
          <w:sz w:val="32"/>
          <w:lang w:val="en-IN" w:eastAsia="en-IN" w:bidi="hi-IN"/>
        </w:rPr>
        <w:pict w14:anchorId="089BCE2E">
          <v:rect id="Rectangle 179" o:spid="_x0000_s2148" style="position:absolute;margin-left:44.4pt;margin-top:.95pt;width:107.1pt;height:46.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">
            <v:textbox style="mso-next-textbox:#Rectangle 179">
              <w:txbxContent>
                <w:p w14:paraId="4E134369" w14:textId="77777777" w:rsidR="006F6894" w:rsidRPr="00823EE7" w:rsidRDefault="006F6894" w:rsidP="006F6894">
                  <w:pPr>
                    <w:spacing w:after="0"/>
                    <w:jc w:val="center"/>
                    <w:rPr>
                      <w:rFonts w:ascii="Palatino Linotype" w:hAnsi="Palatino Linotype"/>
                      <w:sz w:val="28"/>
                    </w:rPr>
                  </w:pPr>
                  <w:r w:rsidRPr="00823EE7">
                    <w:rPr>
                      <w:rFonts w:ascii="Palatino Linotype" w:hAnsi="Palatino Linotype"/>
                      <w:sz w:val="28"/>
                    </w:rPr>
                    <w:t>User Request</w:t>
                  </w:r>
                </w:p>
              </w:txbxContent>
            </v:textbox>
          </v:rect>
        </w:pict>
      </w:r>
    </w:p>
    <w:p w14:paraId="08501124" w14:textId="77777777" w:rsidR="006F6894" w:rsidRPr="00F437C9" w:rsidRDefault="00000000" w:rsidP="006F6894">
      <w:pPr>
        <w:tabs>
          <w:tab w:val="left" w:pos="7245"/>
        </w:tabs>
        <w:rPr>
          <w:rFonts w:ascii="Times New Roman" w:hAnsi="Times New Roman"/>
          <w:sz w:val="32"/>
        </w:rPr>
      </w:pPr>
      <w:r>
        <w:rPr>
          <w:rFonts w:ascii="Times New Roman" w:hAnsi="Times New Roman"/>
          <w:noProof/>
          <w:sz w:val="32"/>
          <w:lang w:val="en-IN" w:eastAsia="en-IN" w:bidi="hi-IN"/>
        </w:rPr>
        <w:pict w14:anchorId="5C418291">
          <v:shape id="AutoShape 180" o:spid="_x0000_s2149" type="#_x0000_t38" style="position:absolute;margin-left:74.6pt;margin-top:34.7pt;width:106.85pt;height:83.25pt;rotation:90;flip:x;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" adj="10795">
            <v:stroke endarrow="block"/>
          </v:shape>
        </w:pict>
      </w:r>
      <w:r>
        <w:rPr>
          <w:rFonts w:ascii="Times New Roman" w:hAnsi="Times New Roman"/>
          <w:noProof/>
          <w:sz w:val="32"/>
          <w:lang w:val="en-IN" w:eastAsia="en-IN" w:bidi="hi-IN"/>
        </w:rPr>
        <w:pict w14:anchorId="583AD5EE">
          <v:shape id="AutoShape 182" o:spid="_x0000_s2151" type="#_x0000_t38" style="position:absolute;margin-left:191.45pt;margin-top:43.7pt;width:118.9pt;height:77.25pt;rotation:-90;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" adj="10800">
            <v:stroke endarrow="block"/>
          </v:shape>
        </w:pict>
      </w:r>
    </w:p>
    <w:p w14:paraId="02AE379F" w14:textId="77777777" w:rsidR="006F6894" w:rsidRPr="00F437C9" w:rsidRDefault="006F6894" w:rsidP="006F6894">
      <w:pPr>
        <w:tabs>
          <w:tab w:val="left" w:pos="5745"/>
        </w:tabs>
        <w:rPr>
          <w:rFonts w:ascii="Times New Roman" w:hAnsi="Times New Roman"/>
        </w:rPr>
      </w:pPr>
      <w:r w:rsidRPr="00F437C9">
        <w:rPr>
          <w:rFonts w:ascii="Times New Roman" w:hAnsi="Times New Roman"/>
        </w:rPr>
        <w:t>Not Authenticate</w:t>
      </w:r>
    </w:p>
    <w:p w14:paraId="7098824F" w14:textId="77777777" w:rsidR="006F6894" w:rsidRPr="00F437C9" w:rsidRDefault="006F6894" w:rsidP="006F6894">
      <w:pPr>
        <w:rPr>
          <w:rFonts w:ascii="Times New Roman" w:hAnsi="Times New Roman"/>
          <w:sz w:val="32"/>
        </w:rPr>
      </w:pPr>
    </w:p>
    <w:p w14:paraId="25CC0FB5" w14:textId="77777777" w:rsidR="006F6894" w:rsidRPr="00F437C9" w:rsidRDefault="006F6894" w:rsidP="006F6894">
      <w:pPr>
        <w:rPr>
          <w:rFonts w:ascii="Times New Roman" w:hAnsi="Times New Roman"/>
          <w:sz w:val="32"/>
        </w:rPr>
      </w:pPr>
    </w:p>
    <w:p w14:paraId="208358AA" w14:textId="77777777" w:rsidR="006F6894" w:rsidRPr="00F437C9" w:rsidRDefault="00000000" w:rsidP="006F6894">
      <w:pPr>
        <w:tabs>
          <w:tab w:val="left" w:pos="5745"/>
          <w:tab w:val="left" w:pos="7830"/>
        </w:tabs>
        <w:rPr>
          <w:rFonts w:ascii="Times New Roman" w:hAnsi="Times New Roman"/>
        </w:rPr>
      </w:pPr>
      <w:r>
        <w:rPr>
          <w:rFonts w:ascii="Times New Roman" w:hAnsi="Times New Roman"/>
          <w:noProof/>
          <w:lang w:val="en-IN" w:eastAsia="en-IN" w:bidi="hi-IN"/>
        </w:rPr>
        <w:pict w14:anchorId="642E02D2">
          <v:oval id="Oval 181" o:spid="_x0000_s2150" style="position:absolute;margin-left:100.5pt;margin-top:7.8pt;width:124.65pt;height:58.5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">
            <v:textbox style="mso-next-textbox:#Oval 181">
              <w:txbxContent>
                <w:p w14:paraId="540DF886" w14:textId="77777777" w:rsidR="006F6894" w:rsidRPr="00823EE7" w:rsidRDefault="006F6894" w:rsidP="006F6894">
                  <w:pPr>
                    <w:rPr>
                      <w:rFonts w:ascii="Palatino Linotype" w:hAnsi="Palatino Linotype"/>
                      <w:sz w:val="28"/>
                    </w:rPr>
                  </w:pPr>
                  <w:r w:rsidRPr="00823EE7">
                    <w:rPr>
                      <w:rFonts w:ascii="Palatino Linotype" w:hAnsi="Palatino Linotype"/>
                      <w:sz w:val="28"/>
                    </w:rPr>
                    <w:t>Database</w:t>
                  </w:r>
                </w:p>
              </w:txbxContent>
            </v:textbox>
          </v:oval>
        </w:pict>
      </w:r>
      <w:r w:rsidR="006F6894" w:rsidRPr="00F437C9">
        <w:rPr>
          <w:rFonts w:ascii="Times New Roman" w:hAnsi="Times New Roman"/>
        </w:rPr>
        <w:t>Authenticate</w:t>
      </w:r>
      <w:r w:rsidR="006F6894" w:rsidRPr="00F437C9">
        <w:rPr>
          <w:rFonts w:ascii="Times New Roman" w:hAnsi="Times New Roman"/>
        </w:rPr>
        <w:tab/>
      </w:r>
      <w:r w:rsidR="006F6894" w:rsidRPr="00F437C9">
        <w:rPr>
          <w:rFonts w:ascii="Times New Roman" w:hAnsi="Times New Roman"/>
        </w:rPr>
        <w:tab/>
      </w:r>
    </w:p>
    <w:p w14:paraId="69ED374A" w14:textId="77777777" w:rsidR="006F6894" w:rsidRPr="00F437C9" w:rsidRDefault="006F6894" w:rsidP="006F6894">
      <w:pPr>
        <w:tabs>
          <w:tab w:val="left" w:pos="5745"/>
          <w:tab w:val="left" w:pos="7830"/>
        </w:tabs>
        <w:rPr>
          <w:rFonts w:ascii="Times New Roman" w:hAnsi="Times New Roman"/>
          <w:sz w:val="32"/>
        </w:rPr>
      </w:pPr>
    </w:p>
    <w:p w14:paraId="4C6F014D" w14:textId="77777777" w:rsidR="006F6894" w:rsidRPr="00F437C9" w:rsidRDefault="006F6894" w:rsidP="006F6894">
      <w:pPr>
        <w:tabs>
          <w:tab w:val="left" w:pos="5745"/>
          <w:tab w:val="left" w:pos="7830"/>
        </w:tabs>
        <w:rPr>
          <w:rFonts w:ascii="Times New Roman" w:hAnsi="Times New Roman"/>
          <w:sz w:val="32"/>
        </w:rPr>
      </w:pPr>
    </w:p>
    <w:p w14:paraId="5991C4A2" w14:textId="77777777" w:rsidR="006F6894" w:rsidRPr="00F437C9" w:rsidRDefault="006F6894" w:rsidP="006F6894">
      <w:pPr>
        <w:tabs>
          <w:tab w:val="left" w:pos="5745"/>
          <w:tab w:val="left" w:pos="7830"/>
        </w:tabs>
        <w:rPr>
          <w:rFonts w:ascii="Times New Roman" w:hAnsi="Times New Roman"/>
          <w:b/>
          <w:sz w:val="28"/>
          <w:szCs w:val="28"/>
        </w:rPr>
      </w:pPr>
    </w:p>
    <w:p w14:paraId="483156A3" w14:textId="77777777" w:rsidR="006F6894" w:rsidRPr="00F437C9" w:rsidRDefault="00000000" w:rsidP="006F6894">
      <w:pPr>
        <w:tabs>
          <w:tab w:val="left" w:pos="5745"/>
          <w:tab w:val="left" w:pos="7830"/>
        </w:tabs>
        <w:rPr>
          <w:rFonts w:ascii="Times New Roman" w:hAnsi="Times New Roman"/>
          <w:b/>
          <w:sz w:val="28"/>
          <w:szCs w:val="28"/>
        </w:rPr>
      </w:pPr>
      <w:r>
        <w:rPr>
          <w:rFonts w:ascii="Times New Roman" w:hAnsi="Times New Roman"/>
          <w:noProof/>
          <w:sz w:val="28"/>
          <w:szCs w:val="28"/>
          <w:lang w:val="en-IN" w:eastAsia="en-IN" w:bidi="hi-IN"/>
        </w:rPr>
        <w:pict w14:anchorId="542F19B0">
          <v:rect id="Rectangle 192" o:spid="_x0000_s2159" style="position:absolute;margin-left:5.4pt;margin-top:29.5pt;width:84.6pt;height:69.65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">
            <v:textbox style="mso-next-textbox:#Rectangle 192">
              <w:txbxContent>
                <w:p w14:paraId="3703FD4E" w14:textId="77777777" w:rsidR="006F6894" w:rsidRPr="00DC1E14" w:rsidRDefault="006F6894" w:rsidP="006F6894">
                  <w:pPr>
                    <w:spacing w:after="0"/>
                    <w:jc w:val="center"/>
                    <w:rPr>
                      <w:rFonts w:ascii="Palatino Linotype" w:hAnsi="Palatino Linotype"/>
                      <w:sz w:val="28"/>
                    </w:rPr>
                  </w:pPr>
                  <w:r w:rsidRPr="00DC1E14">
                    <w:rPr>
                      <w:rFonts w:ascii="Palatino Linotype" w:hAnsi="Palatino Linotype"/>
                      <w:sz w:val="28"/>
                    </w:rPr>
                    <w:t>User Request</w:t>
                  </w:r>
                </w:p>
              </w:txbxContent>
            </v:textbox>
          </v:rect>
        </w:pict>
      </w:r>
      <w:r w:rsidR="006F6894" w:rsidRPr="00F437C9">
        <w:rPr>
          <w:rFonts w:ascii="Times New Roman" w:hAnsi="Times New Roman"/>
          <w:b/>
          <w:sz w:val="28"/>
          <w:szCs w:val="28"/>
        </w:rPr>
        <w:t>For Starting Test:</w:t>
      </w:r>
    </w:p>
    <w:p w14:paraId="27D5989D" w14:textId="77777777" w:rsidR="006F6894" w:rsidRPr="00F437C9" w:rsidRDefault="006F6894" w:rsidP="006F6894">
      <w:pPr>
        <w:tabs>
          <w:tab w:val="left" w:pos="5745"/>
          <w:tab w:val="left" w:pos="7830"/>
        </w:tabs>
        <w:rPr>
          <w:rFonts w:ascii="Times New Roman" w:hAnsi="Times New Roman"/>
          <w:sz w:val="32"/>
        </w:rPr>
      </w:pPr>
    </w:p>
    <w:p w14:paraId="484C7A01" w14:textId="77777777" w:rsidR="006F6894" w:rsidRPr="00F437C9" w:rsidRDefault="00000000" w:rsidP="006F6894">
      <w:pPr>
        <w:tabs>
          <w:tab w:val="left" w:pos="5745"/>
          <w:tab w:val="left" w:pos="7830"/>
        </w:tabs>
        <w:rPr>
          <w:rFonts w:ascii="Times New Roman" w:hAnsi="Times New Roman"/>
          <w:sz w:val="32"/>
        </w:rPr>
      </w:pPr>
      <w:r>
        <w:rPr>
          <w:rFonts w:ascii="Times New Roman" w:hAnsi="Times New Roman"/>
          <w:noProof/>
          <w:sz w:val="32"/>
          <w:lang w:val="en-IN" w:eastAsia="en-IN" w:bidi="hi-IN"/>
        </w:rPr>
        <w:pict w14:anchorId="2DF9684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65" type="#_x0000_t34" style="position:absolute;margin-left:90pt;margin-top:28.4pt;width:57pt;height:31.8pt;rotation:180;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" adj=",-337449,-91175">
            <v:stroke endarrow="block"/>
          </v:shape>
        </w:pict>
      </w:r>
    </w:p>
    <w:p w14:paraId="38F15054" w14:textId="77777777" w:rsidR="006F6894" w:rsidRPr="00F437C9" w:rsidRDefault="00000000" w:rsidP="006F6894">
      <w:pPr>
        <w:tabs>
          <w:tab w:val="left" w:pos="5745"/>
          <w:tab w:val="left" w:pos="7830"/>
        </w:tabs>
        <w:rPr>
          <w:rFonts w:ascii="Times New Roman" w:hAnsi="Times New Roman"/>
          <w:sz w:val="32"/>
        </w:rPr>
      </w:pPr>
      <w:r>
        <w:rPr>
          <w:rFonts w:ascii="Times New Roman" w:hAnsi="Times New Roman"/>
          <w:noProof/>
          <w:sz w:val="32"/>
          <w:lang w:val="en-IN" w:eastAsia="en-IN" w:bidi="hi-IN"/>
        </w:rPr>
        <w:pict w14:anchorId="54214DFE">
          <v:shape id="AutoShape 193" o:spid="_x0000_s2160" type="#_x0000_t38" style="position:absolute;margin-left:48.75pt;margin-top:5.7pt;width:45.6pt;height:41.9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" adj="10800">
            <v:stroke endarrow="block"/>
          </v:shape>
        </w:pict>
      </w:r>
      <w:r>
        <w:rPr>
          <w:rFonts w:ascii="Times New Roman" w:hAnsi="Times New Roman"/>
          <w:noProof/>
          <w:sz w:val="32"/>
          <w:lang w:val="en-IN" w:eastAsia="en-IN" w:bidi="hi-IN"/>
        </w:rPr>
        <w:pict w14:anchorId="1CB9F4F3">
          <v:oval id="Oval 194" o:spid="_x0000_s2161" style="position:absolute;margin-left:90pt;margin-top:29.05pt;width:144.75pt;height:50.5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">
            <v:textbox style="mso-next-textbox:#Oval 194">
              <w:txbxContent>
                <w:p w14:paraId="2F195DE6" w14:textId="77777777" w:rsidR="006F6894" w:rsidRPr="005C738D" w:rsidRDefault="006F6894" w:rsidP="006F6894">
                  <w:pPr>
                    <w:rPr>
                      <w:rFonts w:ascii="Palatino Linotype" w:hAnsi="Palatino Linotype"/>
                      <w:sz w:val="28"/>
                      <w:lang w:val="en-IN"/>
                    </w:rPr>
                  </w:pPr>
                  <w:r>
                    <w:rPr>
                      <w:rFonts w:ascii="Palatino Linotype" w:hAnsi="Palatino Linotype"/>
                      <w:sz w:val="28"/>
                      <w:lang w:val="en-IN"/>
                    </w:rPr>
                    <w:t>Server</w:t>
                  </w:r>
                </w:p>
              </w:txbxContent>
            </v:textbox>
          </v:oval>
        </w:pict>
      </w:r>
    </w:p>
    <w:p w14:paraId="1CA389CC" w14:textId="77777777" w:rsidR="006F6894" w:rsidRPr="00F437C9" w:rsidRDefault="006F6894" w:rsidP="006F6894">
      <w:pPr>
        <w:tabs>
          <w:tab w:val="left" w:pos="5745"/>
          <w:tab w:val="left" w:pos="7830"/>
        </w:tabs>
        <w:rPr>
          <w:rFonts w:ascii="Times New Roman" w:hAnsi="Times New Roman"/>
          <w:sz w:val="32"/>
        </w:rPr>
      </w:pPr>
    </w:p>
    <w:p w14:paraId="48EA246F" w14:textId="77777777" w:rsidR="006F6894" w:rsidRPr="00F437C9" w:rsidRDefault="00000000" w:rsidP="006F6894">
      <w:pPr>
        <w:tabs>
          <w:tab w:val="left" w:pos="5745"/>
          <w:tab w:val="left" w:pos="7830"/>
        </w:tabs>
        <w:rPr>
          <w:rFonts w:ascii="Times New Roman" w:hAnsi="Times New Roman"/>
          <w:sz w:val="32"/>
        </w:rPr>
      </w:pPr>
      <w:r>
        <w:rPr>
          <w:rFonts w:ascii="Times New Roman" w:hAnsi="Times New Roman"/>
          <w:noProof/>
          <w:sz w:val="32"/>
          <w:lang w:val="en-IN" w:eastAsia="en-IN" w:bidi="hi-IN"/>
        </w:rPr>
        <w:pict w14:anchorId="24F6C26E">
          <v:shape id="AutoShape 199" o:spid="_x0000_s2164" type="#_x0000_t34" style="position:absolute;margin-left:107.95pt;margin-top:18.8pt;width:69.25pt;height:66.15pt;rotation:270;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" adj="10792,-200229,-63350">
            <v:stroke endarrow="block"/>
          </v:shape>
        </w:pict>
      </w:r>
      <w:r>
        <w:rPr>
          <w:rFonts w:ascii="Times New Roman" w:hAnsi="Times New Roman"/>
          <w:noProof/>
          <w:sz w:val="32"/>
          <w:lang w:val="en-IN" w:eastAsia="en-IN" w:bidi="hi-IN"/>
        </w:rPr>
        <w:pict w14:anchorId="298DB99F">
          <v:shape id="AutoShape 195" o:spid="_x0000_s2162" type="#_x0000_t38" style="position:absolute;margin-left:88.6pt;margin-top:18.6pt;width:47.75pt;height:45pt;rotation:90;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" adj="10789">
            <v:stroke endarrow="block"/>
          </v:shape>
        </w:pict>
      </w:r>
    </w:p>
    <w:p w14:paraId="5984A18C" w14:textId="77777777" w:rsidR="006F6894" w:rsidRPr="00F437C9" w:rsidRDefault="006F6894" w:rsidP="006F6894">
      <w:pPr>
        <w:tabs>
          <w:tab w:val="left" w:pos="5745"/>
          <w:tab w:val="left" w:pos="7830"/>
        </w:tabs>
        <w:rPr>
          <w:rFonts w:ascii="Times New Roman" w:hAnsi="Times New Roman"/>
          <w:sz w:val="32"/>
        </w:rPr>
      </w:pPr>
    </w:p>
    <w:p w14:paraId="50364EED" w14:textId="77777777" w:rsidR="006F6894" w:rsidRPr="00F437C9" w:rsidRDefault="00000000" w:rsidP="006F6894">
      <w:pPr>
        <w:tabs>
          <w:tab w:val="left" w:pos="5745"/>
          <w:tab w:val="left" w:pos="7830"/>
        </w:tabs>
        <w:rPr>
          <w:rFonts w:ascii="Times New Roman" w:hAnsi="Times New Roman"/>
          <w:sz w:val="32"/>
        </w:rPr>
      </w:pPr>
      <w:r>
        <w:rPr>
          <w:rFonts w:ascii="Times New Roman" w:hAnsi="Times New Roman"/>
          <w:noProof/>
          <w:sz w:val="32"/>
          <w:lang w:val="en-IN" w:eastAsia="en-IN" w:bidi="hi-IN"/>
        </w:rPr>
        <w:pict w14:anchorId="3D16E36D">
          <v:rect id="Rectangle 196" o:spid="_x0000_s2163" style="position:absolute;margin-left:18.6pt;margin-top:2.65pt;width:90.9pt;height:66.9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">
            <v:textbox style="mso-next-textbox:#Rectangle 196">
              <w:txbxContent>
                <w:p w14:paraId="7B33FBBF" w14:textId="77777777" w:rsidR="006F6894" w:rsidRDefault="006F6894" w:rsidP="006F6894">
                  <w:pPr>
                    <w:jc w:val="center"/>
                    <w:rPr>
                      <w:rFonts w:ascii="Palatino Linotype" w:hAnsi="Palatino Linotype"/>
                      <w:sz w:val="28"/>
                      <w:lang w:val="en-IN"/>
                    </w:rPr>
                  </w:pPr>
                  <w:r>
                    <w:rPr>
                      <w:rFonts w:ascii="Palatino Linotype" w:hAnsi="Palatino Linotype"/>
                      <w:sz w:val="28"/>
                      <w:lang w:val="en-IN"/>
                    </w:rPr>
                    <w:t>Database</w:t>
                  </w:r>
                </w:p>
                <w:p w14:paraId="144DBB43" w14:textId="77777777" w:rsidR="006F6894" w:rsidRPr="005C738D" w:rsidRDefault="006F6894" w:rsidP="006F6894">
                  <w:pPr>
                    <w:jc w:val="center"/>
                    <w:rPr>
                      <w:rFonts w:ascii="Palatino Linotype" w:hAnsi="Palatino Linotype"/>
                      <w:sz w:val="28"/>
                      <w:lang w:val="en-IN"/>
                    </w:rPr>
                  </w:pPr>
                  <w:r>
                    <w:rPr>
                      <w:rFonts w:ascii="Palatino Linotype" w:hAnsi="Palatino Linotype"/>
                      <w:sz w:val="28"/>
                      <w:lang w:val="en-IN"/>
                    </w:rPr>
                    <w:t>(Questions)</w:t>
                  </w:r>
                </w:p>
              </w:txbxContent>
            </v:textbox>
          </v:rect>
        </w:pict>
      </w:r>
    </w:p>
    <w:p w14:paraId="4E7EB67C" w14:textId="77777777" w:rsidR="006F6894" w:rsidRPr="00F437C9" w:rsidRDefault="006F6894" w:rsidP="006F6894">
      <w:pPr>
        <w:spacing w:line="360" w:lineRule="auto"/>
        <w:jc w:val="both"/>
        <w:rPr>
          <w:rFonts w:ascii="Times New Roman" w:hAnsi="Times New Roman"/>
          <w:b/>
          <w:sz w:val="32"/>
          <w:szCs w:val="32"/>
          <w:u w:val="single"/>
        </w:rPr>
      </w:pPr>
    </w:p>
    <w:p w14:paraId="6E2B8B76" w14:textId="77777777" w:rsidR="006F6894" w:rsidRPr="00F437C9" w:rsidRDefault="006F6894" w:rsidP="006F6894">
      <w:pPr>
        <w:spacing w:line="360" w:lineRule="auto"/>
        <w:jc w:val="both"/>
        <w:rPr>
          <w:rFonts w:ascii="Times New Roman" w:hAnsi="Times New Roman"/>
          <w:b/>
          <w:sz w:val="32"/>
          <w:szCs w:val="32"/>
          <w:u w:val="single"/>
        </w:rPr>
      </w:pPr>
    </w:p>
    <w:p w14:paraId="17921499" w14:textId="77777777" w:rsidR="006F6894" w:rsidRPr="00F437C9" w:rsidRDefault="006F6894" w:rsidP="006F6894">
      <w:pPr>
        <w:spacing w:line="360" w:lineRule="auto"/>
        <w:rPr>
          <w:rFonts w:ascii="Times New Roman" w:hAnsi="Times New Roman"/>
          <w:b/>
          <w:sz w:val="32"/>
          <w:szCs w:val="32"/>
          <w:u w:val="single"/>
        </w:rPr>
      </w:pPr>
    </w:p>
    <w:p w14:paraId="5A2CE641" w14:textId="77777777" w:rsidR="006F6894" w:rsidRPr="00F437C9" w:rsidRDefault="006F6894" w:rsidP="006F6894">
      <w:pPr>
        <w:spacing w:line="360" w:lineRule="auto"/>
        <w:rPr>
          <w:rFonts w:ascii="Times New Roman" w:hAnsi="Times New Roman"/>
          <w:b/>
          <w:sz w:val="32"/>
          <w:szCs w:val="32"/>
          <w:u w:val="single"/>
        </w:rPr>
      </w:pPr>
    </w:p>
    <w:p w14:paraId="032DB6DF" w14:textId="77777777" w:rsidR="006F6894" w:rsidRPr="00F437C9" w:rsidRDefault="006F6894" w:rsidP="00300043">
      <w:pPr>
        <w:rPr>
          <w:rFonts w:ascii="Times New Roman" w:hAnsi="Times New Roman"/>
        </w:rPr>
      </w:pPr>
    </w:p>
    <w:p w14:paraId="622D7436" w14:textId="525B5552" w:rsidR="00300043" w:rsidRPr="00F437C9" w:rsidRDefault="00F473D5" w:rsidP="00300043">
      <w:pPr>
        <w:pStyle w:val="Heading2"/>
        <w:rPr>
          <w:rFonts w:ascii="Times New Roman" w:hAnsi="Times New Roman"/>
        </w:rPr>
      </w:pPr>
      <w:bookmarkStart w:id="14" w:name="_Toc131264845"/>
      <w:r w:rsidRPr="00F437C9">
        <w:rPr>
          <w:rFonts w:ascii="Times New Roman" w:hAnsi="Times New Roman"/>
        </w:rPr>
        <w:t>3</w:t>
      </w:r>
      <w:r w:rsidR="00300043" w:rsidRPr="00F437C9">
        <w:rPr>
          <w:rFonts w:ascii="Times New Roman" w:hAnsi="Times New Roman"/>
        </w:rPr>
        <w:t>.2 System Specification</w:t>
      </w:r>
      <w:bookmarkEnd w:id="14"/>
    </w:p>
    <w:p w14:paraId="04D018D5" w14:textId="304E6D67" w:rsidR="00300043" w:rsidRPr="00F437C9" w:rsidRDefault="00F473D5" w:rsidP="00300043">
      <w:pPr>
        <w:pStyle w:val="Heading3"/>
        <w:rPr>
          <w:rFonts w:ascii="Times New Roman" w:hAnsi="Times New Roman" w:cs="Times New Roman"/>
        </w:rPr>
      </w:pPr>
      <w:bookmarkStart w:id="15" w:name="_Toc131264846"/>
      <w:r w:rsidRPr="00F437C9">
        <w:rPr>
          <w:rFonts w:ascii="Times New Roman" w:hAnsi="Times New Roman" w:cs="Times New Roman"/>
        </w:rPr>
        <w:t>3</w:t>
      </w:r>
      <w:r w:rsidR="00300043" w:rsidRPr="00F437C9">
        <w:rPr>
          <w:rFonts w:ascii="Times New Roman" w:hAnsi="Times New Roman" w:cs="Times New Roman"/>
        </w:rPr>
        <w:t>.2.1 Hardware Specification</w:t>
      </w:r>
      <w:bookmarkEnd w:id="15"/>
    </w:p>
    <w:p w14:paraId="6AB863D1" w14:textId="28F417B5" w:rsidR="00300043" w:rsidRPr="004563A7" w:rsidRDefault="00300043" w:rsidP="00300043">
      <w:pPr>
        <w:rPr>
          <w:rFonts w:ascii="Times New Roman" w:hAnsi="Times New Roman"/>
          <w:sz w:val="24"/>
          <w:szCs w:val="24"/>
        </w:rPr>
      </w:pPr>
      <w:r w:rsidRPr="004563A7">
        <w:rPr>
          <w:rFonts w:ascii="Times New Roman" w:hAnsi="Times New Roman"/>
          <w:sz w:val="24"/>
          <w:szCs w:val="24"/>
        </w:rPr>
        <w:t>The hardware requirements for the proposed online mock test system are as follows:</w:t>
      </w:r>
    </w:p>
    <w:p w14:paraId="3EDA2803" w14:textId="104D354C" w:rsidR="00300043" w:rsidRPr="004563A7" w:rsidRDefault="00300043">
      <w:pPr>
        <w:pStyle w:val="ListParagraph"/>
        <w:numPr>
          <w:ilvl w:val="0"/>
          <w:numId w:val="7"/>
        </w:numPr>
        <w:rPr>
          <w:rFonts w:cs="Times New Roman"/>
        </w:rPr>
      </w:pPr>
      <w:r w:rsidRPr="004563A7">
        <w:rPr>
          <w:rFonts w:cs="Times New Roman"/>
        </w:rPr>
        <w:t>Processor: Intel Core i</w:t>
      </w:r>
      <w:r w:rsidR="006E797F" w:rsidRPr="004563A7">
        <w:rPr>
          <w:rFonts w:cs="Times New Roman"/>
        </w:rPr>
        <w:t>3</w:t>
      </w:r>
      <w:r w:rsidRPr="004563A7">
        <w:rPr>
          <w:rFonts w:cs="Times New Roman"/>
        </w:rPr>
        <w:t xml:space="preserve"> or higher</w:t>
      </w:r>
    </w:p>
    <w:p w14:paraId="523DC1D2" w14:textId="60E5740A" w:rsidR="00300043" w:rsidRPr="004563A7" w:rsidRDefault="00300043">
      <w:pPr>
        <w:pStyle w:val="ListParagraph"/>
        <w:numPr>
          <w:ilvl w:val="0"/>
          <w:numId w:val="7"/>
        </w:numPr>
        <w:rPr>
          <w:rFonts w:cs="Times New Roman"/>
        </w:rPr>
      </w:pPr>
      <w:r w:rsidRPr="004563A7">
        <w:rPr>
          <w:rFonts w:cs="Times New Roman"/>
        </w:rPr>
        <w:t xml:space="preserve">RAM: </w:t>
      </w:r>
      <w:r w:rsidR="006E797F" w:rsidRPr="004563A7">
        <w:rPr>
          <w:rFonts w:cs="Times New Roman"/>
        </w:rPr>
        <w:t>4</w:t>
      </w:r>
      <w:r w:rsidRPr="004563A7">
        <w:rPr>
          <w:rFonts w:cs="Times New Roman"/>
        </w:rPr>
        <w:t xml:space="preserve"> GB or higher</w:t>
      </w:r>
    </w:p>
    <w:p w14:paraId="2641811D" w14:textId="77777777" w:rsidR="00300043" w:rsidRPr="004563A7" w:rsidRDefault="00300043">
      <w:pPr>
        <w:pStyle w:val="ListParagraph"/>
        <w:numPr>
          <w:ilvl w:val="0"/>
          <w:numId w:val="7"/>
        </w:numPr>
        <w:rPr>
          <w:rFonts w:cs="Times New Roman"/>
        </w:rPr>
      </w:pPr>
      <w:r w:rsidRPr="004563A7">
        <w:rPr>
          <w:rFonts w:cs="Times New Roman"/>
        </w:rPr>
        <w:t>Storage: 128 GB or higher</w:t>
      </w:r>
    </w:p>
    <w:p w14:paraId="3A02F79F" w14:textId="77777777" w:rsidR="00300043" w:rsidRPr="004563A7" w:rsidRDefault="00300043">
      <w:pPr>
        <w:pStyle w:val="ListParagraph"/>
        <w:numPr>
          <w:ilvl w:val="0"/>
          <w:numId w:val="7"/>
        </w:numPr>
        <w:rPr>
          <w:rFonts w:cs="Times New Roman"/>
        </w:rPr>
      </w:pPr>
      <w:r w:rsidRPr="004563A7">
        <w:rPr>
          <w:rFonts w:cs="Times New Roman"/>
        </w:rPr>
        <w:t>Display: 1366 x 768 or higher resolution</w:t>
      </w:r>
    </w:p>
    <w:p w14:paraId="1EE2708C" w14:textId="4E458F64" w:rsidR="00300043" w:rsidRPr="00F437C9" w:rsidRDefault="00F473D5" w:rsidP="00300043">
      <w:pPr>
        <w:pStyle w:val="Heading3"/>
        <w:rPr>
          <w:rFonts w:ascii="Times New Roman" w:hAnsi="Times New Roman" w:cs="Times New Roman"/>
        </w:rPr>
      </w:pPr>
      <w:bookmarkStart w:id="16" w:name="_Toc131264847"/>
      <w:r w:rsidRPr="00F437C9">
        <w:rPr>
          <w:rFonts w:ascii="Times New Roman" w:hAnsi="Times New Roman" w:cs="Times New Roman"/>
        </w:rPr>
        <w:t>3</w:t>
      </w:r>
      <w:r w:rsidR="00300043" w:rsidRPr="00F437C9">
        <w:rPr>
          <w:rFonts w:ascii="Times New Roman" w:hAnsi="Times New Roman" w:cs="Times New Roman"/>
        </w:rPr>
        <w:t>.2.2 Software Specification</w:t>
      </w:r>
      <w:bookmarkEnd w:id="16"/>
    </w:p>
    <w:p w14:paraId="72E03832" w14:textId="1A2C2C7C" w:rsidR="00300043" w:rsidRPr="004563A7" w:rsidRDefault="00300043" w:rsidP="00300043">
      <w:pPr>
        <w:rPr>
          <w:rFonts w:ascii="Times New Roman" w:hAnsi="Times New Roman"/>
          <w:sz w:val="24"/>
          <w:szCs w:val="24"/>
        </w:rPr>
      </w:pPr>
      <w:r w:rsidRPr="004563A7">
        <w:rPr>
          <w:rFonts w:ascii="Times New Roman" w:hAnsi="Times New Roman"/>
          <w:sz w:val="24"/>
          <w:szCs w:val="24"/>
        </w:rPr>
        <w:t>The software requirements for the proposed online mock test system are as follows:</w:t>
      </w:r>
    </w:p>
    <w:p w14:paraId="1ED8CC2E" w14:textId="77777777" w:rsidR="00300043" w:rsidRPr="004563A7" w:rsidRDefault="00300043">
      <w:pPr>
        <w:pStyle w:val="ListParagraph"/>
        <w:numPr>
          <w:ilvl w:val="0"/>
          <w:numId w:val="8"/>
        </w:numPr>
        <w:rPr>
          <w:rFonts w:cs="Times New Roman"/>
        </w:rPr>
      </w:pPr>
      <w:r w:rsidRPr="004563A7">
        <w:rPr>
          <w:rFonts w:cs="Times New Roman"/>
        </w:rPr>
        <w:t>Operating System: Windows 10 or higher, macOS, or Linux</w:t>
      </w:r>
    </w:p>
    <w:p w14:paraId="7E1DB77B" w14:textId="77777777" w:rsidR="00300043" w:rsidRPr="004563A7" w:rsidRDefault="00300043">
      <w:pPr>
        <w:pStyle w:val="ListParagraph"/>
        <w:numPr>
          <w:ilvl w:val="0"/>
          <w:numId w:val="8"/>
        </w:numPr>
        <w:rPr>
          <w:rFonts w:cs="Times New Roman"/>
        </w:rPr>
      </w:pPr>
      <w:r w:rsidRPr="004563A7">
        <w:rPr>
          <w:rFonts w:cs="Times New Roman"/>
        </w:rPr>
        <w:t>Web Browser: Google Chrome, Mozilla Firefox, or Microsoft Edge</w:t>
      </w:r>
    </w:p>
    <w:p w14:paraId="5514E16B" w14:textId="77777777" w:rsidR="00300043" w:rsidRPr="004563A7" w:rsidRDefault="00300043">
      <w:pPr>
        <w:pStyle w:val="ListParagraph"/>
        <w:numPr>
          <w:ilvl w:val="0"/>
          <w:numId w:val="8"/>
        </w:numPr>
        <w:rPr>
          <w:rFonts w:cs="Times New Roman"/>
        </w:rPr>
      </w:pPr>
      <w:r w:rsidRPr="004563A7">
        <w:rPr>
          <w:rFonts w:cs="Times New Roman"/>
        </w:rPr>
        <w:t>Text Editor: Visual Studio Code, Sublime Text, or Atom</w:t>
      </w:r>
    </w:p>
    <w:p w14:paraId="1D18A9E7" w14:textId="77777777" w:rsidR="00300043" w:rsidRPr="004563A7" w:rsidRDefault="00300043">
      <w:pPr>
        <w:pStyle w:val="ListParagraph"/>
        <w:numPr>
          <w:ilvl w:val="0"/>
          <w:numId w:val="8"/>
        </w:numPr>
        <w:rPr>
          <w:rFonts w:cs="Times New Roman"/>
        </w:rPr>
      </w:pPr>
      <w:r w:rsidRPr="004563A7">
        <w:rPr>
          <w:rFonts w:cs="Times New Roman"/>
        </w:rPr>
        <w:t>Server-Side Framework: Node.js with Express.js</w:t>
      </w:r>
    </w:p>
    <w:p w14:paraId="563AC933" w14:textId="5AEEAB8C" w:rsidR="00300043" w:rsidRPr="004563A7" w:rsidRDefault="00300043">
      <w:pPr>
        <w:pStyle w:val="ListParagraph"/>
        <w:numPr>
          <w:ilvl w:val="0"/>
          <w:numId w:val="8"/>
        </w:numPr>
        <w:rPr>
          <w:rFonts w:cs="Times New Roman"/>
        </w:rPr>
      </w:pPr>
      <w:r w:rsidRPr="004563A7">
        <w:rPr>
          <w:rFonts w:cs="Times New Roman"/>
        </w:rPr>
        <w:t>Database: MongoDB or MySQL</w:t>
      </w:r>
    </w:p>
    <w:p w14:paraId="11380323" w14:textId="051E903B" w:rsidR="00300043" w:rsidRPr="004563A7" w:rsidRDefault="00300043" w:rsidP="00300043">
      <w:pPr>
        <w:rPr>
          <w:rFonts w:ascii="Times New Roman" w:hAnsi="Times New Roman"/>
          <w:sz w:val="24"/>
          <w:szCs w:val="24"/>
        </w:rPr>
      </w:pPr>
    </w:p>
    <w:p w14:paraId="3CE8349B" w14:textId="7AD61CBC" w:rsidR="00300043" w:rsidRPr="004563A7" w:rsidRDefault="00300043" w:rsidP="00300043">
      <w:pPr>
        <w:rPr>
          <w:rFonts w:ascii="Times New Roman" w:hAnsi="Times New Roman"/>
          <w:sz w:val="24"/>
          <w:szCs w:val="24"/>
        </w:rPr>
      </w:pPr>
      <w:r w:rsidRPr="004563A7">
        <w:rPr>
          <w:rFonts w:ascii="Times New Roman" w:hAnsi="Times New Roman"/>
          <w:sz w:val="24"/>
          <w:szCs w:val="24"/>
        </w:rPr>
        <w:t>These software specifications are necessary for developing and deploying the online mock test system. The server-side framework and database are crucial for creating a dynamic and responsive web application. The choice of text editor is up to the developer's preference, but it should be capable of handling HTML, CSS, and JavaScript files. Additionally, a modern web browser is necessary for testing and using the system.</w:t>
      </w:r>
    </w:p>
    <w:p w14:paraId="2514DDCE" w14:textId="1EB3F757" w:rsidR="00EC4694" w:rsidRPr="00F437C9" w:rsidRDefault="004E7875" w:rsidP="004E7875">
      <w:pPr>
        <w:spacing w:after="0" w:line="240" w:lineRule="auto"/>
        <w:rPr>
          <w:rFonts w:ascii="Times New Roman" w:hAnsi="Times New Roman"/>
        </w:rPr>
      </w:pPr>
      <w:r w:rsidRPr="00F437C9">
        <w:rPr>
          <w:rFonts w:ascii="Times New Roman" w:hAnsi="Times New Roman"/>
        </w:rPr>
        <w:br w:type="page"/>
      </w:r>
    </w:p>
    <w:p w14:paraId="5EE71652" w14:textId="04918A9C" w:rsidR="00EC4694" w:rsidRPr="00F437C9" w:rsidRDefault="00F473D5" w:rsidP="00EC4694">
      <w:pPr>
        <w:pStyle w:val="Heading1"/>
        <w:jc w:val="center"/>
        <w:rPr>
          <w:rFonts w:ascii="Times New Roman" w:hAnsi="Times New Roman"/>
        </w:rPr>
      </w:pPr>
      <w:bookmarkStart w:id="17" w:name="_Toc131264848"/>
      <w:r w:rsidRPr="00F437C9">
        <w:rPr>
          <w:rFonts w:ascii="Times New Roman" w:hAnsi="Times New Roman"/>
        </w:rPr>
        <w:lastRenderedPageBreak/>
        <w:t xml:space="preserve">4. </w:t>
      </w:r>
      <w:r w:rsidR="00EC4694" w:rsidRPr="00F437C9">
        <w:rPr>
          <w:rFonts w:ascii="Times New Roman" w:hAnsi="Times New Roman"/>
        </w:rPr>
        <w:t>SOFTWARE DESIGN</w:t>
      </w:r>
      <w:bookmarkEnd w:id="17"/>
    </w:p>
    <w:p w14:paraId="51FDD986" w14:textId="6B3969EB" w:rsidR="009B4316" w:rsidRPr="00F437C9" w:rsidRDefault="00F473D5" w:rsidP="009B4316">
      <w:pPr>
        <w:pStyle w:val="Heading2"/>
        <w:rPr>
          <w:rFonts w:ascii="Times New Roman" w:hAnsi="Times New Roman"/>
        </w:rPr>
      </w:pPr>
      <w:bookmarkStart w:id="18" w:name="_Toc131264849"/>
      <w:r w:rsidRPr="00F437C9">
        <w:rPr>
          <w:rFonts w:ascii="Times New Roman" w:hAnsi="Times New Roman"/>
        </w:rPr>
        <w:t>4</w:t>
      </w:r>
      <w:r w:rsidR="00EC4694" w:rsidRPr="00F437C9">
        <w:rPr>
          <w:rFonts w:ascii="Times New Roman" w:hAnsi="Times New Roman"/>
        </w:rPr>
        <w:t>.1 Interface Design:</w:t>
      </w:r>
      <w:bookmarkEnd w:id="18"/>
    </w:p>
    <w:p w14:paraId="71284342" w14:textId="0CFD73D1" w:rsidR="00EC4694" w:rsidRPr="004563A7" w:rsidRDefault="00EC4694" w:rsidP="00EC4694">
      <w:pPr>
        <w:rPr>
          <w:rFonts w:ascii="Times New Roman" w:hAnsi="Times New Roman"/>
          <w:sz w:val="24"/>
          <w:szCs w:val="24"/>
        </w:rPr>
      </w:pPr>
      <w:r w:rsidRPr="004563A7">
        <w:rPr>
          <w:rFonts w:ascii="Times New Roman" w:hAnsi="Times New Roman"/>
          <w:sz w:val="24"/>
          <w:szCs w:val="24"/>
        </w:rPr>
        <w:t>The interface design of the Online Mock Test system is developed to provide a user-friendly experience for the users. The design is developed to be simple and efficient, keeping in mind the user's perspective. The interface design is developed using HTML and CSS, which is compatible with various devices like desktops, laptops, and mobiles.</w:t>
      </w:r>
    </w:p>
    <w:p w14:paraId="21B79D4E" w14:textId="63544792" w:rsidR="003427E7" w:rsidRPr="004563A7" w:rsidRDefault="00EC4694" w:rsidP="004A6AF5">
      <w:pPr>
        <w:rPr>
          <w:rFonts w:ascii="Times New Roman" w:hAnsi="Times New Roman"/>
          <w:sz w:val="24"/>
          <w:szCs w:val="24"/>
        </w:rPr>
      </w:pPr>
      <w:r w:rsidRPr="004563A7">
        <w:rPr>
          <w:rFonts w:ascii="Times New Roman" w:hAnsi="Times New Roman"/>
          <w:sz w:val="24"/>
          <w:szCs w:val="24"/>
        </w:rPr>
        <w:t>The interface design consists of multiple pages, which are designed in such a way that the user can navigate between them easily. The pages are designed using a responsive design approach, which adjusts the page layout according to the device used to access the system. The system also provides interactive features like buttons, forms, and drop-down lists to enhance the user experience.</w:t>
      </w:r>
    </w:p>
    <w:p w14:paraId="334AA8B9" w14:textId="77777777" w:rsidR="009A570E" w:rsidRPr="00F437C9" w:rsidRDefault="009A570E" w:rsidP="004A6AF5">
      <w:pPr>
        <w:rPr>
          <w:rFonts w:ascii="Times New Roman" w:hAnsi="Times New Roman"/>
        </w:rPr>
      </w:pPr>
    </w:p>
    <w:p w14:paraId="74254CC4" w14:textId="14D6D74C" w:rsidR="004A6AF5" w:rsidRPr="00F437C9" w:rsidRDefault="00F473D5" w:rsidP="004A6AF5">
      <w:pPr>
        <w:pStyle w:val="Heading3"/>
        <w:rPr>
          <w:rFonts w:ascii="Times New Roman" w:hAnsi="Times New Roman" w:cs="Times New Roman"/>
        </w:rPr>
      </w:pPr>
      <w:bookmarkStart w:id="19" w:name="_Toc131264850"/>
      <w:r w:rsidRPr="00F437C9">
        <w:rPr>
          <w:rFonts w:ascii="Times New Roman" w:hAnsi="Times New Roman" w:cs="Times New Roman"/>
        </w:rPr>
        <w:t>4</w:t>
      </w:r>
      <w:r w:rsidR="004A6AF5" w:rsidRPr="00F437C9">
        <w:rPr>
          <w:rFonts w:ascii="Times New Roman" w:hAnsi="Times New Roman" w:cs="Times New Roman"/>
        </w:rPr>
        <w:t>.1.1 Home Page</w:t>
      </w:r>
      <w:bookmarkEnd w:id="19"/>
    </w:p>
    <w:p w14:paraId="300E4CFA" w14:textId="43DE4C3D" w:rsidR="004A6AF5" w:rsidRPr="004563A7" w:rsidRDefault="004A6AF5" w:rsidP="004A6AF5">
      <w:pPr>
        <w:rPr>
          <w:rFonts w:ascii="Times New Roman" w:hAnsi="Times New Roman"/>
          <w:sz w:val="24"/>
          <w:szCs w:val="24"/>
        </w:rPr>
      </w:pPr>
      <w:r w:rsidRPr="004563A7">
        <w:rPr>
          <w:rFonts w:ascii="Times New Roman" w:hAnsi="Times New Roman"/>
          <w:sz w:val="24"/>
          <w:szCs w:val="24"/>
        </w:rPr>
        <w:t>The home page consists of a header, body, and footer section. The header section contains the logo of the system and a navigation menu. The navigation menu includes links to various pages like home, about us, contact us, etc.</w:t>
      </w:r>
    </w:p>
    <w:p w14:paraId="2FABEA30" w14:textId="6F489F22" w:rsidR="004A6AF5" w:rsidRPr="004563A7" w:rsidRDefault="004A6AF5" w:rsidP="004A6AF5">
      <w:pPr>
        <w:rPr>
          <w:rFonts w:ascii="Times New Roman" w:hAnsi="Times New Roman"/>
          <w:sz w:val="24"/>
          <w:szCs w:val="24"/>
        </w:rPr>
      </w:pPr>
      <w:r w:rsidRPr="004563A7">
        <w:rPr>
          <w:rFonts w:ascii="Times New Roman" w:hAnsi="Times New Roman"/>
          <w:sz w:val="24"/>
          <w:szCs w:val="24"/>
        </w:rPr>
        <w:t>The body section of the home page contains a large banner with a title and a subtitle. Below the banner, there are two sections. The left section has a 'Get Started' button, which redirects the user to the signup page. The right section has a 'Login' button, which redirects the user to the login page.</w:t>
      </w:r>
    </w:p>
    <w:p w14:paraId="500DDBA1" w14:textId="77777777" w:rsidR="008F10E7" w:rsidRPr="00F437C9" w:rsidRDefault="008F10E7" w:rsidP="004A6AF5">
      <w:pPr>
        <w:rPr>
          <w:rFonts w:ascii="Times New Roman" w:hAnsi="Times New Roman"/>
        </w:rPr>
      </w:pPr>
    </w:p>
    <w:p w14:paraId="1DEBB525" w14:textId="77777777" w:rsidR="004A6AF5" w:rsidRPr="00F437C9" w:rsidRDefault="004A6AF5" w:rsidP="004A6AF5">
      <w:pPr>
        <w:jc w:val="center"/>
        <w:rPr>
          <w:rFonts w:ascii="Times New Roman" w:hAnsi="Times New Roman"/>
          <w:b/>
          <w:bCs/>
          <w:u w:val="single"/>
        </w:rPr>
      </w:pPr>
      <w:r w:rsidRPr="00F437C9">
        <w:rPr>
          <w:rFonts w:ascii="Times New Roman" w:hAnsi="Times New Roman"/>
          <w:noProof/>
        </w:rPr>
        <w:drawing>
          <wp:inline distT="0" distB="0" distL="0" distR="0" wp14:anchorId="0B5467BA" wp14:editId="30272587">
            <wp:extent cx="5658378" cy="26600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a:ext>
                      </a:extLst>
                    </a:blip>
                    <a:stretch>
                      <a:fillRect/>
                    </a:stretch>
                  </pic:blipFill>
                  <pic:spPr>
                    <a:xfrm>
                      <a:off x="0" y="0"/>
                      <a:ext cx="5766609" cy="2710954"/>
                    </a:xfrm>
                    <a:prstGeom prst="rect">
                      <a:avLst/>
                    </a:prstGeom>
                  </pic:spPr>
                </pic:pic>
              </a:graphicData>
            </a:graphic>
          </wp:inline>
        </w:drawing>
      </w:r>
    </w:p>
    <w:p w14:paraId="71440555" w14:textId="77777777" w:rsidR="004A6AF5" w:rsidRPr="00F437C9" w:rsidRDefault="004A6AF5" w:rsidP="004A6AF5">
      <w:pPr>
        <w:rPr>
          <w:rFonts w:ascii="Times New Roman" w:hAnsi="Times New Roman"/>
        </w:rPr>
      </w:pPr>
    </w:p>
    <w:p w14:paraId="23E18C36" w14:textId="094774BF" w:rsidR="004A6AF5" w:rsidRPr="00F437C9" w:rsidRDefault="00F473D5" w:rsidP="004A6AF5">
      <w:pPr>
        <w:pStyle w:val="Heading3"/>
        <w:rPr>
          <w:rFonts w:ascii="Times New Roman" w:hAnsi="Times New Roman" w:cs="Times New Roman"/>
        </w:rPr>
      </w:pPr>
      <w:bookmarkStart w:id="20" w:name="_Toc131264851"/>
      <w:r w:rsidRPr="00F437C9">
        <w:rPr>
          <w:rFonts w:ascii="Times New Roman" w:hAnsi="Times New Roman" w:cs="Times New Roman"/>
        </w:rPr>
        <w:lastRenderedPageBreak/>
        <w:t>4</w:t>
      </w:r>
      <w:r w:rsidR="004A6AF5" w:rsidRPr="00F437C9">
        <w:rPr>
          <w:rFonts w:ascii="Times New Roman" w:hAnsi="Times New Roman" w:cs="Times New Roman"/>
        </w:rPr>
        <w:t>.1.2 Login Page</w:t>
      </w:r>
      <w:bookmarkEnd w:id="20"/>
    </w:p>
    <w:p w14:paraId="1ECCC07F" w14:textId="3558A9CD" w:rsidR="004A6AF5" w:rsidRPr="004563A7" w:rsidRDefault="004A6AF5" w:rsidP="004A6AF5">
      <w:pPr>
        <w:rPr>
          <w:rFonts w:ascii="Times New Roman" w:hAnsi="Times New Roman"/>
          <w:sz w:val="24"/>
          <w:szCs w:val="24"/>
        </w:rPr>
      </w:pPr>
      <w:r w:rsidRPr="004563A7">
        <w:rPr>
          <w:rFonts w:ascii="Times New Roman" w:hAnsi="Times New Roman"/>
          <w:sz w:val="24"/>
          <w:szCs w:val="24"/>
        </w:rPr>
        <w:t>The login page has a simple design with a login form in the center of the page. The form has two input fields for email and password and a submit button. The page also includes a link to the signup page for new users and a forgot password link.</w:t>
      </w:r>
    </w:p>
    <w:p w14:paraId="2576F30B" w14:textId="77777777" w:rsidR="009A570E" w:rsidRPr="00F437C9" w:rsidRDefault="009A570E" w:rsidP="004A6AF5">
      <w:pPr>
        <w:rPr>
          <w:rFonts w:ascii="Times New Roman" w:hAnsi="Times New Roman"/>
        </w:rPr>
      </w:pPr>
    </w:p>
    <w:p w14:paraId="5C65BF03" w14:textId="77777777" w:rsidR="004A6AF5" w:rsidRPr="00F437C9" w:rsidRDefault="004A6AF5" w:rsidP="004A6AF5">
      <w:pPr>
        <w:jc w:val="center"/>
        <w:rPr>
          <w:rFonts w:ascii="Times New Roman" w:hAnsi="Times New Roman"/>
        </w:rPr>
      </w:pPr>
      <w:r w:rsidRPr="00F437C9">
        <w:rPr>
          <w:rFonts w:ascii="Times New Roman" w:hAnsi="Times New Roman"/>
          <w:noProof/>
        </w:rPr>
        <w:drawing>
          <wp:inline distT="0" distB="0" distL="0" distR="0" wp14:anchorId="06F387C6" wp14:editId="661D80F6">
            <wp:extent cx="3200400" cy="27594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a:ext>
                      </a:extLst>
                    </a:blip>
                    <a:stretch>
                      <a:fillRect/>
                    </a:stretch>
                  </pic:blipFill>
                  <pic:spPr>
                    <a:xfrm>
                      <a:off x="0" y="0"/>
                      <a:ext cx="3206661" cy="2764811"/>
                    </a:xfrm>
                    <a:prstGeom prst="rect">
                      <a:avLst/>
                    </a:prstGeom>
                  </pic:spPr>
                </pic:pic>
              </a:graphicData>
            </a:graphic>
          </wp:inline>
        </w:drawing>
      </w:r>
    </w:p>
    <w:p w14:paraId="3001898D" w14:textId="77777777" w:rsidR="004A6AF5" w:rsidRPr="00F437C9" w:rsidRDefault="004A6AF5" w:rsidP="004A6AF5">
      <w:pPr>
        <w:rPr>
          <w:rFonts w:ascii="Times New Roman" w:hAnsi="Times New Roman"/>
        </w:rPr>
      </w:pPr>
    </w:p>
    <w:p w14:paraId="098D73CF" w14:textId="294546E5" w:rsidR="004A6AF5" w:rsidRPr="00F437C9" w:rsidRDefault="00F473D5" w:rsidP="004A6AF5">
      <w:pPr>
        <w:pStyle w:val="Heading3"/>
        <w:rPr>
          <w:rFonts w:ascii="Times New Roman" w:hAnsi="Times New Roman" w:cs="Times New Roman"/>
        </w:rPr>
      </w:pPr>
      <w:bookmarkStart w:id="21" w:name="_Toc131264852"/>
      <w:r w:rsidRPr="00F437C9">
        <w:rPr>
          <w:rFonts w:ascii="Times New Roman" w:hAnsi="Times New Roman" w:cs="Times New Roman"/>
        </w:rPr>
        <w:t>4</w:t>
      </w:r>
      <w:r w:rsidR="004A6AF5" w:rsidRPr="00F437C9">
        <w:rPr>
          <w:rFonts w:ascii="Times New Roman" w:hAnsi="Times New Roman" w:cs="Times New Roman"/>
        </w:rPr>
        <w:t>.1.3 Signup Page</w:t>
      </w:r>
      <w:bookmarkEnd w:id="21"/>
    </w:p>
    <w:p w14:paraId="12A09362" w14:textId="714A4F47" w:rsidR="004A6AF5" w:rsidRPr="004563A7" w:rsidRDefault="004A6AF5" w:rsidP="004A6AF5">
      <w:pPr>
        <w:rPr>
          <w:rFonts w:ascii="Times New Roman" w:hAnsi="Times New Roman"/>
          <w:sz w:val="24"/>
          <w:szCs w:val="24"/>
        </w:rPr>
      </w:pPr>
      <w:r w:rsidRPr="004563A7">
        <w:rPr>
          <w:rFonts w:ascii="Times New Roman" w:hAnsi="Times New Roman"/>
          <w:sz w:val="24"/>
          <w:szCs w:val="24"/>
        </w:rPr>
        <w:t>The signup page has a similar design to the login page. It also has a form in the center of the page with input fields for name, email, password, and confirm password. The form also includes a submit button and a link to the login page for existing users.</w:t>
      </w:r>
    </w:p>
    <w:p w14:paraId="4AD054F9" w14:textId="77777777" w:rsidR="009A570E" w:rsidRPr="00F437C9" w:rsidRDefault="009A570E" w:rsidP="004A6AF5">
      <w:pPr>
        <w:rPr>
          <w:rFonts w:ascii="Times New Roman" w:hAnsi="Times New Roman"/>
        </w:rPr>
      </w:pPr>
    </w:p>
    <w:p w14:paraId="6C007DAD" w14:textId="77777777" w:rsidR="004A6AF5" w:rsidRPr="00F437C9" w:rsidRDefault="004A6AF5" w:rsidP="004A6AF5">
      <w:pPr>
        <w:jc w:val="center"/>
        <w:rPr>
          <w:rFonts w:ascii="Times New Roman" w:hAnsi="Times New Roman"/>
          <w:b/>
          <w:bCs/>
          <w:u w:val="single"/>
        </w:rPr>
      </w:pPr>
      <w:r w:rsidRPr="00F437C9">
        <w:rPr>
          <w:rFonts w:ascii="Times New Roman" w:hAnsi="Times New Roman"/>
          <w:noProof/>
        </w:rPr>
        <w:drawing>
          <wp:inline distT="0" distB="0" distL="0" distR="0" wp14:anchorId="4CBAE7CD" wp14:editId="68D77279">
            <wp:extent cx="3151909" cy="25469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a:ext>
                      </a:extLst>
                    </a:blip>
                    <a:stretch>
                      <a:fillRect/>
                    </a:stretch>
                  </pic:blipFill>
                  <pic:spPr>
                    <a:xfrm>
                      <a:off x="0" y="0"/>
                      <a:ext cx="3162835" cy="2555762"/>
                    </a:xfrm>
                    <a:prstGeom prst="rect">
                      <a:avLst/>
                    </a:prstGeom>
                  </pic:spPr>
                </pic:pic>
              </a:graphicData>
            </a:graphic>
          </wp:inline>
        </w:drawing>
      </w:r>
    </w:p>
    <w:p w14:paraId="3542DF82" w14:textId="77777777" w:rsidR="004A6AF5" w:rsidRPr="00F437C9" w:rsidRDefault="004A6AF5" w:rsidP="004A6AF5">
      <w:pPr>
        <w:rPr>
          <w:rFonts w:ascii="Times New Roman" w:hAnsi="Times New Roman"/>
        </w:rPr>
      </w:pPr>
    </w:p>
    <w:p w14:paraId="575936E0" w14:textId="2F6301BF" w:rsidR="004E7875" w:rsidRPr="00F437C9" w:rsidRDefault="00F473D5" w:rsidP="004E7875">
      <w:pPr>
        <w:pStyle w:val="Heading3"/>
        <w:rPr>
          <w:rFonts w:ascii="Times New Roman" w:hAnsi="Times New Roman" w:cs="Times New Roman"/>
        </w:rPr>
      </w:pPr>
      <w:bookmarkStart w:id="22" w:name="_Toc131264853"/>
      <w:r w:rsidRPr="00F437C9">
        <w:rPr>
          <w:rFonts w:ascii="Times New Roman" w:hAnsi="Times New Roman" w:cs="Times New Roman"/>
        </w:rPr>
        <w:lastRenderedPageBreak/>
        <w:t>4</w:t>
      </w:r>
      <w:r w:rsidR="004E7875" w:rsidRPr="00F437C9">
        <w:rPr>
          <w:rFonts w:ascii="Times New Roman" w:hAnsi="Times New Roman" w:cs="Times New Roman"/>
        </w:rPr>
        <w:t>.1.</w:t>
      </w:r>
      <w:r w:rsidR="004A6AF5" w:rsidRPr="00F437C9">
        <w:rPr>
          <w:rFonts w:ascii="Times New Roman" w:hAnsi="Times New Roman" w:cs="Times New Roman"/>
        </w:rPr>
        <w:t>4</w:t>
      </w:r>
      <w:r w:rsidR="004E7875" w:rsidRPr="00F437C9">
        <w:rPr>
          <w:rFonts w:ascii="Times New Roman" w:hAnsi="Times New Roman" w:cs="Times New Roman"/>
        </w:rPr>
        <w:t xml:space="preserve"> Dashboard Page</w:t>
      </w:r>
      <w:bookmarkEnd w:id="22"/>
    </w:p>
    <w:p w14:paraId="2BFAB0CA" w14:textId="6EE1EBDE" w:rsidR="004E7875" w:rsidRPr="004563A7" w:rsidRDefault="004E7875" w:rsidP="004E7875">
      <w:pPr>
        <w:rPr>
          <w:rFonts w:ascii="Times New Roman" w:hAnsi="Times New Roman"/>
          <w:sz w:val="24"/>
          <w:szCs w:val="24"/>
        </w:rPr>
      </w:pPr>
      <w:r w:rsidRPr="004563A7">
        <w:rPr>
          <w:rFonts w:ascii="Times New Roman" w:hAnsi="Times New Roman"/>
          <w:sz w:val="24"/>
          <w:szCs w:val="24"/>
        </w:rPr>
        <w:t>The dashboard page is an HTML document that serves as the main interface of a web application called "</w:t>
      </w:r>
      <w:proofErr w:type="spellStart"/>
      <w:r w:rsidRPr="004563A7">
        <w:rPr>
          <w:rFonts w:ascii="Times New Roman" w:hAnsi="Times New Roman"/>
          <w:sz w:val="24"/>
          <w:szCs w:val="24"/>
        </w:rPr>
        <w:t>TestPrep</w:t>
      </w:r>
      <w:proofErr w:type="spellEnd"/>
      <w:r w:rsidRPr="004563A7">
        <w:rPr>
          <w:rFonts w:ascii="Times New Roman" w:hAnsi="Times New Roman"/>
          <w:sz w:val="24"/>
          <w:szCs w:val="24"/>
        </w:rPr>
        <w:t>". It consists of a sidebar and a content section. The sidebar contains the brand logo, navigation menu with links to different topics such as Aptitude, Reasoning, General Awareness, and Verbal. The bottom menu in the sidebar contains a logout link.</w:t>
      </w:r>
    </w:p>
    <w:p w14:paraId="493B109E" w14:textId="6C228461" w:rsidR="004E7875" w:rsidRPr="004563A7" w:rsidRDefault="004E7875" w:rsidP="004E7875">
      <w:pPr>
        <w:rPr>
          <w:rFonts w:ascii="Times New Roman" w:hAnsi="Times New Roman"/>
          <w:sz w:val="24"/>
          <w:szCs w:val="24"/>
        </w:rPr>
      </w:pPr>
      <w:r w:rsidRPr="004563A7">
        <w:rPr>
          <w:rFonts w:ascii="Times New Roman" w:hAnsi="Times New Roman"/>
          <w:sz w:val="24"/>
          <w:szCs w:val="24"/>
        </w:rPr>
        <w:t xml:space="preserve">The content section includes a navbar with a search bar, a switch mode button, and a user profile icon. The main section includes a heading with a dropdown list of test length and a box-info section that displays "Choose Topic </w:t>
      </w:r>
      <w:proofErr w:type="gramStart"/>
      <w:r w:rsidRPr="004563A7">
        <w:rPr>
          <w:rFonts w:ascii="Times New Roman" w:hAnsi="Times New Roman"/>
          <w:sz w:val="24"/>
          <w:szCs w:val="24"/>
        </w:rPr>
        <w:t>From</w:t>
      </w:r>
      <w:proofErr w:type="gramEnd"/>
      <w:r w:rsidRPr="004563A7">
        <w:rPr>
          <w:rFonts w:ascii="Times New Roman" w:hAnsi="Times New Roman"/>
          <w:sz w:val="24"/>
          <w:szCs w:val="24"/>
        </w:rPr>
        <w:t xml:space="preserve"> Sidebar" text.</w:t>
      </w:r>
    </w:p>
    <w:p w14:paraId="2D6A778C" w14:textId="52377E46" w:rsidR="004E7875" w:rsidRPr="004563A7" w:rsidRDefault="004E7875" w:rsidP="004E7875">
      <w:pPr>
        <w:rPr>
          <w:rFonts w:ascii="Times New Roman" w:hAnsi="Times New Roman"/>
          <w:sz w:val="24"/>
          <w:szCs w:val="24"/>
        </w:rPr>
      </w:pPr>
      <w:r w:rsidRPr="004563A7">
        <w:rPr>
          <w:rFonts w:ascii="Times New Roman" w:hAnsi="Times New Roman"/>
          <w:sz w:val="24"/>
          <w:szCs w:val="24"/>
        </w:rPr>
        <w:t xml:space="preserve">The HTML document also includes links to external CSS and </w:t>
      </w:r>
      <w:proofErr w:type="spellStart"/>
      <w:r w:rsidRPr="004563A7">
        <w:rPr>
          <w:rFonts w:ascii="Times New Roman" w:hAnsi="Times New Roman"/>
          <w:sz w:val="24"/>
          <w:szCs w:val="24"/>
        </w:rPr>
        <w:t>Boxicons</w:t>
      </w:r>
      <w:proofErr w:type="spellEnd"/>
      <w:r w:rsidRPr="004563A7">
        <w:rPr>
          <w:rFonts w:ascii="Times New Roman" w:hAnsi="Times New Roman"/>
          <w:sz w:val="24"/>
          <w:szCs w:val="24"/>
        </w:rPr>
        <w:t xml:space="preserve"> libraries, as well as a JavaScript file that is used to manipulate the DOM elements in the HTML document.</w:t>
      </w:r>
    </w:p>
    <w:p w14:paraId="35F41EB1" w14:textId="77777777" w:rsidR="009A570E" w:rsidRPr="00F437C9" w:rsidRDefault="009A570E" w:rsidP="004E7875">
      <w:pPr>
        <w:rPr>
          <w:rFonts w:ascii="Times New Roman" w:hAnsi="Times New Roman"/>
        </w:rPr>
      </w:pPr>
    </w:p>
    <w:p w14:paraId="4CA07376" w14:textId="06A9F07D" w:rsidR="004E7875" w:rsidRPr="00F437C9" w:rsidRDefault="004E7875" w:rsidP="004E7875">
      <w:pPr>
        <w:jc w:val="center"/>
        <w:rPr>
          <w:rFonts w:ascii="Times New Roman" w:hAnsi="Times New Roman"/>
        </w:rPr>
      </w:pPr>
      <w:r w:rsidRPr="00F437C9">
        <w:rPr>
          <w:rFonts w:ascii="Times New Roman" w:hAnsi="Times New Roman"/>
          <w:noProof/>
        </w:rPr>
        <w:drawing>
          <wp:inline distT="0" distB="0" distL="0" distR="0" wp14:anchorId="5804FE5F" wp14:editId="39617009">
            <wp:extent cx="4745182" cy="21832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a:ext>
                      </a:extLst>
                    </a:blip>
                    <a:stretch>
                      <a:fillRect/>
                    </a:stretch>
                  </pic:blipFill>
                  <pic:spPr>
                    <a:xfrm>
                      <a:off x="0" y="0"/>
                      <a:ext cx="4747228" cy="2184163"/>
                    </a:xfrm>
                    <a:prstGeom prst="rect">
                      <a:avLst/>
                    </a:prstGeom>
                  </pic:spPr>
                </pic:pic>
              </a:graphicData>
            </a:graphic>
          </wp:inline>
        </w:drawing>
      </w:r>
    </w:p>
    <w:p w14:paraId="407BAACD" w14:textId="77777777" w:rsidR="009A570E" w:rsidRPr="00F437C9" w:rsidRDefault="009A570E" w:rsidP="004E7875">
      <w:pPr>
        <w:jc w:val="center"/>
        <w:rPr>
          <w:rFonts w:ascii="Times New Roman" w:hAnsi="Times New Roman"/>
        </w:rPr>
      </w:pPr>
    </w:p>
    <w:p w14:paraId="7D5F8D74" w14:textId="77CB61D8" w:rsidR="00323DF8" w:rsidRPr="00F437C9" w:rsidRDefault="00F473D5" w:rsidP="00323DF8">
      <w:pPr>
        <w:pStyle w:val="Heading3"/>
        <w:rPr>
          <w:rFonts w:ascii="Times New Roman" w:hAnsi="Times New Roman" w:cs="Times New Roman"/>
        </w:rPr>
      </w:pPr>
      <w:bookmarkStart w:id="23" w:name="_Toc131264854"/>
      <w:r w:rsidRPr="00F437C9">
        <w:rPr>
          <w:rFonts w:ascii="Times New Roman" w:hAnsi="Times New Roman" w:cs="Times New Roman"/>
        </w:rPr>
        <w:t>4</w:t>
      </w:r>
      <w:r w:rsidR="00323DF8" w:rsidRPr="00F437C9">
        <w:rPr>
          <w:rFonts w:ascii="Times New Roman" w:hAnsi="Times New Roman" w:cs="Times New Roman"/>
        </w:rPr>
        <w:t>.1.</w:t>
      </w:r>
      <w:r w:rsidR="006972DA" w:rsidRPr="00F437C9">
        <w:rPr>
          <w:rFonts w:ascii="Times New Roman" w:hAnsi="Times New Roman" w:cs="Times New Roman"/>
        </w:rPr>
        <w:t>5</w:t>
      </w:r>
      <w:r w:rsidR="00323DF8" w:rsidRPr="00F437C9">
        <w:rPr>
          <w:rFonts w:ascii="Times New Roman" w:hAnsi="Times New Roman" w:cs="Times New Roman"/>
        </w:rPr>
        <w:t xml:space="preserve"> </w:t>
      </w:r>
      <w:r w:rsidR="009A570E" w:rsidRPr="00F437C9">
        <w:rPr>
          <w:rFonts w:ascii="Times New Roman" w:hAnsi="Times New Roman" w:cs="Times New Roman"/>
        </w:rPr>
        <w:t xml:space="preserve">Test </w:t>
      </w:r>
      <w:r w:rsidR="00323DF8" w:rsidRPr="00F437C9">
        <w:rPr>
          <w:rFonts w:ascii="Times New Roman" w:hAnsi="Times New Roman" w:cs="Times New Roman"/>
        </w:rPr>
        <w:t>Page</w:t>
      </w:r>
      <w:bookmarkEnd w:id="23"/>
    </w:p>
    <w:p w14:paraId="4F125525" w14:textId="038AC2CB" w:rsidR="00323DF8" w:rsidRPr="004563A7" w:rsidRDefault="00323DF8" w:rsidP="00323DF8">
      <w:pPr>
        <w:rPr>
          <w:rFonts w:ascii="Times New Roman" w:hAnsi="Times New Roman"/>
          <w:sz w:val="24"/>
          <w:szCs w:val="24"/>
        </w:rPr>
      </w:pPr>
      <w:r w:rsidRPr="004563A7">
        <w:rPr>
          <w:rFonts w:ascii="Times New Roman" w:hAnsi="Times New Roman"/>
          <w:sz w:val="24"/>
          <w:szCs w:val="24"/>
        </w:rPr>
        <w:t>The above HTML code defines the structure of a test page. It consists of a set of rules and a "Start Test" button. When the user clicks on the "Start Test" button, the timer will start and questions will be displayed on the page.</w:t>
      </w:r>
    </w:p>
    <w:p w14:paraId="05A21699" w14:textId="0D9E6C14" w:rsidR="00323DF8" w:rsidRPr="004563A7" w:rsidRDefault="00323DF8" w:rsidP="00323DF8">
      <w:pPr>
        <w:rPr>
          <w:rFonts w:ascii="Times New Roman" w:hAnsi="Times New Roman"/>
          <w:sz w:val="24"/>
          <w:szCs w:val="24"/>
        </w:rPr>
      </w:pPr>
      <w:r w:rsidRPr="004563A7">
        <w:rPr>
          <w:rFonts w:ascii="Times New Roman" w:hAnsi="Times New Roman"/>
          <w:sz w:val="24"/>
          <w:szCs w:val="24"/>
        </w:rPr>
        <w:t xml:space="preserve">After the test is completed, the results will be displayed in a table with information about the total number of questions, the number of correct, </w:t>
      </w:r>
      <w:proofErr w:type="gramStart"/>
      <w:r w:rsidRPr="004563A7">
        <w:rPr>
          <w:rFonts w:ascii="Times New Roman" w:hAnsi="Times New Roman"/>
          <w:sz w:val="24"/>
          <w:szCs w:val="24"/>
        </w:rPr>
        <w:t>incorrect</w:t>
      </w:r>
      <w:proofErr w:type="gramEnd"/>
      <w:r w:rsidRPr="004563A7">
        <w:rPr>
          <w:rFonts w:ascii="Times New Roman" w:hAnsi="Times New Roman"/>
          <w:sz w:val="24"/>
          <w:szCs w:val="24"/>
        </w:rPr>
        <w:t xml:space="preserve"> and </w:t>
      </w:r>
      <w:proofErr w:type="spellStart"/>
      <w:r w:rsidRPr="004563A7">
        <w:rPr>
          <w:rFonts w:ascii="Times New Roman" w:hAnsi="Times New Roman"/>
          <w:sz w:val="24"/>
          <w:szCs w:val="24"/>
        </w:rPr>
        <w:t>unattempted</w:t>
      </w:r>
      <w:proofErr w:type="spellEnd"/>
      <w:r w:rsidRPr="004563A7">
        <w:rPr>
          <w:rFonts w:ascii="Times New Roman" w:hAnsi="Times New Roman"/>
          <w:sz w:val="24"/>
          <w:szCs w:val="24"/>
        </w:rPr>
        <w:t xml:space="preserve"> questions, and the score. There is also a button to print the questions and results.</w:t>
      </w:r>
    </w:p>
    <w:p w14:paraId="31BCDEA5" w14:textId="15C7A0E8" w:rsidR="00323DF8" w:rsidRPr="004563A7" w:rsidRDefault="00323DF8" w:rsidP="00323DF8">
      <w:pPr>
        <w:rPr>
          <w:rFonts w:ascii="Times New Roman" w:hAnsi="Times New Roman"/>
          <w:sz w:val="24"/>
          <w:szCs w:val="24"/>
        </w:rPr>
      </w:pPr>
      <w:r w:rsidRPr="004563A7">
        <w:rPr>
          <w:rFonts w:ascii="Times New Roman" w:hAnsi="Times New Roman"/>
          <w:sz w:val="24"/>
          <w:szCs w:val="24"/>
        </w:rPr>
        <w:t>This HTML code uses an external CSS file and JavaScript file to define the styling and behavior of the test page respectively.</w:t>
      </w:r>
    </w:p>
    <w:p w14:paraId="2674A013" w14:textId="7E6DC8FC" w:rsidR="004A6AF5" w:rsidRPr="00F437C9" w:rsidRDefault="004A6AF5" w:rsidP="004A6AF5">
      <w:pPr>
        <w:jc w:val="center"/>
        <w:rPr>
          <w:rFonts w:ascii="Times New Roman" w:hAnsi="Times New Roman"/>
        </w:rPr>
      </w:pPr>
      <w:r w:rsidRPr="00F437C9">
        <w:rPr>
          <w:rFonts w:ascii="Times New Roman" w:hAnsi="Times New Roman"/>
          <w:noProof/>
        </w:rPr>
        <w:lastRenderedPageBreak/>
        <w:drawing>
          <wp:inline distT="0" distB="0" distL="0" distR="0" wp14:anchorId="480088E5" wp14:editId="5BB9CC68">
            <wp:extent cx="4743508" cy="27735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a:ext>
                      </a:extLst>
                    </a:blip>
                    <a:stretch>
                      <a:fillRect/>
                    </a:stretch>
                  </pic:blipFill>
                  <pic:spPr>
                    <a:xfrm>
                      <a:off x="0" y="0"/>
                      <a:ext cx="4766320" cy="2786927"/>
                    </a:xfrm>
                    <a:prstGeom prst="rect">
                      <a:avLst/>
                    </a:prstGeom>
                  </pic:spPr>
                </pic:pic>
              </a:graphicData>
            </a:graphic>
          </wp:inline>
        </w:drawing>
      </w:r>
    </w:p>
    <w:p w14:paraId="54C4605C" w14:textId="361A772F" w:rsidR="004A6AF5" w:rsidRPr="00F437C9" w:rsidRDefault="004A6AF5" w:rsidP="004A6AF5">
      <w:pPr>
        <w:jc w:val="center"/>
        <w:rPr>
          <w:rFonts w:ascii="Times New Roman" w:hAnsi="Times New Roman"/>
        </w:rPr>
      </w:pPr>
      <w:r w:rsidRPr="00F437C9">
        <w:rPr>
          <w:rFonts w:ascii="Times New Roman" w:hAnsi="Times New Roman"/>
          <w:noProof/>
        </w:rPr>
        <w:drawing>
          <wp:inline distT="0" distB="0" distL="0" distR="0" wp14:anchorId="3A68216C" wp14:editId="388D5151">
            <wp:extent cx="5226382" cy="23899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a:ext>
                      </a:extLst>
                    </a:blip>
                    <a:stretch>
                      <a:fillRect/>
                    </a:stretch>
                  </pic:blipFill>
                  <pic:spPr>
                    <a:xfrm>
                      <a:off x="0" y="0"/>
                      <a:ext cx="5239687" cy="2395993"/>
                    </a:xfrm>
                    <a:prstGeom prst="rect">
                      <a:avLst/>
                    </a:prstGeom>
                  </pic:spPr>
                </pic:pic>
              </a:graphicData>
            </a:graphic>
          </wp:inline>
        </w:drawing>
      </w:r>
    </w:p>
    <w:p w14:paraId="305B070A" w14:textId="5381BEF0" w:rsidR="004A6AF5" w:rsidRPr="00F437C9" w:rsidRDefault="004A6AF5" w:rsidP="004A6AF5">
      <w:pPr>
        <w:jc w:val="center"/>
        <w:rPr>
          <w:rFonts w:ascii="Times New Roman" w:hAnsi="Times New Roman"/>
        </w:rPr>
      </w:pPr>
      <w:r w:rsidRPr="00F437C9">
        <w:rPr>
          <w:rFonts w:ascii="Times New Roman" w:hAnsi="Times New Roman"/>
          <w:noProof/>
        </w:rPr>
        <w:drawing>
          <wp:inline distT="0" distB="0" distL="0" distR="0" wp14:anchorId="77C9A7D9" wp14:editId="15FC2667">
            <wp:extent cx="4979404" cy="26323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a:ext>
                      </a:extLst>
                    </a:blip>
                    <a:stretch>
                      <a:fillRect/>
                    </a:stretch>
                  </pic:blipFill>
                  <pic:spPr>
                    <a:xfrm>
                      <a:off x="0" y="0"/>
                      <a:ext cx="4997416" cy="2641886"/>
                    </a:xfrm>
                    <a:prstGeom prst="rect">
                      <a:avLst/>
                    </a:prstGeom>
                  </pic:spPr>
                </pic:pic>
              </a:graphicData>
            </a:graphic>
          </wp:inline>
        </w:drawing>
      </w:r>
    </w:p>
    <w:p w14:paraId="0A9371A1" w14:textId="4B9CBEC0" w:rsidR="00831BBE" w:rsidRPr="00F437C9" w:rsidRDefault="00F473D5" w:rsidP="00831BBE">
      <w:pPr>
        <w:pStyle w:val="Heading3"/>
        <w:rPr>
          <w:rFonts w:ascii="Times New Roman" w:hAnsi="Times New Roman" w:cs="Times New Roman"/>
        </w:rPr>
      </w:pPr>
      <w:bookmarkStart w:id="24" w:name="_Toc131264855"/>
      <w:r w:rsidRPr="00F437C9">
        <w:rPr>
          <w:rFonts w:ascii="Times New Roman" w:hAnsi="Times New Roman" w:cs="Times New Roman"/>
        </w:rPr>
        <w:lastRenderedPageBreak/>
        <w:t>4</w:t>
      </w:r>
      <w:r w:rsidR="00831BBE" w:rsidRPr="00F437C9">
        <w:rPr>
          <w:rFonts w:ascii="Times New Roman" w:hAnsi="Times New Roman" w:cs="Times New Roman"/>
        </w:rPr>
        <w:t>.1.6 Add Question Page (Admin Only)</w:t>
      </w:r>
      <w:bookmarkEnd w:id="24"/>
    </w:p>
    <w:p w14:paraId="582F726C" w14:textId="1EEC0B6A" w:rsidR="00831BBE" w:rsidRPr="004563A7" w:rsidRDefault="00831BBE" w:rsidP="00831BBE">
      <w:pPr>
        <w:rPr>
          <w:rFonts w:ascii="Times New Roman" w:hAnsi="Times New Roman"/>
          <w:sz w:val="24"/>
          <w:szCs w:val="24"/>
        </w:rPr>
      </w:pPr>
      <w:r w:rsidRPr="004563A7">
        <w:rPr>
          <w:rFonts w:ascii="Times New Roman" w:hAnsi="Times New Roman"/>
          <w:sz w:val="24"/>
          <w:szCs w:val="24"/>
        </w:rPr>
        <w:t>The interface design of the "</w:t>
      </w:r>
      <w:proofErr w:type="spellStart"/>
      <w:r w:rsidRPr="004563A7">
        <w:rPr>
          <w:rFonts w:ascii="Times New Roman" w:hAnsi="Times New Roman"/>
          <w:sz w:val="24"/>
          <w:szCs w:val="24"/>
        </w:rPr>
        <w:t>addQuestion</w:t>
      </w:r>
      <w:proofErr w:type="spellEnd"/>
      <w:r w:rsidRPr="004563A7">
        <w:rPr>
          <w:rFonts w:ascii="Times New Roman" w:hAnsi="Times New Roman"/>
          <w:sz w:val="24"/>
          <w:szCs w:val="24"/>
        </w:rPr>
        <w:t>" page is simple and intuitive, with a clear layout that makes it easy for users to input the necessary information. The design approach used is responsive design, which means that the interface is optimized for use on various devices, including desktops, laptops, tablets, and smartphones. This ensures that users can access the system from any device without encountering any issues with the interface.</w:t>
      </w:r>
    </w:p>
    <w:p w14:paraId="159EBA1D" w14:textId="607E9428" w:rsidR="00831BBE" w:rsidRPr="004563A7" w:rsidRDefault="00831BBE" w:rsidP="00831BBE">
      <w:pPr>
        <w:rPr>
          <w:rFonts w:ascii="Times New Roman" w:hAnsi="Times New Roman"/>
          <w:sz w:val="24"/>
          <w:szCs w:val="24"/>
        </w:rPr>
      </w:pPr>
      <w:r w:rsidRPr="004563A7">
        <w:rPr>
          <w:rFonts w:ascii="Times New Roman" w:hAnsi="Times New Roman"/>
          <w:sz w:val="24"/>
          <w:szCs w:val="24"/>
        </w:rPr>
        <w:t>The page uses HTML, CSS, and JavaScript programming languages to create an interactive and responsive interface. The HTML provides the structure of the page, while CSS defines the style and layout of the elements. JavaScript is used for validation and interactivity, such as checking if the required fields are filled and displaying error messages if necessary.</w:t>
      </w:r>
    </w:p>
    <w:p w14:paraId="0850E9FB" w14:textId="7306BAA3" w:rsidR="00831BBE" w:rsidRPr="004563A7" w:rsidRDefault="00831BBE" w:rsidP="00831BBE">
      <w:pPr>
        <w:rPr>
          <w:rFonts w:ascii="Times New Roman" w:hAnsi="Times New Roman"/>
          <w:sz w:val="24"/>
          <w:szCs w:val="24"/>
        </w:rPr>
      </w:pPr>
      <w:r w:rsidRPr="004563A7">
        <w:rPr>
          <w:rFonts w:ascii="Times New Roman" w:hAnsi="Times New Roman"/>
          <w:sz w:val="24"/>
          <w:szCs w:val="24"/>
        </w:rPr>
        <w:t>Overall, the interface design of the "</w:t>
      </w:r>
      <w:proofErr w:type="spellStart"/>
      <w:r w:rsidRPr="004563A7">
        <w:rPr>
          <w:rFonts w:ascii="Times New Roman" w:hAnsi="Times New Roman"/>
          <w:sz w:val="24"/>
          <w:szCs w:val="24"/>
        </w:rPr>
        <w:t>addQuestion</w:t>
      </w:r>
      <w:proofErr w:type="spellEnd"/>
      <w:r w:rsidRPr="004563A7">
        <w:rPr>
          <w:rFonts w:ascii="Times New Roman" w:hAnsi="Times New Roman"/>
          <w:sz w:val="24"/>
          <w:szCs w:val="24"/>
        </w:rPr>
        <w:t>" page is user-friendly, with a simple and responsive layout that ensures a seamless user experience.</w:t>
      </w:r>
    </w:p>
    <w:p w14:paraId="01D0B2F7" w14:textId="3E6E6660" w:rsidR="008F10E7" w:rsidRPr="00F437C9" w:rsidRDefault="000511A7" w:rsidP="008F10E7">
      <w:pPr>
        <w:jc w:val="center"/>
        <w:rPr>
          <w:rFonts w:ascii="Times New Roman" w:hAnsi="Times New Roman"/>
        </w:rPr>
      </w:pPr>
      <w:r w:rsidRPr="00F437C9">
        <w:rPr>
          <w:rFonts w:ascii="Times New Roman" w:hAnsi="Times New Roman"/>
          <w:noProof/>
        </w:rPr>
        <w:drawing>
          <wp:inline distT="0" distB="0" distL="0" distR="0" wp14:anchorId="2764E61D" wp14:editId="658DDC0B">
            <wp:extent cx="5625656" cy="280554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6" cstate="print">
                      <a:extLst>
                        <a:ext uri="{28A0092B-C50C-407E-A947-70E740481C1C}">
                          <a14:useLocalDpi xmlns:a14="http://schemas.microsoft.com/office/drawing/2010/main"/>
                        </a:ext>
                      </a:extLst>
                    </a:blip>
                    <a:stretch>
                      <a:fillRect/>
                    </a:stretch>
                  </pic:blipFill>
                  <pic:spPr>
                    <a:xfrm>
                      <a:off x="0" y="0"/>
                      <a:ext cx="5658627" cy="2821989"/>
                    </a:xfrm>
                    <a:prstGeom prst="rect">
                      <a:avLst/>
                    </a:prstGeom>
                  </pic:spPr>
                </pic:pic>
              </a:graphicData>
            </a:graphic>
          </wp:inline>
        </w:drawing>
      </w:r>
    </w:p>
    <w:p w14:paraId="45C34688" w14:textId="7F3C0323" w:rsidR="00EC4694" w:rsidRPr="00F437C9" w:rsidRDefault="00F473D5" w:rsidP="00EC4694">
      <w:pPr>
        <w:pStyle w:val="Heading2"/>
        <w:rPr>
          <w:rFonts w:ascii="Times New Roman" w:hAnsi="Times New Roman"/>
        </w:rPr>
      </w:pPr>
      <w:bookmarkStart w:id="25" w:name="_Toc131264856"/>
      <w:r w:rsidRPr="00F437C9">
        <w:rPr>
          <w:rFonts w:ascii="Times New Roman" w:hAnsi="Times New Roman"/>
        </w:rPr>
        <w:t>4</w:t>
      </w:r>
      <w:r w:rsidR="00EC4694" w:rsidRPr="00F437C9">
        <w:rPr>
          <w:rFonts w:ascii="Times New Roman" w:hAnsi="Times New Roman"/>
        </w:rPr>
        <w:t>.2 Database Design:</w:t>
      </w:r>
      <w:bookmarkEnd w:id="25"/>
    </w:p>
    <w:p w14:paraId="17991EB9" w14:textId="249DC77B" w:rsidR="009A570E" w:rsidRPr="004563A7" w:rsidRDefault="009A570E" w:rsidP="009A570E">
      <w:pPr>
        <w:rPr>
          <w:rFonts w:ascii="Times New Roman" w:hAnsi="Times New Roman"/>
          <w:sz w:val="24"/>
          <w:szCs w:val="24"/>
        </w:rPr>
      </w:pPr>
      <w:r w:rsidRPr="004563A7">
        <w:rPr>
          <w:rFonts w:ascii="Times New Roman" w:hAnsi="Times New Roman"/>
          <w:sz w:val="24"/>
          <w:szCs w:val="24"/>
        </w:rPr>
        <w:t>The database design of the Online Mock Test system is developed using MySQL. The database consists of multiple tables to store user data and question data. The database is designed to efficiently store and retrieve data, ensuring data consistency and integrity.</w:t>
      </w:r>
    </w:p>
    <w:p w14:paraId="6D7C1266" w14:textId="53FA7CAB" w:rsidR="009A570E" w:rsidRPr="004563A7" w:rsidRDefault="009A570E" w:rsidP="009A570E">
      <w:pPr>
        <w:rPr>
          <w:rFonts w:ascii="Times New Roman" w:hAnsi="Times New Roman"/>
          <w:sz w:val="24"/>
          <w:szCs w:val="24"/>
        </w:rPr>
      </w:pPr>
      <w:r w:rsidRPr="004563A7">
        <w:rPr>
          <w:rFonts w:ascii="Times New Roman" w:hAnsi="Times New Roman"/>
          <w:sz w:val="24"/>
          <w:szCs w:val="24"/>
        </w:rPr>
        <w:t>The database design consists of the following tables:</w:t>
      </w:r>
    </w:p>
    <w:p w14:paraId="4BDAC4DF" w14:textId="77777777" w:rsidR="009A570E" w:rsidRPr="004563A7" w:rsidRDefault="009A570E" w:rsidP="009A570E">
      <w:pPr>
        <w:rPr>
          <w:rFonts w:ascii="Times New Roman" w:hAnsi="Times New Roman"/>
          <w:b/>
          <w:bCs/>
          <w:sz w:val="24"/>
          <w:szCs w:val="24"/>
        </w:rPr>
      </w:pPr>
      <w:r w:rsidRPr="004563A7">
        <w:rPr>
          <w:rFonts w:ascii="Times New Roman" w:hAnsi="Times New Roman"/>
          <w:b/>
          <w:bCs/>
          <w:sz w:val="24"/>
          <w:szCs w:val="24"/>
        </w:rPr>
        <w:t>User table:</w:t>
      </w:r>
    </w:p>
    <w:p w14:paraId="260D9A8F" w14:textId="21040CA2" w:rsidR="009A570E" w:rsidRPr="004563A7" w:rsidRDefault="009A570E" w:rsidP="00B551FF">
      <w:pPr>
        <w:rPr>
          <w:rFonts w:ascii="Times New Roman" w:hAnsi="Times New Roman"/>
          <w:sz w:val="24"/>
          <w:szCs w:val="24"/>
        </w:rPr>
      </w:pPr>
      <w:r w:rsidRPr="004563A7">
        <w:rPr>
          <w:rFonts w:ascii="Times New Roman" w:hAnsi="Times New Roman"/>
          <w:sz w:val="24"/>
          <w:szCs w:val="24"/>
        </w:rPr>
        <w:t>The user table stores user data like</w:t>
      </w:r>
      <w:r w:rsidR="00B551FF" w:rsidRPr="004563A7">
        <w:rPr>
          <w:rFonts w:ascii="Times New Roman" w:hAnsi="Times New Roman"/>
          <w:sz w:val="24"/>
          <w:szCs w:val="24"/>
        </w:rPr>
        <w:t xml:space="preserve"> Name,</w:t>
      </w:r>
      <w:r w:rsidRPr="004563A7">
        <w:rPr>
          <w:rFonts w:ascii="Times New Roman" w:hAnsi="Times New Roman"/>
          <w:sz w:val="24"/>
          <w:szCs w:val="24"/>
        </w:rPr>
        <w:t xml:space="preserve"> </w:t>
      </w:r>
      <w:proofErr w:type="spellStart"/>
      <w:r w:rsidRPr="004563A7">
        <w:rPr>
          <w:rFonts w:ascii="Times New Roman" w:hAnsi="Times New Roman"/>
          <w:sz w:val="24"/>
          <w:szCs w:val="24"/>
        </w:rPr>
        <w:t>Usernam</w:t>
      </w:r>
      <w:proofErr w:type="spellEnd"/>
      <w:r w:rsidRPr="004563A7">
        <w:rPr>
          <w:rFonts w:ascii="Times New Roman" w:hAnsi="Times New Roman"/>
          <w:sz w:val="24"/>
          <w:szCs w:val="24"/>
        </w:rPr>
        <w:t>, and password. It has the following columns:</w:t>
      </w:r>
    </w:p>
    <w:p w14:paraId="72EF2ED9" w14:textId="77777777" w:rsidR="009A570E" w:rsidRPr="004563A7" w:rsidRDefault="009A570E">
      <w:pPr>
        <w:pStyle w:val="ListParagraph"/>
        <w:numPr>
          <w:ilvl w:val="0"/>
          <w:numId w:val="9"/>
        </w:numPr>
        <w:rPr>
          <w:rFonts w:cs="Times New Roman"/>
        </w:rPr>
      </w:pPr>
      <w:r w:rsidRPr="004563A7">
        <w:rPr>
          <w:rFonts w:cs="Times New Roman"/>
        </w:rPr>
        <w:t>name: The name of the user</w:t>
      </w:r>
    </w:p>
    <w:p w14:paraId="5CE51EEF" w14:textId="79F6BC7A" w:rsidR="009A570E" w:rsidRPr="004563A7" w:rsidRDefault="00B551FF">
      <w:pPr>
        <w:pStyle w:val="ListParagraph"/>
        <w:numPr>
          <w:ilvl w:val="0"/>
          <w:numId w:val="9"/>
        </w:numPr>
        <w:rPr>
          <w:rFonts w:cs="Times New Roman"/>
        </w:rPr>
      </w:pPr>
      <w:proofErr w:type="gramStart"/>
      <w:r w:rsidRPr="004563A7">
        <w:rPr>
          <w:rFonts w:cs="Times New Roman"/>
        </w:rPr>
        <w:t>username(</w:t>
      </w:r>
      <w:proofErr w:type="gramEnd"/>
      <w:r w:rsidRPr="004563A7">
        <w:rPr>
          <w:rFonts w:cs="Times New Roman"/>
        </w:rPr>
        <w:t>primary Key)</w:t>
      </w:r>
      <w:r w:rsidR="009A570E" w:rsidRPr="004563A7">
        <w:rPr>
          <w:rFonts w:cs="Times New Roman"/>
        </w:rPr>
        <w:t xml:space="preserve">: The </w:t>
      </w:r>
      <w:r w:rsidRPr="004563A7">
        <w:rPr>
          <w:rFonts w:cs="Times New Roman"/>
        </w:rPr>
        <w:t>username of user</w:t>
      </w:r>
    </w:p>
    <w:p w14:paraId="05E3ADC8" w14:textId="2E5959BA" w:rsidR="00EE79C8" w:rsidRPr="004563A7" w:rsidRDefault="009A570E">
      <w:pPr>
        <w:pStyle w:val="ListParagraph"/>
        <w:numPr>
          <w:ilvl w:val="0"/>
          <w:numId w:val="9"/>
        </w:numPr>
        <w:rPr>
          <w:rFonts w:cs="Times New Roman"/>
        </w:rPr>
      </w:pPr>
      <w:r w:rsidRPr="004563A7">
        <w:rPr>
          <w:rFonts w:cs="Times New Roman"/>
        </w:rPr>
        <w:lastRenderedPageBreak/>
        <w:t>password: The hashed password of the user</w:t>
      </w:r>
    </w:p>
    <w:p w14:paraId="34D3FE3A" w14:textId="77777777" w:rsidR="008F10E7" w:rsidRPr="00F437C9" w:rsidRDefault="008F10E7" w:rsidP="008F10E7">
      <w:pPr>
        <w:rPr>
          <w:rFonts w:ascii="Times New Roman" w:hAnsi="Times New Roman"/>
        </w:rPr>
      </w:pPr>
    </w:p>
    <w:p w14:paraId="3A9D360B" w14:textId="434137FC" w:rsidR="00B551FF" w:rsidRPr="00F437C9" w:rsidRDefault="00EE79C8" w:rsidP="00B551FF">
      <w:pPr>
        <w:rPr>
          <w:rFonts w:ascii="Times New Roman" w:hAnsi="Times New Roman"/>
        </w:rPr>
      </w:pPr>
      <w:r w:rsidRPr="00F437C9">
        <w:rPr>
          <w:rFonts w:ascii="Times New Roman" w:hAnsi="Times New Roman"/>
          <w:noProof/>
        </w:rPr>
        <w:drawing>
          <wp:inline distT="0" distB="0" distL="0" distR="0" wp14:anchorId="7380C597" wp14:editId="074D8057">
            <wp:extent cx="5862874" cy="16071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7">
                      <a:extLst>
                        <a:ext uri="{28A0092B-C50C-407E-A947-70E740481C1C}">
                          <a14:useLocalDpi xmlns:a14="http://schemas.microsoft.com/office/drawing/2010/main"/>
                        </a:ext>
                      </a:extLst>
                    </a:blip>
                    <a:stretch>
                      <a:fillRect/>
                    </a:stretch>
                  </pic:blipFill>
                  <pic:spPr>
                    <a:xfrm>
                      <a:off x="0" y="0"/>
                      <a:ext cx="5889923" cy="1614542"/>
                    </a:xfrm>
                    <a:prstGeom prst="rect">
                      <a:avLst/>
                    </a:prstGeom>
                  </pic:spPr>
                </pic:pic>
              </a:graphicData>
            </a:graphic>
          </wp:inline>
        </w:drawing>
      </w:r>
    </w:p>
    <w:p w14:paraId="380DA919" w14:textId="7F1CE2CB" w:rsidR="001753BE" w:rsidRPr="00F437C9" w:rsidRDefault="001753BE" w:rsidP="00B551FF">
      <w:pPr>
        <w:rPr>
          <w:rFonts w:ascii="Times New Roman" w:hAnsi="Times New Roman"/>
        </w:rPr>
      </w:pPr>
    </w:p>
    <w:p w14:paraId="1235873A" w14:textId="77777777" w:rsidR="001753BE" w:rsidRPr="00F437C9" w:rsidRDefault="001753BE" w:rsidP="00B551FF">
      <w:pPr>
        <w:rPr>
          <w:rFonts w:ascii="Times New Roman" w:hAnsi="Times New Roman"/>
        </w:rPr>
      </w:pPr>
    </w:p>
    <w:p w14:paraId="31F76EF1" w14:textId="7EBB5DBB" w:rsidR="009A570E" w:rsidRPr="004563A7" w:rsidRDefault="009A570E" w:rsidP="009A570E">
      <w:pPr>
        <w:rPr>
          <w:rFonts w:ascii="Times New Roman" w:hAnsi="Times New Roman"/>
          <w:b/>
          <w:bCs/>
          <w:sz w:val="24"/>
          <w:szCs w:val="24"/>
        </w:rPr>
      </w:pPr>
      <w:r w:rsidRPr="004563A7">
        <w:rPr>
          <w:rFonts w:ascii="Times New Roman" w:hAnsi="Times New Roman"/>
          <w:b/>
          <w:bCs/>
          <w:sz w:val="24"/>
          <w:szCs w:val="24"/>
        </w:rPr>
        <w:t>Question table</w:t>
      </w:r>
      <w:r w:rsidR="00B551FF" w:rsidRPr="004563A7">
        <w:rPr>
          <w:rFonts w:ascii="Times New Roman" w:hAnsi="Times New Roman"/>
          <w:b/>
          <w:bCs/>
          <w:sz w:val="24"/>
          <w:szCs w:val="24"/>
        </w:rPr>
        <w:t>s</w:t>
      </w:r>
      <w:r w:rsidRPr="004563A7">
        <w:rPr>
          <w:rFonts w:ascii="Times New Roman" w:hAnsi="Times New Roman"/>
          <w:b/>
          <w:bCs/>
          <w:sz w:val="24"/>
          <w:szCs w:val="24"/>
        </w:rPr>
        <w:t>:</w:t>
      </w:r>
    </w:p>
    <w:p w14:paraId="7C67EEBC" w14:textId="549F040A" w:rsidR="009A570E" w:rsidRPr="004563A7" w:rsidRDefault="009A570E" w:rsidP="009A570E">
      <w:pPr>
        <w:rPr>
          <w:rFonts w:ascii="Times New Roman" w:hAnsi="Times New Roman"/>
          <w:sz w:val="24"/>
          <w:szCs w:val="24"/>
        </w:rPr>
      </w:pPr>
      <w:r w:rsidRPr="004563A7">
        <w:rPr>
          <w:rFonts w:ascii="Times New Roman" w:hAnsi="Times New Roman"/>
          <w:sz w:val="24"/>
          <w:szCs w:val="24"/>
        </w:rPr>
        <w:t>The question</w:t>
      </w:r>
      <w:r w:rsidR="001753BE" w:rsidRPr="004563A7">
        <w:rPr>
          <w:rFonts w:ascii="Times New Roman" w:hAnsi="Times New Roman"/>
          <w:sz w:val="24"/>
          <w:szCs w:val="24"/>
        </w:rPr>
        <w:t>s</w:t>
      </w:r>
      <w:r w:rsidRPr="004563A7">
        <w:rPr>
          <w:rFonts w:ascii="Times New Roman" w:hAnsi="Times New Roman"/>
          <w:sz w:val="24"/>
          <w:szCs w:val="24"/>
        </w:rPr>
        <w:t xml:space="preserve"> table stores question data like question, options, and answer. It has the following columns:</w:t>
      </w:r>
    </w:p>
    <w:p w14:paraId="3A3EA4AC" w14:textId="77777777" w:rsidR="009A570E" w:rsidRPr="004563A7" w:rsidRDefault="009A570E">
      <w:pPr>
        <w:pStyle w:val="ListParagraph"/>
        <w:numPr>
          <w:ilvl w:val="0"/>
          <w:numId w:val="10"/>
        </w:numPr>
        <w:rPr>
          <w:rFonts w:cs="Times New Roman"/>
        </w:rPr>
      </w:pPr>
      <w:proofErr w:type="spellStart"/>
      <w:r w:rsidRPr="004563A7">
        <w:rPr>
          <w:rFonts w:cs="Times New Roman"/>
        </w:rPr>
        <w:t>question_id</w:t>
      </w:r>
      <w:proofErr w:type="spellEnd"/>
      <w:r w:rsidRPr="004563A7">
        <w:rPr>
          <w:rFonts w:cs="Times New Roman"/>
        </w:rPr>
        <w:t xml:space="preserve"> (primary key): A unique identifier for each question</w:t>
      </w:r>
    </w:p>
    <w:p w14:paraId="1040366D" w14:textId="77777777" w:rsidR="009A570E" w:rsidRPr="004563A7" w:rsidRDefault="009A570E">
      <w:pPr>
        <w:pStyle w:val="ListParagraph"/>
        <w:numPr>
          <w:ilvl w:val="0"/>
          <w:numId w:val="10"/>
        </w:numPr>
        <w:rPr>
          <w:rFonts w:cs="Times New Roman"/>
        </w:rPr>
      </w:pPr>
      <w:r w:rsidRPr="004563A7">
        <w:rPr>
          <w:rFonts w:cs="Times New Roman"/>
        </w:rPr>
        <w:t>question: The actual question</w:t>
      </w:r>
    </w:p>
    <w:p w14:paraId="0A74A235" w14:textId="77777777" w:rsidR="009A570E" w:rsidRPr="004563A7" w:rsidRDefault="009A570E">
      <w:pPr>
        <w:pStyle w:val="ListParagraph"/>
        <w:numPr>
          <w:ilvl w:val="0"/>
          <w:numId w:val="10"/>
        </w:numPr>
        <w:rPr>
          <w:rFonts w:cs="Times New Roman"/>
        </w:rPr>
      </w:pPr>
      <w:r w:rsidRPr="004563A7">
        <w:rPr>
          <w:rFonts w:cs="Times New Roman"/>
        </w:rPr>
        <w:t>option1: The first option for the question</w:t>
      </w:r>
    </w:p>
    <w:p w14:paraId="377F7DFB" w14:textId="77777777" w:rsidR="009A570E" w:rsidRPr="004563A7" w:rsidRDefault="009A570E">
      <w:pPr>
        <w:pStyle w:val="ListParagraph"/>
        <w:numPr>
          <w:ilvl w:val="0"/>
          <w:numId w:val="10"/>
        </w:numPr>
        <w:rPr>
          <w:rFonts w:cs="Times New Roman"/>
        </w:rPr>
      </w:pPr>
      <w:r w:rsidRPr="004563A7">
        <w:rPr>
          <w:rFonts w:cs="Times New Roman"/>
        </w:rPr>
        <w:t>option2: The second option for the question</w:t>
      </w:r>
    </w:p>
    <w:p w14:paraId="3110DEE6" w14:textId="77777777" w:rsidR="009A570E" w:rsidRPr="004563A7" w:rsidRDefault="009A570E">
      <w:pPr>
        <w:pStyle w:val="ListParagraph"/>
        <w:numPr>
          <w:ilvl w:val="0"/>
          <w:numId w:val="10"/>
        </w:numPr>
        <w:rPr>
          <w:rFonts w:cs="Times New Roman"/>
        </w:rPr>
      </w:pPr>
      <w:r w:rsidRPr="004563A7">
        <w:rPr>
          <w:rFonts w:cs="Times New Roman"/>
        </w:rPr>
        <w:t>option3: The third option for the question</w:t>
      </w:r>
    </w:p>
    <w:p w14:paraId="6F43F9CA" w14:textId="77777777" w:rsidR="009A570E" w:rsidRPr="004563A7" w:rsidRDefault="009A570E">
      <w:pPr>
        <w:pStyle w:val="ListParagraph"/>
        <w:numPr>
          <w:ilvl w:val="0"/>
          <w:numId w:val="10"/>
        </w:numPr>
        <w:rPr>
          <w:rFonts w:cs="Times New Roman"/>
        </w:rPr>
      </w:pPr>
      <w:r w:rsidRPr="004563A7">
        <w:rPr>
          <w:rFonts w:cs="Times New Roman"/>
        </w:rPr>
        <w:t>option4: The fourth option for the question</w:t>
      </w:r>
    </w:p>
    <w:p w14:paraId="2E05F740" w14:textId="77E85629" w:rsidR="00EC4694" w:rsidRPr="004563A7" w:rsidRDefault="001753BE">
      <w:pPr>
        <w:pStyle w:val="ListParagraph"/>
        <w:numPr>
          <w:ilvl w:val="0"/>
          <w:numId w:val="10"/>
        </w:numPr>
        <w:rPr>
          <w:rFonts w:cs="Times New Roman"/>
        </w:rPr>
      </w:pPr>
      <w:proofErr w:type="spellStart"/>
      <w:r w:rsidRPr="004563A7">
        <w:rPr>
          <w:rFonts w:cs="Times New Roman"/>
        </w:rPr>
        <w:t>correct_ans</w:t>
      </w:r>
      <w:proofErr w:type="spellEnd"/>
      <w:r w:rsidR="009A570E" w:rsidRPr="004563A7">
        <w:rPr>
          <w:rFonts w:cs="Times New Roman"/>
        </w:rPr>
        <w:t>: The correct answer for the question</w:t>
      </w:r>
      <w:r w:rsidR="009B4316" w:rsidRPr="004563A7">
        <w:rPr>
          <w:rFonts w:cs="Times New Roman"/>
        </w:rPr>
        <w:t xml:space="preserve">. </w:t>
      </w:r>
    </w:p>
    <w:p w14:paraId="29FE859B" w14:textId="3C7229B2" w:rsidR="00EE79C8" w:rsidRPr="004563A7" w:rsidRDefault="001753BE">
      <w:pPr>
        <w:pStyle w:val="ListParagraph"/>
        <w:numPr>
          <w:ilvl w:val="0"/>
          <w:numId w:val="10"/>
        </w:numPr>
        <w:rPr>
          <w:rFonts w:cs="Times New Roman"/>
        </w:rPr>
      </w:pPr>
      <w:r w:rsidRPr="004563A7">
        <w:rPr>
          <w:rFonts w:cs="Times New Roman"/>
        </w:rPr>
        <w:t>t</w:t>
      </w:r>
      <w:r w:rsidR="00EE79C8" w:rsidRPr="004563A7">
        <w:rPr>
          <w:rFonts w:cs="Times New Roman"/>
        </w:rPr>
        <w:t xml:space="preserve">opic: subtopic of main topic. </w:t>
      </w:r>
    </w:p>
    <w:p w14:paraId="02B66E21" w14:textId="77777777" w:rsidR="000511A7" w:rsidRPr="004563A7" w:rsidRDefault="000511A7" w:rsidP="000511A7">
      <w:pPr>
        <w:rPr>
          <w:rFonts w:ascii="Times New Roman" w:hAnsi="Times New Roman"/>
          <w:sz w:val="24"/>
          <w:szCs w:val="24"/>
        </w:rPr>
      </w:pPr>
    </w:p>
    <w:p w14:paraId="7779BC5B" w14:textId="74E4DDD7" w:rsidR="001753BE" w:rsidRPr="00F437C9" w:rsidRDefault="001753BE" w:rsidP="001753BE">
      <w:pPr>
        <w:rPr>
          <w:rFonts w:ascii="Times New Roman" w:hAnsi="Times New Roman"/>
        </w:rPr>
      </w:pPr>
      <w:r w:rsidRPr="00F437C9">
        <w:rPr>
          <w:rFonts w:ascii="Times New Roman" w:hAnsi="Times New Roman"/>
          <w:noProof/>
        </w:rPr>
        <w:drawing>
          <wp:inline distT="0" distB="0" distL="0" distR="0" wp14:anchorId="58920D29" wp14:editId="112A5935">
            <wp:extent cx="5640705" cy="24333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8">
                      <a:extLst>
                        <a:ext uri="{28A0092B-C50C-407E-A947-70E740481C1C}">
                          <a14:useLocalDpi xmlns:a14="http://schemas.microsoft.com/office/drawing/2010/main"/>
                        </a:ext>
                      </a:extLst>
                    </a:blip>
                    <a:stretch>
                      <a:fillRect/>
                    </a:stretch>
                  </pic:blipFill>
                  <pic:spPr>
                    <a:xfrm>
                      <a:off x="0" y="0"/>
                      <a:ext cx="5640705" cy="2433320"/>
                    </a:xfrm>
                    <a:prstGeom prst="rect">
                      <a:avLst/>
                    </a:prstGeom>
                  </pic:spPr>
                </pic:pic>
              </a:graphicData>
            </a:graphic>
          </wp:inline>
        </w:drawing>
      </w:r>
    </w:p>
    <w:p w14:paraId="57824FAD" w14:textId="057A4107" w:rsidR="001753BE" w:rsidRPr="004563A7" w:rsidRDefault="001753BE" w:rsidP="001753BE">
      <w:pPr>
        <w:rPr>
          <w:rFonts w:ascii="Times New Roman" w:hAnsi="Times New Roman"/>
          <w:i/>
          <w:iCs/>
          <w:sz w:val="24"/>
          <w:szCs w:val="24"/>
        </w:rPr>
      </w:pPr>
      <w:r w:rsidRPr="004563A7">
        <w:rPr>
          <w:rFonts w:ascii="Times New Roman" w:hAnsi="Times New Roman"/>
          <w:sz w:val="24"/>
          <w:szCs w:val="24"/>
        </w:rPr>
        <w:t xml:space="preserve"> …</w:t>
      </w:r>
      <w:r w:rsidRPr="004563A7">
        <w:rPr>
          <w:rFonts w:ascii="Times New Roman" w:hAnsi="Times New Roman"/>
          <w:i/>
          <w:iCs/>
          <w:sz w:val="24"/>
          <w:szCs w:val="24"/>
        </w:rPr>
        <w:t xml:space="preserve">Other three table are also </w:t>
      </w:r>
      <w:proofErr w:type="gramStart"/>
      <w:r w:rsidRPr="004563A7">
        <w:rPr>
          <w:rFonts w:ascii="Times New Roman" w:hAnsi="Times New Roman"/>
          <w:i/>
          <w:iCs/>
          <w:sz w:val="24"/>
          <w:szCs w:val="24"/>
        </w:rPr>
        <w:t>similar to</w:t>
      </w:r>
      <w:proofErr w:type="gramEnd"/>
      <w:r w:rsidRPr="004563A7">
        <w:rPr>
          <w:rFonts w:ascii="Times New Roman" w:hAnsi="Times New Roman"/>
          <w:i/>
          <w:iCs/>
          <w:sz w:val="24"/>
          <w:szCs w:val="24"/>
        </w:rPr>
        <w:t xml:space="preserve"> this one.</w:t>
      </w:r>
    </w:p>
    <w:p w14:paraId="3E1D4B09" w14:textId="77777777" w:rsidR="00211E50" w:rsidRPr="00F437C9" w:rsidRDefault="00211E50" w:rsidP="001753BE">
      <w:pPr>
        <w:rPr>
          <w:rFonts w:ascii="Times New Roman" w:hAnsi="Times New Roman"/>
          <w:i/>
          <w:iCs/>
        </w:rPr>
      </w:pPr>
    </w:p>
    <w:p w14:paraId="35EB28A5" w14:textId="156E6029" w:rsidR="00EC4694" w:rsidRPr="00F437C9" w:rsidRDefault="00F473D5" w:rsidP="009B4316">
      <w:pPr>
        <w:pStyle w:val="Heading2"/>
        <w:rPr>
          <w:rFonts w:ascii="Times New Roman" w:hAnsi="Times New Roman"/>
        </w:rPr>
      </w:pPr>
      <w:bookmarkStart w:id="26" w:name="_Toc131264857"/>
      <w:r w:rsidRPr="00F437C9">
        <w:rPr>
          <w:rFonts w:ascii="Times New Roman" w:hAnsi="Times New Roman"/>
        </w:rPr>
        <w:lastRenderedPageBreak/>
        <w:t>4</w:t>
      </w:r>
      <w:r w:rsidR="00EC4694" w:rsidRPr="00F437C9">
        <w:rPr>
          <w:rFonts w:ascii="Times New Roman" w:hAnsi="Times New Roman"/>
        </w:rPr>
        <w:t>.3 Coding:</w:t>
      </w:r>
      <w:bookmarkEnd w:id="26"/>
    </w:p>
    <w:p w14:paraId="3A9D1C3D" w14:textId="0644F1F0" w:rsidR="001753BE" w:rsidRPr="004563A7" w:rsidRDefault="001753BE" w:rsidP="001753BE">
      <w:pPr>
        <w:rPr>
          <w:rFonts w:ascii="Times New Roman" w:hAnsi="Times New Roman"/>
          <w:sz w:val="24"/>
          <w:szCs w:val="24"/>
        </w:rPr>
      </w:pPr>
      <w:r w:rsidRPr="004563A7">
        <w:rPr>
          <w:rFonts w:ascii="Times New Roman" w:hAnsi="Times New Roman"/>
          <w:sz w:val="24"/>
          <w:szCs w:val="24"/>
        </w:rPr>
        <w:t>The coding for the Online Mock Test system is developed using HTML, CSS, JavaScript, and Node.js (Express.js) for server-side scripting. The code is modularly designed, ensuring easy maintenance and scalability of the system.</w:t>
      </w:r>
    </w:p>
    <w:p w14:paraId="19C87613" w14:textId="2EB2BD3C" w:rsidR="001753BE" w:rsidRPr="004563A7" w:rsidRDefault="001753BE" w:rsidP="001753BE">
      <w:pPr>
        <w:rPr>
          <w:rFonts w:ascii="Times New Roman" w:hAnsi="Times New Roman"/>
          <w:sz w:val="24"/>
          <w:szCs w:val="24"/>
        </w:rPr>
      </w:pPr>
      <w:r w:rsidRPr="004563A7">
        <w:rPr>
          <w:rFonts w:ascii="Times New Roman" w:hAnsi="Times New Roman"/>
          <w:sz w:val="24"/>
          <w:szCs w:val="24"/>
        </w:rPr>
        <w:t>The code for the system consists of multiple modules that perform specific tasks, including:</w:t>
      </w:r>
    </w:p>
    <w:p w14:paraId="063E662C" w14:textId="77777777" w:rsidR="008F10E7" w:rsidRPr="004563A7" w:rsidRDefault="008F10E7" w:rsidP="001753BE">
      <w:pPr>
        <w:rPr>
          <w:rFonts w:ascii="Times New Roman" w:hAnsi="Times New Roman"/>
          <w:sz w:val="24"/>
          <w:szCs w:val="24"/>
        </w:rPr>
      </w:pPr>
    </w:p>
    <w:p w14:paraId="19C103F3" w14:textId="2F9AEE85" w:rsidR="001753BE" w:rsidRPr="00F437C9" w:rsidRDefault="00F473D5" w:rsidP="00667289">
      <w:pPr>
        <w:pStyle w:val="Heading3"/>
        <w:rPr>
          <w:rFonts w:ascii="Times New Roman" w:hAnsi="Times New Roman" w:cs="Times New Roman"/>
        </w:rPr>
      </w:pPr>
      <w:bookmarkStart w:id="27" w:name="_Toc131264858"/>
      <w:r w:rsidRPr="00F437C9">
        <w:rPr>
          <w:rFonts w:ascii="Times New Roman" w:hAnsi="Times New Roman" w:cs="Times New Roman"/>
        </w:rPr>
        <w:t>4</w:t>
      </w:r>
      <w:r w:rsidR="00667289" w:rsidRPr="00F437C9">
        <w:rPr>
          <w:rFonts w:ascii="Times New Roman" w:hAnsi="Times New Roman" w:cs="Times New Roman"/>
        </w:rPr>
        <w:t xml:space="preserve">.3.1 </w:t>
      </w:r>
      <w:r w:rsidR="001753BE" w:rsidRPr="00F437C9">
        <w:rPr>
          <w:rFonts w:ascii="Times New Roman" w:hAnsi="Times New Roman" w:cs="Times New Roman"/>
        </w:rPr>
        <w:t>Add Questions Module</w:t>
      </w:r>
      <w:r w:rsidR="00FA08D1" w:rsidRPr="00F437C9">
        <w:rPr>
          <w:rFonts w:ascii="Times New Roman" w:hAnsi="Times New Roman" w:cs="Times New Roman"/>
        </w:rPr>
        <w:t xml:space="preserve"> (for admin only)</w:t>
      </w:r>
      <w:r w:rsidR="001753BE" w:rsidRPr="00F437C9">
        <w:rPr>
          <w:rFonts w:ascii="Times New Roman" w:hAnsi="Times New Roman" w:cs="Times New Roman"/>
        </w:rPr>
        <w:t>:</w:t>
      </w:r>
      <w:bookmarkEnd w:id="27"/>
      <w:r w:rsidR="001753BE" w:rsidRPr="00F437C9">
        <w:rPr>
          <w:rFonts w:ascii="Times New Roman" w:hAnsi="Times New Roman" w:cs="Times New Roman"/>
        </w:rPr>
        <w:t xml:space="preserve"> </w:t>
      </w:r>
    </w:p>
    <w:p w14:paraId="5A1D50EF" w14:textId="3DC175D0" w:rsidR="001753BE" w:rsidRPr="004563A7" w:rsidRDefault="001753BE" w:rsidP="001753BE">
      <w:pPr>
        <w:rPr>
          <w:rFonts w:ascii="Times New Roman" w:hAnsi="Times New Roman"/>
          <w:sz w:val="24"/>
          <w:szCs w:val="24"/>
        </w:rPr>
      </w:pPr>
      <w:r w:rsidRPr="004563A7">
        <w:rPr>
          <w:rFonts w:ascii="Times New Roman" w:hAnsi="Times New Roman"/>
          <w:sz w:val="24"/>
          <w:szCs w:val="24"/>
        </w:rPr>
        <w:t xml:space="preserve">This module is a function named </w:t>
      </w:r>
      <w:proofErr w:type="spellStart"/>
      <w:r w:rsidRPr="004563A7">
        <w:rPr>
          <w:rFonts w:ascii="Times New Roman" w:hAnsi="Times New Roman"/>
          <w:sz w:val="24"/>
          <w:szCs w:val="24"/>
        </w:rPr>
        <w:t>addDataToSQL</w:t>
      </w:r>
      <w:proofErr w:type="spellEnd"/>
      <w:r w:rsidRPr="004563A7">
        <w:rPr>
          <w:rFonts w:ascii="Times New Roman" w:hAnsi="Times New Roman"/>
          <w:sz w:val="24"/>
          <w:szCs w:val="24"/>
        </w:rPr>
        <w:t xml:space="preserve"> that takes in parameters for a question, options, correct answer, main topic, and subtopic. The function's purpose is to insert this data into a MySQL database table, with the main topic being the name of the table.</w:t>
      </w:r>
    </w:p>
    <w:p w14:paraId="4A5D5AD8" w14:textId="41D18D4C" w:rsidR="001753BE" w:rsidRPr="004563A7" w:rsidRDefault="001753BE" w:rsidP="001753BE">
      <w:pPr>
        <w:rPr>
          <w:rFonts w:ascii="Times New Roman" w:hAnsi="Times New Roman"/>
          <w:sz w:val="24"/>
          <w:szCs w:val="24"/>
        </w:rPr>
      </w:pPr>
      <w:r w:rsidRPr="004563A7">
        <w:rPr>
          <w:rFonts w:ascii="Times New Roman" w:hAnsi="Times New Roman"/>
          <w:sz w:val="24"/>
          <w:szCs w:val="24"/>
        </w:rPr>
        <w:t xml:space="preserve">The function uses a SQL query to insert the data into the table, using placeholders for the question, options, correct answer, and subtopic parameters. The placeholders are filled in by passing an array of values to the </w:t>
      </w:r>
      <w:proofErr w:type="spellStart"/>
      <w:proofErr w:type="gramStart"/>
      <w:r w:rsidRPr="004563A7">
        <w:rPr>
          <w:rFonts w:ascii="Times New Roman" w:hAnsi="Times New Roman"/>
          <w:sz w:val="24"/>
          <w:szCs w:val="24"/>
        </w:rPr>
        <w:t>connection.query</w:t>
      </w:r>
      <w:proofErr w:type="spellEnd"/>
      <w:proofErr w:type="gramEnd"/>
      <w:r w:rsidRPr="004563A7">
        <w:rPr>
          <w:rFonts w:ascii="Times New Roman" w:hAnsi="Times New Roman"/>
          <w:sz w:val="24"/>
          <w:szCs w:val="24"/>
        </w:rPr>
        <w:t>() method, which is part of the MySQL module for Node.js.</w:t>
      </w:r>
    </w:p>
    <w:p w14:paraId="5A6DECDE" w14:textId="2F3ACF19" w:rsidR="001753BE" w:rsidRPr="004563A7" w:rsidRDefault="001753BE" w:rsidP="001753BE">
      <w:pPr>
        <w:rPr>
          <w:rFonts w:ascii="Times New Roman" w:hAnsi="Times New Roman"/>
          <w:sz w:val="24"/>
          <w:szCs w:val="24"/>
        </w:rPr>
      </w:pPr>
      <w:r w:rsidRPr="004563A7">
        <w:rPr>
          <w:rFonts w:ascii="Times New Roman" w:hAnsi="Times New Roman"/>
          <w:sz w:val="24"/>
          <w:szCs w:val="24"/>
        </w:rPr>
        <w:t>If there are any errors during the insertion process, an error will be thrown. Otherwise, the function will log a message to the console indicating that the data was added successfully. This module is likely used to add new questions to the system's question bank, allowing administrators to expand the available pool of questions for users to be tested on.</w:t>
      </w:r>
    </w:p>
    <w:p w14:paraId="7E27B18B" w14:textId="77777777" w:rsidR="008F10E7" w:rsidRPr="004563A7" w:rsidRDefault="008F10E7" w:rsidP="001753BE">
      <w:pPr>
        <w:rPr>
          <w:rFonts w:ascii="Times New Roman" w:hAnsi="Times New Roman"/>
          <w:sz w:val="24"/>
          <w:szCs w:val="24"/>
        </w:rPr>
      </w:pPr>
    </w:p>
    <w:p w14:paraId="268940CE" w14:textId="6DA0F4D0" w:rsidR="006F3816" w:rsidRPr="00F437C9" w:rsidRDefault="00223E5B" w:rsidP="001753BE">
      <w:pPr>
        <w:rPr>
          <w:rFonts w:ascii="Times New Roman" w:hAnsi="Times New Roman"/>
        </w:rPr>
      </w:pPr>
      <w:r w:rsidRPr="00F437C9">
        <w:rPr>
          <w:rFonts w:ascii="Times New Roman" w:hAnsi="Times New Roman"/>
          <w:noProof/>
        </w:rPr>
        <w:drawing>
          <wp:inline distT="0" distB="0" distL="0" distR="0" wp14:anchorId="796D64EC" wp14:editId="0AE57C23">
            <wp:extent cx="5640705" cy="827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9" cstate="print">
                      <a:extLst>
                        <a:ext uri="{28A0092B-C50C-407E-A947-70E740481C1C}">
                          <a14:useLocalDpi xmlns:a14="http://schemas.microsoft.com/office/drawing/2010/main"/>
                        </a:ext>
                      </a:extLst>
                    </a:blip>
                    <a:stretch>
                      <a:fillRect/>
                    </a:stretch>
                  </pic:blipFill>
                  <pic:spPr>
                    <a:xfrm>
                      <a:off x="0" y="0"/>
                      <a:ext cx="5640705" cy="827405"/>
                    </a:xfrm>
                    <a:prstGeom prst="rect">
                      <a:avLst/>
                    </a:prstGeom>
                  </pic:spPr>
                </pic:pic>
              </a:graphicData>
            </a:graphic>
          </wp:inline>
        </w:drawing>
      </w:r>
    </w:p>
    <w:p w14:paraId="52DCD2FC" w14:textId="77777777" w:rsidR="000511A7" w:rsidRPr="004563A7" w:rsidRDefault="000511A7" w:rsidP="001753BE">
      <w:pPr>
        <w:rPr>
          <w:rFonts w:ascii="Times New Roman" w:hAnsi="Times New Roman"/>
          <w:sz w:val="24"/>
          <w:szCs w:val="24"/>
        </w:rPr>
      </w:pPr>
    </w:p>
    <w:p w14:paraId="7848B20F" w14:textId="0BFBF829" w:rsidR="006F3816" w:rsidRPr="004563A7" w:rsidRDefault="006F3816" w:rsidP="001753BE">
      <w:pPr>
        <w:rPr>
          <w:rFonts w:ascii="Times New Roman" w:hAnsi="Times New Roman"/>
          <w:i/>
          <w:iCs/>
          <w:sz w:val="24"/>
          <w:szCs w:val="24"/>
          <w:u w:val="single"/>
        </w:rPr>
      </w:pPr>
      <w:r w:rsidRPr="004563A7">
        <w:rPr>
          <w:rFonts w:ascii="Times New Roman" w:hAnsi="Times New Roman"/>
          <w:i/>
          <w:iCs/>
          <w:sz w:val="24"/>
          <w:szCs w:val="24"/>
          <w:u w:val="single"/>
        </w:rPr>
        <w:t>End Point this call this function:</w:t>
      </w:r>
    </w:p>
    <w:p w14:paraId="36E2A03D" w14:textId="5C6BFE75" w:rsidR="006F3816" w:rsidRPr="00F437C9" w:rsidRDefault="006F3816" w:rsidP="001753BE">
      <w:pPr>
        <w:rPr>
          <w:rFonts w:ascii="Times New Roman" w:hAnsi="Times New Roman"/>
        </w:rPr>
      </w:pPr>
      <w:r w:rsidRPr="00F437C9">
        <w:rPr>
          <w:rFonts w:ascii="Times New Roman" w:hAnsi="Times New Roman"/>
          <w:noProof/>
        </w:rPr>
        <w:drawing>
          <wp:inline distT="0" distB="0" distL="0" distR="0" wp14:anchorId="481A4BB9" wp14:editId="2066CD5B">
            <wp:extent cx="5640705" cy="13449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0">
                      <a:extLst>
                        <a:ext uri="{28A0092B-C50C-407E-A947-70E740481C1C}">
                          <a14:useLocalDpi xmlns:a14="http://schemas.microsoft.com/office/drawing/2010/main"/>
                        </a:ext>
                      </a:extLst>
                    </a:blip>
                    <a:stretch>
                      <a:fillRect/>
                    </a:stretch>
                  </pic:blipFill>
                  <pic:spPr>
                    <a:xfrm>
                      <a:off x="0" y="0"/>
                      <a:ext cx="5640705" cy="1344930"/>
                    </a:xfrm>
                    <a:prstGeom prst="rect">
                      <a:avLst/>
                    </a:prstGeom>
                  </pic:spPr>
                </pic:pic>
              </a:graphicData>
            </a:graphic>
          </wp:inline>
        </w:drawing>
      </w:r>
    </w:p>
    <w:p w14:paraId="33970618" w14:textId="71E8B65B" w:rsidR="006972DA" w:rsidRPr="00F437C9" w:rsidRDefault="006F3816" w:rsidP="001753BE">
      <w:pPr>
        <w:rPr>
          <w:rFonts w:ascii="Times New Roman" w:hAnsi="Times New Roman"/>
          <w:i/>
          <w:iCs/>
          <w:u w:val="single"/>
        </w:rPr>
      </w:pPr>
      <w:r w:rsidRPr="004563A7">
        <w:rPr>
          <w:rFonts w:ascii="Times New Roman" w:hAnsi="Times New Roman"/>
          <w:i/>
          <w:iCs/>
          <w:sz w:val="24"/>
          <w:szCs w:val="24"/>
          <w:u w:val="single"/>
        </w:rPr>
        <w:lastRenderedPageBreak/>
        <w:t>Fetch request from frontend for this end point:</w:t>
      </w:r>
      <w:r w:rsidRPr="00F437C9">
        <w:rPr>
          <w:rFonts w:ascii="Times New Roman" w:hAnsi="Times New Roman"/>
        </w:rPr>
        <w:br/>
      </w:r>
      <w:r w:rsidR="00FA08D1" w:rsidRPr="00F437C9">
        <w:rPr>
          <w:rFonts w:ascii="Times New Roman" w:hAnsi="Times New Roman"/>
          <w:noProof/>
        </w:rPr>
        <w:drawing>
          <wp:inline distT="0" distB="0" distL="0" distR="0" wp14:anchorId="369356D1" wp14:editId="513E68DF">
            <wp:extent cx="5640705" cy="28498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1" cstate="print">
                      <a:extLst>
                        <a:ext uri="{28A0092B-C50C-407E-A947-70E740481C1C}">
                          <a14:useLocalDpi xmlns:a14="http://schemas.microsoft.com/office/drawing/2010/main"/>
                        </a:ext>
                      </a:extLst>
                    </a:blip>
                    <a:stretch>
                      <a:fillRect/>
                    </a:stretch>
                  </pic:blipFill>
                  <pic:spPr>
                    <a:xfrm>
                      <a:off x="0" y="0"/>
                      <a:ext cx="5640705" cy="2849880"/>
                    </a:xfrm>
                    <a:prstGeom prst="rect">
                      <a:avLst/>
                    </a:prstGeom>
                  </pic:spPr>
                </pic:pic>
              </a:graphicData>
            </a:graphic>
          </wp:inline>
        </w:drawing>
      </w:r>
    </w:p>
    <w:p w14:paraId="07A8B128" w14:textId="77777777" w:rsidR="000511A7" w:rsidRPr="00F437C9" w:rsidRDefault="000511A7" w:rsidP="001753BE">
      <w:pPr>
        <w:rPr>
          <w:rFonts w:ascii="Times New Roman" w:hAnsi="Times New Roman"/>
          <w:i/>
          <w:iCs/>
          <w:u w:val="single"/>
        </w:rPr>
      </w:pPr>
    </w:p>
    <w:p w14:paraId="6F062F41" w14:textId="77777777" w:rsidR="008F10E7" w:rsidRPr="00F437C9" w:rsidRDefault="008F10E7" w:rsidP="001753BE">
      <w:pPr>
        <w:rPr>
          <w:rFonts w:ascii="Times New Roman" w:hAnsi="Times New Roman"/>
          <w:b/>
          <w:bCs/>
        </w:rPr>
      </w:pPr>
    </w:p>
    <w:p w14:paraId="1E5B8713" w14:textId="77777777" w:rsidR="008F10E7" w:rsidRPr="00F437C9" w:rsidRDefault="008F10E7" w:rsidP="001753BE">
      <w:pPr>
        <w:rPr>
          <w:rFonts w:ascii="Times New Roman" w:hAnsi="Times New Roman"/>
          <w:b/>
          <w:bCs/>
        </w:rPr>
      </w:pPr>
    </w:p>
    <w:p w14:paraId="61948167" w14:textId="242C6290" w:rsidR="006B1612" w:rsidRPr="00F437C9" w:rsidRDefault="00F473D5" w:rsidP="00667289">
      <w:pPr>
        <w:pStyle w:val="Heading3"/>
        <w:rPr>
          <w:rFonts w:ascii="Times New Roman" w:hAnsi="Times New Roman" w:cs="Times New Roman"/>
        </w:rPr>
      </w:pPr>
      <w:bookmarkStart w:id="28" w:name="_Toc131264859"/>
      <w:r w:rsidRPr="00F437C9">
        <w:rPr>
          <w:rFonts w:ascii="Times New Roman" w:hAnsi="Times New Roman" w:cs="Times New Roman"/>
        </w:rPr>
        <w:t>4</w:t>
      </w:r>
      <w:r w:rsidR="00667289" w:rsidRPr="00F437C9">
        <w:rPr>
          <w:rFonts w:ascii="Times New Roman" w:hAnsi="Times New Roman" w:cs="Times New Roman"/>
        </w:rPr>
        <w:t xml:space="preserve">.3.2 </w:t>
      </w:r>
      <w:r w:rsidR="001753BE" w:rsidRPr="00F437C9">
        <w:rPr>
          <w:rFonts w:ascii="Times New Roman" w:hAnsi="Times New Roman" w:cs="Times New Roman"/>
        </w:rPr>
        <w:t>Get Question Module:</w:t>
      </w:r>
      <w:bookmarkEnd w:id="28"/>
      <w:r w:rsidR="001753BE" w:rsidRPr="00F437C9">
        <w:rPr>
          <w:rFonts w:ascii="Times New Roman" w:hAnsi="Times New Roman" w:cs="Times New Roman"/>
        </w:rPr>
        <w:t xml:space="preserve"> </w:t>
      </w:r>
    </w:p>
    <w:p w14:paraId="5E593891" w14:textId="2EC4197C" w:rsidR="006B1612" w:rsidRPr="004563A7" w:rsidRDefault="006B1612" w:rsidP="006B1612">
      <w:pPr>
        <w:rPr>
          <w:rFonts w:ascii="Times New Roman" w:hAnsi="Times New Roman"/>
          <w:sz w:val="24"/>
          <w:szCs w:val="24"/>
        </w:rPr>
      </w:pPr>
      <w:r w:rsidRPr="004563A7">
        <w:rPr>
          <w:rFonts w:ascii="Times New Roman" w:hAnsi="Times New Roman"/>
          <w:sz w:val="24"/>
          <w:szCs w:val="24"/>
        </w:rPr>
        <w:t>This module is responsible for retrieving questions from the database for a given topic and subtopic.</w:t>
      </w:r>
    </w:p>
    <w:p w14:paraId="5768A372" w14:textId="35DCEEEA" w:rsidR="006B1612" w:rsidRPr="004563A7" w:rsidRDefault="006B1612" w:rsidP="006B1612">
      <w:pPr>
        <w:rPr>
          <w:rFonts w:ascii="Times New Roman" w:hAnsi="Times New Roman"/>
          <w:sz w:val="24"/>
          <w:szCs w:val="24"/>
        </w:rPr>
      </w:pPr>
      <w:r w:rsidRPr="004563A7">
        <w:rPr>
          <w:rFonts w:ascii="Times New Roman" w:hAnsi="Times New Roman"/>
          <w:sz w:val="24"/>
          <w:szCs w:val="24"/>
        </w:rPr>
        <w:t xml:space="preserve">The </w:t>
      </w:r>
      <w:proofErr w:type="spellStart"/>
      <w:r w:rsidRPr="004563A7">
        <w:rPr>
          <w:rFonts w:ascii="Times New Roman" w:hAnsi="Times New Roman"/>
          <w:sz w:val="24"/>
          <w:szCs w:val="24"/>
        </w:rPr>
        <w:t>GetQuestions</w:t>
      </w:r>
      <w:proofErr w:type="spellEnd"/>
      <w:r w:rsidRPr="004563A7">
        <w:rPr>
          <w:rFonts w:ascii="Times New Roman" w:hAnsi="Times New Roman"/>
          <w:sz w:val="24"/>
          <w:szCs w:val="24"/>
        </w:rPr>
        <w:t xml:space="preserve"> function takes three parameters: </w:t>
      </w:r>
      <w:proofErr w:type="spellStart"/>
      <w:r w:rsidRPr="004563A7">
        <w:rPr>
          <w:rFonts w:ascii="Times New Roman" w:hAnsi="Times New Roman"/>
          <w:sz w:val="24"/>
          <w:szCs w:val="24"/>
        </w:rPr>
        <w:t>maintopic</w:t>
      </w:r>
      <w:proofErr w:type="spellEnd"/>
      <w:r w:rsidRPr="004563A7">
        <w:rPr>
          <w:rFonts w:ascii="Times New Roman" w:hAnsi="Times New Roman"/>
          <w:sz w:val="24"/>
          <w:szCs w:val="24"/>
        </w:rPr>
        <w:t xml:space="preserve"> which is the main topic of the question (</w:t>
      </w:r>
      <w:proofErr w:type="gramStart"/>
      <w:r w:rsidRPr="004563A7">
        <w:rPr>
          <w:rFonts w:ascii="Times New Roman" w:hAnsi="Times New Roman"/>
          <w:sz w:val="24"/>
          <w:szCs w:val="24"/>
        </w:rPr>
        <w:t>e.g.</w:t>
      </w:r>
      <w:proofErr w:type="gramEnd"/>
      <w:r w:rsidRPr="004563A7">
        <w:rPr>
          <w:rFonts w:ascii="Times New Roman" w:hAnsi="Times New Roman"/>
          <w:sz w:val="24"/>
          <w:szCs w:val="24"/>
        </w:rPr>
        <w:t xml:space="preserve"> </w:t>
      </w:r>
      <w:r w:rsidR="00211E50" w:rsidRPr="004563A7">
        <w:rPr>
          <w:rFonts w:ascii="Times New Roman" w:hAnsi="Times New Roman"/>
          <w:sz w:val="24"/>
          <w:szCs w:val="24"/>
        </w:rPr>
        <w:t>aptitude</w:t>
      </w:r>
      <w:r w:rsidRPr="004563A7">
        <w:rPr>
          <w:rFonts w:ascii="Times New Roman" w:hAnsi="Times New Roman"/>
          <w:sz w:val="24"/>
          <w:szCs w:val="24"/>
        </w:rPr>
        <w:t xml:space="preserve">, </w:t>
      </w:r>
      <w:r w:rsidR="00211E50" w:rsidRPr="004563A7">
        <w:rPr>
          <w:rFonts w:ascii="Times New Roman" w:hAnsi="Times New Roman"/>
          <w:sz w:val="24"/>
          <w:szCs w:val="24"/>
        </w:rPr>
        <w:t>reasoning</w:t>
      </w:r>
      <w:r w:rsidRPr="004563A7">
        <w:rPr>
          <w:rFonts w:ascii="Times New Roman" w:hAnsi="Times New Roman"/>
          <w:sz w:val="24"/>
          <w:szCs w:val="24"/>
        </w:rPr>
        <w:t xml:space="preserve">), subtopic which is the subtopic (e.g. </w:t>
      </w:r>
      <w:r w:rsidR="00211E50" w:rsidRPr="004563A7">
        <w:rPr>
          <w:rFonts w:ascii="Times New Roman" w:hAnsi="Times New Roman"/>
          <w:sz w:val="24"/>
          <w:szCs w:val="24"/>
        </w:rPr>
        <w:t>average</w:t>
      </w:r>
      <w:r w:rsidRPr="004563A7">
        <w:rPr>
          <w:rFonts w:ascii="Times New Roman" w:hAnsi="Times New Roman"/>
          <w:sz w:val="24"/>
          <w:szCs w:val="24"/>
        </w:rPr>
        <w:t xml:space="preserve">, </w:t>
      </w:r>
      <w:r w:rsidR="00211E50" w:rsidRPr="004563A7">
        <w:rPr>
          <w:rFonts w:ascii="Times New Roman" w:hAnsi="Times New Roman"/>
          <w:sz w:val="24"/>
          <w:szCs w:val="24"/>
        </w:rPr>
        <w:t>number series</w:t>
      </w:r>
      <w:r w:rsidRPr="004563A7">
        <w:rPr>
          <w:rFonts w:ascii="Times New Roman" w:hAnsi="Times New Roman"/>
          <w:sz w:val="24"/>
          <w:szCs w:val="24"/>
        </w:rPr>
        <w:t>), and length which is the number of questions to retrieve.</w:t>
      </w:r>
    </w:p>
    <w:p w14:paraId="66B588D9" w14:textId="52A2EDAB" w:rsidR="006B1612" w:rsidRPr="004563A7" w:rsidRDefault="006B1612" w:rsidP="006B1612">
      <w:pPr>
        <w:rPr>
          <w:rFonts w:ascii="Times New Roman" w:hAnsi="Times New Roman"/>
          <w:sz w:val="24"/>
          <w:szCs w:val="24"/>
        </w:rPr>
      </w:pPr>
      <w:r w:rsidRPr="004563A7">
        <w:rPr>
          <w:rFonts w:ascii="Times New Roman" w:hAnsi="Times New Roman"/>
          <w:sz w:val="24"/>
          <w:szCs w:val="24"/>
        </w:rPr>
        <w:t>First, an empty array called Questions is created to store the retrieved questions. Then, a SQL query is constructed using the main topic, subtopic, and length parameters to retrieve random questions from the corresponding table in the database.</w:t>
      </w:r>
    </w:p>
    <w:p w14:paraId="5E5C42E8" w14:textId="67E8376B" w:rsidR="006B1612" w:rsidRPr="004563A7" w:rsidRDefault="006B1612" w:rsidP="006B1612">
      <w:pPr>
        <w:rPr>
          <w:rFonts w:ascii="Times New Roman" w:hAnsi="Times New Roman"/>
          <w:sz w:val="24"/>
          <w:szCs w:val="24"/>
        </w:rPr>
      </w:pPr>
      <w:r w:rsidRPr="004563A7">
        <w:rPr>
          <w:rFonts w:ascii="Times New Roman" w:hAnsi="Times New Roman"/>
          <w:sz w:val="24"/>
          <w:szCs w:val="24"/>
        </w:rPr>
        <w:t xml:space="preserve">The </w:t>
      </w:r>
      <w:proofErr w:type="spellStart"/>
      <w:proofErr w:type="gramStart"/>
      <w:r w:rsidRPr="004563A7">
        <w:rPr>
          <w:rFonts w:ascii="Times New Roman" w:hAnsi="Times New Roman"/>
          <w:sz w:val="24"/>
          <w:szCs w:val="24"/>
        </w:rPr>
        <w:t>connection.query</w:t>
      </w:r>
      <w:proofErr w:type="spellEnd"/>
      <w:proofErr w:type="gramEnd"/>
      <w:r w:rsidRPr="004563A7">
        <w:rPr>
          <w:rFonts w:ascii="Times New Roman" w:hAnsi="Times New Roman"/>
          <w:sz w:val="24"/>
          <w:szCs w:val="24"/>
        </w:rPr>
        <w:t xml:space="preserve"> function is used to execute the query asynchronously and return the results. The results are then iterated over using a </w:t>
      </w:r>
      <w:proofErr w:type="spellStart"/>
      <w:r w:rsidRPr="004563A7">
        <w:rPr>
          <w:rFonts w:ascii="Times New Roman" w:hAnsi="Times New Roman"/>
          <w:sz w:val="24"/>
          <w:szCs w:val="24"/>
        </w:rPr>
        <w:t>forEach</w:t>
      </w:r>
      <w:proofErr w:type="spellEnd"/>
      <w:r w:rsidRPr="004563A7">
        <w:rPr>
          <w:rFonts w:ascii="Times New Roman" w:hAnsi="Times New Roman"/>
          <w:sz w:val="24"/>
          <w:szCs w:val="24"/>
        </w:rPr>
        <w:t xml:space="preserve"> loop to create an object for each question with its id, question text, options, correct answer, and topic. These objects are pushed to the Questions array.</w:t>
      </w:r>
    </w:p>
    <w:p w14:paraId="299A2D00" w14:textId="34127B58" w:rsidR="006B1612" w:rsidRPr="004563A7" w:rsidRDefault="006B1612" w:rsidP="006B1612">
      <w:pPr>
        <w:rPr>
          <w:rFonts w:ascii="Times New Roman" w:hAnsi="Times New Roman"/>
          <w:sz w:val="24"/>
          <w:szCs w:val="24"/>
        </w:rPr>
      </w:pPr>
      <w:r w:rsidRPr="004563A7">
        <w:rPr>
          <w:rFonts w:ascii="Times New Roman" w:hAnsi="Times New Roman"/>
          <w:sz w:val="24"/>
          <w:szCs w:val="24"/>
        </w:rPr>
        <w:t>Finally, the Questions array is returned with the retrieved questions.</w:t>
      </w:r>
    </w:p>
    <w:p w14:paraId="4412BBE1" w14:textId="4D748B4F" w:rsidR="006B1612" w:rsidRPr="00F437C9" w:rsidRDefault="00223E5B" w:rsidP="006B1612">
      <w:pPr>
        <w:rPr>
          <w:rFonts w:ascii="Times New Roman" w:hAnsi="Times New Roman"/>
        </w:rPr>
      </w:pPr>
      <w:r w:rsidRPr="00F437C9">
        <w:rPr>
          <w:rFonts w:ascii="Times New Roman" w:hAnsi="Times New Roman"/>
          <w:noProof/>
        </w:rPr>
        <w:lastRenderedPageBreak/>
        <w:drawing>
          <wp:inline distT="0" distB="0" distL="0" distR="0" wp14:anchorId="0B1127F9" wp14:editId="544954D1">
            <wp:extent cx="5640705" cy="42240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2" cstate="print">
                      <a:extLst>
                        <a:ext uri="{28A0092B-C50C-407E-A947-70E740481C1C}">
                          <a14:useLocalDpi xmlns:a14="http://schemas.microsoft.com/office/drawing/2010/main"/>
                        </a:ext>
                      </a:extLst>
                    </a:blip>
                    <a:stretch>
                      <a:fillRect/>
                    </a:stretch>
                  </pic:blipFill>
                  <pic:spPr>
                    <a:xfrm>
                      <a:off x="0" y="0"/>
                      <a:ext cx="5640705" cy="4224020"/>
                    </a:xfrm>
                    <a:prstGeom prst="rect">
                      <a:avLst/>
                    </a:prstGeom>
                  </pic:spPr>
                </pic:pic>
              </a:graphicData>
            </a:graphic>
          </wp:inline>
        </w:drawing>
      </w:r>
    </w:p>
    <w:p w14:paraId="7F9A7F0E" w14:textId="77777777" w:rsidR="00FA08D1" w:rsidRPr="00F437C9" w:rsidRDefault="00FA08D1" w:rsidP="006B1612">
      <w:pPr>
        <w:rPr>
          <w:rFonts w:ascii="Times New Roman" w:hAnsi="Times New Roman"/>
          <w:u w:val="single"/>
        </w:rPr>
      </w:pPr>
    </w:p>
    <w:p w14:paraId="0224176A" w14:textId="78D56605" w:rsidR="00223E5B" w:rsidRPr="004563A7" w:rsidRDefault="00223E5B" w:rsidP="006B1612">
      <w:pPr>
        <w:rPr>
          <w:rFonts w:ascii="Times New Roman" w:hAnsi="Times New Roman"/>
          <w:i/>
          <w:iCs/>
          <w:sz w:val="24"/>
          <w:szCs w:val="24"/>
          <w:u w:val="single"/>
        </w:rPr>
      </w:pPr>
      <w:r w:rsidRPr="004563A7">
        <w:rPr>
          <w:rFonts w:ascii="Times New Roman" w:hAnsi="Times New Roman"/>
          <w:i/>
          <w:iCs/>
          <w:sz w:val="24"/>
          <w:szCs w:val="24"/>
          <w:u w:val="single"/>
        </w:rPr>
        <w:t>End Point</w:t>
      </w:r>
      <w:r w:rsidR="00FA08D1" w:rsidRPr="004563A7">
        <w:rPr>
          <w:rFonts w:ascii="Times New Roman" w:hAnsi="Times New Roman"/>
          <w:i/>
          <w:iCs/>
          <w:sz w:val="24"/>
          <w:szCs w:val="24"/>
          <w:u w:val="single"/>
        </w:rPr>
        <w:t xml:space="preserve"> That </w:t>
      </w:r>
      <w:proofErr w:type="gramStart"/>
      <w:r w:rsidR="00FA08D1" w:rsidRPr="004563A7">
        <w:rPr>
          <w:rFonts w:ascii="Times New Roman" w:hAnsi="Times New Roman"/>
          <w:i/>
          <w:iCs/>
          <w:sz w:val="24"/>
          <w:szCs w:val="24"/>
          <w:u w:val="single"/>
        </w:rPr>
        <w:t>call</w:t>
      </w:r>
      <w:proofErr w:type="gramEnd"/>
      <w:r w:rsidR="00FA08D1" w:rsidRPr="004563A7">
        <w:rPr>
          <w:rFonts w:ascii="Times New Roman" w:hAnsi="Times New Roman"/>
          <w:i/>
          <w:iCs/>
          <w:sz w:val="24"/>
          <w:szCs w:val="24"/>
          <w:u w:val="single"/>
        </w:rPr>
        <w:t xml:space="preserve"> </w:t>
      </w:r>
      <w:r w:rsidR="00211E50" w:rsidRPr="004563A7">
        <w:rPr>
          <w:rFonts w:ascii="Times New Roman" w:hAnsi="Times New Roman"/>
          <w:i/>
          <w:iCs/>
          <w:sz w:val="24"/>
          <w:szCs w:val="24"/>
          <w:u w:val="single"/>
        </w:rPr>
        <w:t>this</w:t>
      </w:r>
      <w:r w:rsidR="00FA08D1" w:rsidRPr="004563A7">
        <w:rPr>
          <w:rFonts w:ascii="Times New Roman" w:hAnsi="Times New Roman"/>
          <w:i/>
          <w:iCs/>
          <w:sz w:val="24"/>
          <w:szCs w:val="24"/>
          <w:u w:val="single"/>
        </w:rPr>
        <w:t xml:space="preserve"> function</w:t>
      </w:r>
      <w:r w:rsidRPr="004563A7">
        <w:rPr>
          <w:rFonts w:ascii="Times New Roman" w:hAnsi="Times New Roman"/>
          <w:i/>
          <w:iCs/>
          <w:sz w:val="24"/>
          <w:szCs w:val="24"/>
          <w:u w:val="single"/>
        </w:rPr>
        <w:t>:</w:t>
      </w:r>
    </w:p>
    <w:p w14:paraId="0272F924" w14:textId="77777777" w:rsidR="00FA08D1" w:rsidRPr="00F437C9" w:rsidRDefault="00FA08D1" w:rsidP="00FA08D1">
      <w:pPr>
        <w:rPr>
          <w:rFonts w:ascii="Times New Roman" w:hAnsi="Times New Roman"/>
        </w:rPr>
      </w:pPr>
      <w:r w:rsidRPr="00F437C9">
        <w:rPr>
          <w:rFonts w:ascii="Times New Roman" w:hAnsi="Times New Roman"/>
          <w:noProof/>
        </w:rPr>
        <w:drawing>
          <wp:inline distT="0" distB="0" distL="0" distR="0" wp14:anchorId="3C4DF5C2" wp14:editId="79628F21">
            <wp:extent cx="5640705" cy="29159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3">
                      <a:extLst>
                        <a:ext uri="{28A0092B-C50C-407E-A947-70E740481C1C}">
                          <a14:useLocalDpi xmlns:a14="http://schemas.microsoft.com/office/drawing/2010/main"/>
                        </a:ext>
                      </a:extLst>
                    </a:blip>
                    <a:stretch>
                      <a:fillRect/>
                    </a:stretch>
                  </pic:blipFill>
                  <pic:spPr>
                    <a:xfrm>
                      <a:off x="0" y="0"/>
                      <a:ext cx="5640705" cy="2915920"/>
                    </a:xfrm>
                    <a:prstGeom prst="rect">
                      <a:avLst/>
                    </a:prstGeom>
                  </pic:spPr>
                </pic:pic>
              </a:graphicData>
            </a:graphic>
          </wp:inline>
        </w:drawing>
      </w:r>
    </w:p>
    <w:p w14:paraId="6432D3A9" w14:textId="754C26D2" w:rsidR="006F3816" w:rsidRPr="00F437C9" w:rsidRDefault="006F3816" w:rsidP="00223E5B">
      <w:pPr>
        <w:rPr>
          <w:rFonts w:ascii="Times New Roman" w:hAnsi="Times New Roman"/>
        </w:rPr>
      </w:pPr>
      <w:r w:rsidRPr="004563A7">
        <w:rPr>
          <w:rFonts w:ascii="Times New Roman" w:hAnsi="Times New Roman"/>
          <w:i/>
          <w:iCs/>
          <w:sz w:val="24"/>
          <w:szCs w:val="24"/>
          <w:u w:val="single"/>
        </w:rPr>
        <w:lastRenderedPageBreak/>
        <w:t>Fetch request</w:t>
      </w:r>
      <w:r w:rsidR="00211E50" w:rsidRPr="004563A7">
        <w:rPr>
          <w:rFonts w:ascii="Times New Roman" w:hAnsi="Times New Roman"/>
          <w:i/>
          <w:iCs/>
          <w:sz w:val="24"/>
          <w:szCs w:val="24"/>
          <w:u w:val="single"/>
        </w:rPr>
        <w:t xml:space="preserve"> from frontend</w:t>
      </w:r>
      <w:r w:rsidRPr="004563A7">
        <w:rPr>
          <w:rFonts w:ascii="Times New Roman" w:hAnsi="Times New Roman"/>
          <w:i/>
          <w:iCs/>
          <w:sz w:val="24"/>
          <w:szCs w:val="24"/>
          <w:u w:val="single"/>
        </w:rPr>
        <w:t xml:space="preserve"> for this end point:</w:t>
      </w:r>
      <w:r w:rsidRPr="004563A7">
        <w:rPr>
          <w:rFonts w:ascii="Times New Roman" w:hAnsi="Times New Roman"/>
          <w:sz w:val="24"/>
          <w:szCs w:val="24"/>
        </w:rPr>
        <w:br/>
      </w:r>
      <w:r w:rsidRPr="00F437C9">
        <w:rPr>
          <w:rFonts w:ascii="Times New Roman" w:hAnsi="Times New Roman"/>
          <w:noProof/>
        </w:rPr>
        <w:drawing>
          <wp:inline distT="0" distB="0" distL="0" distR="0" wp14:anchorId="4327C0EA" wp14:editId="21268EEF">
            <wp:extent cx="5640705" cy="12680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4" cstate="print">
                      <a:extLst>
                        <a:ext uri="{28A0092B-C50C-407E-A947-70E740481C1C}">
                          <a14:useLocalDpi xmlns:a14="http://schemas.microsoft.com/office/drawing/2010/main"/>
                        </a:ext>
                      </a:extLst>
                    </a:blip>
                    <a:stretch>
                      <a:fillRect/>
                    </a:stretch>
                  </pic:blipFill>
                  <pic:spPr>
                    <a:xfrm>
                      <a:off x="0" y="0"/>
                      <a:ext cx="5640705" cy="1268095"/>
                    </a:xfrm>
                    <a:prstGeom prst="rect">
                      <a:avLst/>
                    </a:prstGeom>
                  </pic:spPr>
                </pic:pic>
              </a:graphicData>
            </a:graphic>
          </wp:inline>
        </w:drawing>
      </w:r>
    </w:p>
    <w:p w14:paraId="2E0432E9" w14:textId="77777777" w:rsidR="001753BE" w:rsidRPr="004563A7" w:rsidRDefault="001753BE" w:rsidP="001753BE">
      <w:pPr>
        <w:rPr>
          <w:rFonts w:ascii="Times New Roman" w:hAnsi="Times New Roman"/>
          <w:sz w:val="24"/>
          <w:szCs w:val="24"/>
        </w:rPr>
      </w:pPr>
    </w:p>
    <w:p w14:paraId="48E0A72A" w14:textId="1AC270DC" w:rsidR="006E797F" w:rsidRPr="004563A7" w:rsidRDefault="001753BE" w:rsidP="00AF60D5">
      <w:pPr>
        <w:pStyle w:val="NoSpacing"/>
        <w:rPr>
          <w:rFonts w:ascii="Times New Roman" w:hAnsi="Times New Roman"/>
          <w:sz w:val="24"/>
          <w:szCs w:val="24"/>
        </w:rPr>
      </w:pPr>
      <w:r w:rsidRPr="004563A7">
        <w:rPr>
          <w:rFonts w:ascii="Times New Roman" w:hAnsi="Times New Roman"/>
          <w:sz w:val="24"/>
          <w:szCs w:val="24"/>
        </w:rPr>
        <w:t>Each module is designed using best coding practices, ensuring code readability and maintainability. The system also includes input validation to prevent data inconsistencies or security vulnerabilities. Additionally, the code is optimized for fast and efficient data retrieval and processing, providing a smooth user experience.</w:t>
      </w:r>
    </w:p>
    <w:p w14:paraId="00E4B37D" w14:textId="77777777" w:rsidR="00AF60D5" w:rsidRPr="00F437C9" w:rsidRDefault="00AF60D5">
      <w:pPr>
        <w:spacing w:after="0" w:line="240" w:lineRule="auto"/>
        <w:rPr>
          <w:rFonts w:ascii="Times New Roman" w:hAnsi="Times New Roman"/>
        </w:rPr>
      </w:pPr>
    </w:p>
    <w:p w14:paraId="30706271" w14:textId="14970698" w:rsidR="00AF60D5" w:rsidRPr="00F437C9" w:rsidRDefault="00AF60D5">
      <w:pPr>
        <w:spacing w:after="0" w:line="240" w:lineRule="auto"/>
        <w:rPr>
          <w:rFonts w:ascii="Times New Roman" w:hAnsi="Times New Roman"/>
        </w:rPr>
      </w:pPr>
      <w:r w:rsidRPr="00F437C9">
        <w:rPr>
          <w:rFonts w:ascii="Times New Roman" w:hAnsi="Times New Roman"/>
        </w:rPr>
        <w:br w:type="page"/>
      </w:r>
    </w:p>
    <w:p w14:paraId="7E7B7FAE" w14:textId="0B5595CB" w:rsidR="00AF60D5" w:rsidRPr="00F437C9" w:rsidRDefault="00F473D5" w:rsidP="00AF60D5">
      <w:pPr>
        <w:pStyle w:val="Heading1"/>
        <w:jc w:val="center"/>
        <w:rPr>
          <w:rStyle w:val="Heading1Char"/>
          <w:rFonts w:ascii="Times New Roman" w:eastAsia="Calibri" w:hAnsi="Times New Roman"/>
          <w:b/>
          <w:bCs/>
        </w:rPr>
      </w:pPr>
      <w:bookmarkStart w:id="29" w:name="_Toc131264860"/>
      <w:r w:rsidRPr="00F437C9">
        <w:rPr>
          <w:rStyle w:val="Heading1Char"/>
          <w:rFonts w:ascii="Times New Roman" w:eastAsia="Calibri" w:hAnsi="Times New Roman"/>
          <w:b/>
          <w:bCs/>
        </w:rPr>
        <w:lastRenderedPageBreak/>
        <w:t xml:space="preserve">5. </w:t>
      </w:r>
      <w:r w:rsidR="00AF60D5" w:rsidRPr="00F437C9">
        <w:rPr>
          <w:rStyle w:val="Heading1Char"/>
          <w:rFonts w:ascii="Times New Roman" w:eastAsia="Calibri" w:hAnsi="Times New Roman"/>
          <w:b/>
          <w:bCs/>
        </w:rPr>
        <w:t>IMPLEMENTATION</w:t>
      </w:r>
      <w:bookmarkEnd w:id="29"/>
    </w:p>
    <w:p w14:paraId="16688067" w14:textId="77777777" w:rsidR="00AF60D5" w:rsidRPr="00F437C9" w:rsidRDefault="00AF60D5" w:rsidP="00AF60D5">
      <w:pPr>
        <w:pStyle w:val="NoSpacing"/>
        <w:jc w:val="center"/>
        <w:rPr>
          <w:rFonts w:ascii="Times New Roman" w:hAnsi="Times New Roman"/>
        </w:rPr>
      </w:pPr>
    </w:p>
    <w:p w14:paraId="6D79D63D" w14:textId="77777777" w:rsidR="006E797F" w:rsidRPr="004563A7" w:rsidRDefault="006E797F" w:rsidP="000249DF">
      <w:pPr>
        <w:rPr>
          <w:rFonts w:ascii="Times New Roman" w:hAnsi="Times New Roman"/>
          <w:sz w:val="24"/>
          <w:szCs w:val="24"/>
        </w:rPr>
      </w:pPr>
      <w:r w:rsidRPr="004563A7">
        <w:rPr>
          <w:rFonts w:ascii="Times New Roman" w:hAnsi="Times New Roman"/>
          <w:sz w:val="24"/>
          <w:szCs w:val="24"/>
        </w:rPr>
        <w:t>Implementation is a crucial phase of the software development life cycle (SDLC) where the designed system is developed and tested. In this phase, the project team converts the design into an operational system by writing the code, installing software components, and integrating the system modules.</w:t>
      </w:r>
    </w:p>
    <w:p w14:paraId="761CD625" w14:textId="77777777" w:rsidR="006E797F" w:rsidRPr="004563A7" w:rsidRDefault="006E797F" w:rsidP="000249DF">
      <w:pPr>
        <w:rPr>
          <w:rFonts w:ascii="Times New Roman" w:hAnsi="Times New Roman"/>
          <w:sz w:val="24"/>
          <w:szCs w:val="24"/>
        </w:rPr>
      </w:pPr>
      <w:r w:rsidRPr="004563A7">
        <w:rPr>
          <w:rFonts w:ascii="Times New Roman" w:hAnsi="Times New Roman"/>
          <w:sz w:val="24"/>
          <w:szCs w:val="24"/>
        </w:rPr>
        <w:t>In our project, we implemented the designed system using the agile methodology, which involves continuous feedback and iterations between the project team and stakeholders. We started by creating a detailed project plan, including the task breakdown, timeline, and resource allocation. The project plan was regularly updated throughout the implementation phase to ensure that we stay on track and meet the project objectives.</w:t>
      </w:r>
    </w:p>
    <w:p w14:paraId="4B505089" w14:textId="77777777" w:rsidR="006E797F" w:rsidRPr="004563A7" w:rsidRDefault="006E797F" w:rsidP="000249DF">
      <w:pPr>
        <w:rPr>
          <w:rFonts w:ascii="Times New Roman" w:hAnsi="Times New Roman"/>
          <w:sz w:val="24"/>
          <w:szCs w:val="24"/>
        </w:rPr>
      </w:pPr>
      <w:r w:rsidRPr="004563A7">
        <w:rPr>
          <w:rFonts w:ascii="Times New Roman" w:hAnsi="Times New Roman"/>
          <w:sz w:val="24"/>
          <w:szCs w:val="24"/>
        </w:rPr>
        <w:t xml:space="preserve">The implementation phase involved writing the code for the system, integrating the different modules, and testing the system for bugs and errors. We used a combination of programming languages and technologies to implement the system, including MySQL, HTML, CSS, and JavaScript. We also used popular open-source frameworks and libraries such as </w:t>
      </w:r>
      <w:proofErr w:type="gramStart"/>
      <w:r w:rsidRPr="004563A7">
        <w:rPr>
          <w:rFonts w:ascii="Times New Roman" w:hAnsi="Times New Roman"/>
          <w:sz w:val="24"/>
          <w:szCs w:val="24"/>
        </w:rPr>
        <w:t>Express ,</w:t>
      </w:r>
      <w:proofErr w:type="gramEnd"/>
      <w:r w:rsidRPr="004563A7">
        <w:rPr>
          <w:rFonts w:ascii="Times New Roman" w:hAnsi="Times New Roman"/>
          <w:sz w:val="24"/>
          <w:szCs w:val="24"/>
        </w:rPr>
        <w:t xml:space="preserve"> Nodejs  to speed up the development process and ensure code quality.</w:t>
      </w:r>
    </w:p>
    <w:p w14:paraId="632E84CA" w14:textId="77777777" w:rsidR="006E797F" w:rsidRPr="004563A7" w:rsidRDefault="006E797F" w:rsidP="000249DF">
      <w:pPr>
        <w:rPr>
          <w:rFonts w:ascii="Times New Roman" w:hAnsi="Times New Roman"/>
          <w:sz w:val="24"/>
          <w:szCs w:val="24"/>
        </w:rPr>
      </w:pPr>
      <w:r w:rsidRPr="004563A7">
        <w:rPr>
          <w:rFonts w:ascii="Times New Roman" w:hAnsi="Times New Roman"/>
          <w:sz w:val="24"/>
          <w:szCs w:val="24"/>
        </w:rPr>
        <w:t>During the implementation phase, we faced several challenges, such as database schema changes, integration issues, and compatibility issues with third-party libraries. However, we were able to overcome these challenges by using best practices in software development, including version control, unit testing, and continuous integration.</w:t>
      </w:r>
    </w:p>
    <w:p w14:paraId="0AA91E3D" w14:textId="29FE4189" w:rsidR="006E797F" w:rsidRPr="004563A7" w:rsidRDefault="006E797F" w:rsidP="000249DF">
      <w:pPr>
        <w:rPr>
          <w:rFonts w:ascii="Times New Roman" w:hAnsi="Times New Roman"/>
          <w:sz w:val="24"/>
          <w:szCs w:val="24"/>
        </w:rPr>
      </w:pPr>
      <w:r w:rsidRPr="004563A7">
        <w:rPr>
          <w:rFonts w:ascii="Times New Roman" w:hAnsi="Times New Roman"/>
          <w:sz w:val="24"/>
          <w:szCs w:val="24"/>
        </w:rPr>
        <w:t>Overall, the implementation phase was a success, and we were able to deliver a fully functional system that met the project requirements and objectives. The system was thoroughly tested for functionality, performance, security, and user experience, and we were able to resolve all issues before the system was deployed to the production environment.</w:t>
      </w:r>
    </w:p>
    <w:p w14:paraId="77205636" w14:textId="77777777" w:rsidR="006E797F" w:rsidRPr="004563A7" w:rsidRDefault="006E797F" w:rsidP="006E797F">
      <w:pPr>
        <w:pStyle w:val="BlockText"/>
        <w:spacing w:before="120" w:after="120"/>
        <w:ind w:left="0" w:right="720" w:firstLine="0"/>
        <w:rPr>
          <w:rFonts w:ascii="Times New Roman" w:hAnsi="Times New Roman" w:cs="Times New Roman"/>
          <w:b/>
          <w:sz w:val="24"/>
          <w:szCs w:val="24"/>
        </w:rPr>
      </w:pPr>
      <w:r w:rsidRPr="004563A7">
        <w:rPr>
          <w:rFonts w:ascii="Times New Roman" w:hAnsi="Times New Roman" w:cs="Times New Roman"/>
          <w:b/>
          <w:sz w:val="24"/>
          <w:szCs w:val="24"/>
        </w:rPr>
        <w:t>Post Implementation Review</w:t>
      </w:r>
    </w:p>
    <w:p w14:paraId="2E98488F" w14:textId="77777777" w:rsidR="006E797F" w:rsidRPr="004563A7" w:rsidRDefault="006E797F" w:rsidP="00791223">
      <w:pPr>
        <w:rPr>
          <w:rFonts w:ascii="Times New Roman" w:hAnsi="Times New Roman"/>
          <w:sz w:val="24"/>
          <w:szCs w:val="24"/>
        </w:rPr>
      </w:pPr>
      <w:r w:rsidRPr="004563A7">
        <w:rPr>
          <w:rFonts w:ascii="Times New Roman" w:hAnsi="Times New Roman"/>
          <w:sz w:val="24"/>
          <w:szCs w:val="24"/>
        </w:rPr>
        <w:t>After the system is implemented and conversion is complete, a review should be conducted to determine whether the system is meeting expectations and where improvements are needed. A post implementation review measures the systems performance against predefined requirement. It determines how well the system continues to meet the performance specifications.</w:t>
      </w:r>
    </w:p>
    <w:p w14:paraId="1A24ED74" w14:textId="77777777" w:rsidR="006E797F" w:rsidRPr="00F437C9" w:rsidRDefault="006E797F" w:rsidP="006E797F">
      <w:pPr>
        <w:rPr>
          <w:rFonts w:ascii="Times New Roman" w:hAnsi="Times New Roman"/>
        </w:rPr>
      </w:pPr>
    </w:p>
    <w:p w14:paraId="4EA29B70" w14:textId="14F9D05F" w:rsidR="006E797F" w:rsidRPr="00F437C9" w:rsidRDefault="006E797F" w:rsidP="006E797F">
      <w:pPr>
        <w:spacing w:after="0" w:line="240" w:lineRule="auto"/>
        <w:rPr>
          <w:rFonts w:ascii="Times New Roman" w:hAnsi="Times New Roman"/>
        </w:rPr>
      </w:pPr>
    </w:p>
    <w:p w14:paraId="015EB157" w14:textId="28C60E81" w:rsidR="00F63E4F" w:rsidRPr="00F437C9" w:rsidRDefault="00F63E4F" w:rsidP="00F63E4F">
      <w:pPr>
        <w:spacing w:after="0" w:line="240" w:lineRule="auto"/>
        <w:rPr>
          <w:rFonts w:ascii="Times New Roman" w:hAnsi="Times New Roman"/>
        </w:rPr>
      </w:pPr>
      <w:r w:rsidRPr="00F437C9">
        <w:rPr>
          <w:rFonts w:ascii="Times New Roman" w:hAnsi="Times New Roman"/>
        </w:rPr>
        <w:br w:type="page"/>
      </w:r>
    </w:p>
    <w:p w14:paraId="66F1575C" w14:textId="02A3EE37" w:rsidR="00F63E4F" w:rsidRPr="00F437C9" w:rsidRDefault="00F473D5" w:rsidP="00F63E4F">
      <w:pPr>
        <w:pStyle w:val="Heading1"/>
        <w:jc w:val="center"/>
        <w:rPr>
          <w:rFonts w:ascii="Times New Roman" w:hAnsi="Times New Roman"/>
        </w:rPr>
      </w:pPr>
      <w:bookmarkStart w:id="30" w:name="_Toc131264861"/>
      <w:r w:rsidRPr="00F437C9">
        <w:rPr>
          <w:rFonts w:ascii="Times New Roman" w:hAnsi="Times New Roman"/>
        </w:rPr>
        <w:lastRenderedPageBreak/>
        <w:t xml:space="preserve">6. </w:t>
      </w:r>
      <w:r w:rsidR="00F63E4F" w:rsidRPr="00F437C9">
        <w:rPr>
          <w:rFonts w:ascii="Times New Roman" w:hAnsi="Times New Roman"/>
        </w:rPr>
        <w:t>TESTING</w:t>
      </w:r>
      <w:bookmarkEnd w:id="30"/>
    </w:p>
    <w:p w14:paraId="227540DD" w14:textId="36FFC4D9" w:rsidR="00F63E4F" w:rsidRPr="00655931" w:rsidRDefault="00F63E4F" w:rsidP="00F63E4F">
      <w:pPr>
        <w:rPr>
          <w:rFonts w:ascii="Times New Roman" w:hAnsi="Times New Roman"/>
          <w:sz w:val="24"/>
          <w:szCs w:val="24"/>
        </w:rPr>
      </w:pPr>
      <w:r w:rsidRPr="00655931">
        <w:rPr>
          <w:rFonts w:ascii="Times New Roman" w:hAnsi="Times New Roman"/>
          <w:sz w:val="24"/>
          <w:szCs w:val="24"/>
        </w:rPr>
        <w:t>Testing is a critical part of software development, and our project was no exception. To ensure that the system functions as intended and meets the requirements, we employed various testing techniques.</w:t>
      </w:r>
    </w:p>
    <w:p w14:paraId="2B8DB92E" w14:textId="3B334AED" w:rsidR="00F63E4F" w:rsidRPr="00F437C9" w:rsidRDefault="00F473D5" w:rsidP="00F63E4F">
      <w:pPr>
        <w:pStyle w:val="Heading2"/>
        <w:rPr>
          <w:rFonts w:ascii="Times New Roman" w:hAnsi="Times New Roman"/>
        </w:rPr>
      </w:pPr>
      <w:bookmarkStart w:id="31" w:name="_Toc131264862"/>
      <w:r w:rsidRPr="00F437C9">
        <w:rPr>
          <w:rFonts w:ascii="Times New Roman" w:hAnsi="Times New Roman"/>
        </w:rPr>
        <w:t>6</w:t>
      </w:r>
      <w:r w:rsidR="00F63E4F" w:rsidRPr="00F437C9">
        <w:rPr>
          <w:rFonts w:ascii="Times New Roman" w:hAnsi="Times New Roman"/>
        </w:rPr>
        <w:t>.1 Techniques Used in Testing</w:t>
      </w:r>
      <w:bookmarkEnd w:id="31"/>
    </w:p>
    <w:p w14:paraId="35D3EE25" w14:textId="65ABB54D" w:rsidR="00F63E4F" w:rsidRPr="00655931" w:rsidRDefault="00F63E4F" w:rsidP="00F63E4F">
      <w:pPr>
        <w:rPr>
          <w:rFonts w:ascii="Times New Roman" w:hAnsi="Times New Roman"/>
          <w:sz w:val="24"/>
          <w:szCs w:val="24"/>
        </w:rPr>
      </w:pPr>
      <w:r w:rsidRPr="00655931">
        <w:rPr>
          <w:rFonts w:ascii="Times New Roman" w:hAnsi="Times New Roman"/>
          <w:sz w:val="24"/>
          <w:szCs w:val="24"/>
        </w:rPr>
        <w:t>We used both manual and automated testing techniques to ensure the quality of our system. The testing techniques used are as follows:</w:t>
      </w:r>
    </w:p>
    <w:p w14:paraId="745F532D" w14:textId="0757317A" w:rsidR="00F63E4F" w:rsidRPr="00655931" w:rsidRDefault="00F63E4F" w:rsidP="00F63E4F">
      <w:pPr>
        <w:rPr>
          <w:rFonts w:ascii="Times New Roman" w:hAnsi="Times New Roman"/>
          <w:sz w:val="24"/>
          <w:szCs w:val="24"/>
        </w:rPr>
      </w:pPr>
      <w:r w:rsidRPr="00655931">
        <w:rPr>
          <w:rFonts w:ascii="Times New Roman" w:hAnsi="Times New Roman"/>
          <w:sz w:val="24"/>
          <w:szCs w:val="24"/>
        </w:rPr>
        <w:t xml:space="preserve">Unit Testing: We performed unit testing to test each unit or component of the system in isolation. This helped us to identify any defects or issues </w:t>
      </w:r>
      <w:proofErr w:type="gramStart"/>
      <w:r w:rsidRPr="00655931">
        <w:rPr>
          <w:rFonts w:ascii="Times New Roman" w:hAnsi="Times New Roman"/>
          <w:sz w:val="24"/>
          <w:szCs w:val="24"/>
        </w:rPr>
        <w:t>early on in the</w:t>
      </w:r>
      <w:proofErr w:type="gramEnd"/>
      <w:r w:rsidRPr="00655931">
        <w:rPr>
          <w:rFonts w:ascii="Times New Roman" w:hAnsi="Times New Roman"/>
          <w:sz w:val="24"/>
          <w:szCs w:val="24"/>
        </w:rPr>
        <w:t xml:space="preserve"> development cycle.</w:t>
      </w:r>
    </w:p>
    <w:p w14:paraId="08C704D2" w14:textId="3711DB61" w:rsidR="00F63E4F" w:rsidRPr="00655931" w:rsidRDefault="00F63E4F" w:rsidP="00F63E4F">
      <w:pPr>
        <w:rPr>
          <w:rFonts w:ascii="Times New Roman" w:hAnsi="Times New Roman"/>
          <w:sz w:val="24"/>
          <w:szCs w:val="24"/>
        </w:rPr>
      </w:pPr>
      <w:r w:rsidRPr="00655931">
        <w:rPr>
          <w:rFonts w:ascii="Times New Roman" w:hAnsi="Times New Roman"/>
          <w:sz w:val="24"/>
          <w:szCs w:val="24"/>
        </w:rPr>
        <w:t>Integration Testing: We also performed integration testing to test the interaction between different modules of the system. This helped us to identify any defects or issues that may arise due to the integration of different modules.</w:t>
      </w:r>
    </w:p>
    <w:p w14:paraId="596BB5BE" w14:textId="4319EBB5" w:rsidR="00F63E4F" w:rsidRPr="00655931" w:rsidRDefault="00F63E4F" w:rsidP="00F63E4F">
      <w:pPr>
        <w:rPr>
          <w:rFonts w:ascii="Times New Roman" w:hAnsi="Times New Roman"/>
          <w:sz w:val="24"/>
          <w:szCs w:val="24"/>
        </w:rPr>
      </w:pPr>
      <w:r w:rsidRPr="00655931">
        <w:rPr>
          <w:rFonts w:ascii="Times New Roman" w:hAnsi="Times New Roman"/>
          <w:sz w:val="24"/>
          <w:szCs w:val="24"/>
        </w:rPr>
        <w:t xml:space="preserve">System Testing: We conducted system testing to test the entire </w:t>
      </w:r>
      <w:proofErr w:type="gramStart"/>
      <w:r w:rsidRPr="00655931">
        <w:rPr>
          <w:rFonts w:ascii="Times New Roman" w:hAnsi="Times New Roman"/>
          <w:sz w:val="24"/>
          <w:szCs w:val="24"/>
        </w:rPr>
        <w:t>system as a whole</w:t>
      </w:r>
      <w:proofErr w:type="gramEnd"/>
      <w:r w:rsidRPr="00655931">
        <w:rPr>
          <w:rFonts w:ascii="Times New Roman" w:hAnsi="Times New Roman"/>
          <w:sz w:val="24"/>
          <w:szCs w:val="24"/>
        </w:rPr>
        <w:t>. This helped us to ensure that all the modules of the system are integrated correctly and function as intended.</w:t>
      </w:r>
    </w:p>
    <w:p w14:paraId="605279AC" w14:textId="547465EE" w:rsidR="00F63E4F" w:rsidRPr="00655931" w:rsidRDefault="00F63E4F" w:rsidP="00F63E4F">
      <w:pPr>
        <w:rPr>
          <w:rFonts w:ascii="Times New Roman" w:hAnsi="Times New Roman"/>
          <w:sz w:val="24"/>
          <w:szCs w:val="24"/>
        </w:rPr>
      </w:pPr>
      <w:r w:rsidRPr="00655931">
        <w:rPr>
          <w:rFonts w:ascii="Times New Roman" w:hAnsi="Times New Roman"/>
          <w:sz w:val="24"/>
          <w:szCs w:val="24"/>
        </w:rPr>
        <w:t>Acceptance Testing: We performed acceptance testing to ensure that the system meets the requirements and is ready for deployment.</w:t>
      </w:r>
    </w:p>
    <w:p w14:paraId="005EB2AA" w14:textId="3735BA58" w:rsidR="00F63E4F" w:rsidRPr="00F437C9" w:rsidRDefault="00F473D5" w:rsidP="00F63E4F">
      <w:pPr>
        <w:pStyle w:val="Heading2"/>
        <w:rPr>
          <w:rFonts w:ascii="Times New Roman" w:hAnsi="Times New Roman"/>
        </w:rPr>
      </w:pPr>
      <w:bookmarkStart w:id="32" w:name="_Toc131264863"/>
      <w:r w:rsidRPr="00F437C9">
        <w:rPr>
          <w:rFonts w:ascii="Times New Roman" w:hAnsi="Times New Roman"/>
        </w:rPr>
        <w:t>6</w:t>
      </w:r>
      <w:r w:rsidR="00F63E4F" w:rsidRPr="00F437C9">
        <w:rPr>
          <w:rFonts w:ascii="Times New Roman" w:hAnsi="Times New Roman"/>
        </w:rPr>
        <w:t>.</w:t>
      </w:r>
      <w:r w:rsidR="00AE3738" w:rsidRPr="00F437C9">
        <w:rPr>
          <w:rFonts w:ascii="Times New Roman" w:hAnsi="Times New Roman"/>
        </w:rPr>
        <w:t>2</w:t>
      </w:r>
      <w:r w:rsidR="00F63E4F" w:rsidRPr="00F437C9">
        <w:rPr>
          <w:rFonts w:ascii="Times New Roman" w:hAnsi="Times New Roman"/>
        </w:rPr>
        <w:t xml:space="preserve"> Test Case</w:t>
      </w:r>
      <w:bookmarkEnd w:id="32"/>
    </w:p>
    <w:p w14:paraId="21DF2792" w14:textId="6D100D86" w:rsidR="00F63E4F" w:rsidRPr="00655931" w:rsidRDefault="00F63E4F" w:rsidP="00F63E4F">
      <w:pPr>
        <w:rPr>
          <w:rFonts w:ascii="Times New Roman" w:hAnsi="Times New Roman"/>
          <w:sz w:val="24"/>
          <w:szCs w:val="24"/>
        </w:rPr>
      </w:pPr>
      <w:r w:rsidRPr="00655931">
        <w:rPr>
          <w:rFonts w:ascii="Times New Roman" w:hAnsi="Times New Roman"/>
          <w:sz w:val="24"/>
          <w:szCs w:val="24"/>
        </w:rPr>
        <w:t>We created test cases for each module of the system to ensure that the system functions as intended. Here are some examples of the test cases we performed:</w:t>
      </w:r>
    </w:p>
    <w:p w14:paraId="08FDD3F9" w14:textId="77777777" w:rsidR="00F63E4F" w:rsidRPr="00655931" w:rsidRDefault="00F63E4F" w:rsidP="00F63E4F">
      <w:pPr>
        <w:rPr>
          <w:rFonts w:ascii="Times New Roman" w:hAnsi="Times New Roman"/>
          <w:b/>
          <w:bCs/>
          <w:i/>
          <w:iCs/>
          <w:sz w:val="24"/>
          <w:szCs w:val="24"/>
        </w:rPr>
      </w:pPr>
      <w:r w:rsidRPr="00655931">
        <w:rPr>
          <w:rFonts w:ascii="Times New Roman" w:hAnsi="Times New Roman"/>
          <w:b/>
          <w:bCs/>
          <w:i/>
          <w:iCs/>
          <w:sz w:val="24"/>
          <w:szCs w:val="24"/>
        </w:rPr>
        <w:t>Unit Test Case for Login Functionality:</w:t>
      </w:r>
    </w:p>
    <w:p w14:paraId="0CB9B953" w14:textId="77777777" w:rsidR="00F63E4F" w:rsidRPr="00655931" w:rsidRDefault="00F63E4F">
      <w:pPr>
        <w:pStyle w:val="ListParagraph"/>
        <w:numPr>
          <w:ilvl w:val="0"/>
          <w:numId w:val="11"/>
        </w:numPr>
        <w:rPr>
          <w:rFonts w:cs="Times New Roman"/>
        </w:rPr>
      </w:pPr>
      <w:r w:rsidRPr="00655931">
        <w:rPr>
          <w:rFonts w:cs="Times New Roman"/>
        </w:rPr>
        <w:t xml:space="preserve">Verify that the user </w:t>
      </w:r>
      <w:proofErr w:type="gramStart"/>
      <w:r w:rsidRPr="00655931">
        <w:rPr>
          <w:rFonts w:cs="Times New Roman"/>
        </w:rPr>
        <w:t>is able to</w:t>
      </w:r>
      <w:proofErr w:type="gramEnd"/>
      <w:r w:rsidRPr="00655931">
        <w:rPr>
          <w:rFonts w:cs="Times New Roman"/>
        </w:rPr>
        <w:t xml:space="preserve"> enter the correct username and password to log in successfully.</w:t>
      </w:r>
    </w:p>
    <w:p w14:paraId="4C074BAA" w14:textId="77777777" w:rsidR="00F63E4F" w:rsidRPr="00655931" w:rsidRDefault="00F63E4F">
      <w:pPr>
        <w:pStyle w:val="ListParagraph"/>
        <w:numPr>
          <w:ilvl w:val="0"/>
          <w:numId w:val="11"/>
        </w:numPr>
        <w:rPr>
          <w:rFonts w:cs="Times New Roman"/>
        </w:rPr>
      </w:pPr>
      <w:r w:rsidRPr="00655931">
        <w:rPr>
          <w:rFonts w:cs="Times New Roman"/>
        </w:rPr>
        <w:t>Verify that the user is not able to log in with an incorrect username or password.</w:t>
      </w:r>
    </w:p>
    <w:p w14:paraId="4EEEA088" w14:textId="77777777" w:rsidR="00F63E4F" w:rsidRPr="00655931" w:rsidRDefault="00F63E4F">
      <w:pPr>
        <w:pStyle w:val="ListParagraph"/>
        <w:numPr>
          <w:ilvl w:val="0"/>
          <w:numId w:val="11"/>
        </w:numPr>
        <w:rPr>
          <w:rFonts w:cs="Times New Roman"/>
        </w:rPr>
      </w:pPr>
      <w:r w:rsidRPr="00655931">
        <w:rPr>
          <w:rFonts w:cs="Times New Roman"/>
        </w:rPr>
        <w:t>Verify that the user is redirected to the dashboard page after successful login.</w:t>
      </w:r>
    </w:p>
    <w:p w14:paraId="33917133" w14:textId="77777777" w:rsidR="00F63E4F" w:rsidRPr="00655931" w:rsidRDefault="00F63E4F">
      <w:pPr>
        <w:pStyle w:val="ListParagraph"/>
        <w:numPr>
          <w:ilvl w:val="0"/>
          <w:numId w:val="11"/>
        </w:numPr>
        <w:rPr>
          <w:rFonts w:cs="Times New Roman"/>
        </w:rPr>
      </w:pPr>
      <w:r w:rsidRPr="00655931">
        <w:rPr>
          <w:rFonts w:cs="Times New Roman"/>
        </w:rPr>
        <w:t>Integration Test Case for Adding Questions:</w:t>
      </w:r>
    </w:p>
    <w:p w14:paraId="6DB08BAA" w14:textId="77777777" w:rsidR="00F63E4F" w:rsidRPr="00655931" w:rsidRDefault="00F63E4F">
      <w:pPr>
        <w:pStyle w:val="ListParagraph"/>
        <w:numPr>
          <w:ilvl w:val="0"/>
          <w:numId w:val="11"/>
        </w:numPr>
        <w:rPr>
          <w:rFonts w:cs="Times New Roman"/>
        </w:rPr>
      </w:pPr>
      <w:r w:rsidRPr="00655931">
        <w:rPr>
          <w:rFonts w:cs="Times New Roman"/>
        </w:rPr>
        <w:t xml:space="preserve">Verify that the user </w:t>
      </w:r>
      <w:proofErr w:type="gramStart"/>
      <w:r w:rsidRPr="00655931">
        <w:rPr>
          <w:rFonts w:cs="Times New Roman"/>
        </w:rPr>
        <w:t>is able to</w:t>
      </w:r>
      <w:proofErr w:type="gramEnd"/>
      <w:r w:rsidRPr="00655931">
        <w:rPr>
          <w:rFonts w:cs="Times New Roman"/>
        </w:rPr>
        <w:t xml:space="preserve"> add a question with all the required fields filled in.</w:t>
      </w:r>
    </w:p>
    <w:p w14:paraId="28EAE64E" w14:textId="77777777" w:rsidR="00F63E4F" w:rsidRPr="00655931" w:rsidRDefault="00F63E4F">
      <w:pPr>
        <w:pStyle w:val="ListParagraph"/>
        <w:numPr>
          <w:ilvl w:val="0"/>
          <w:numId w:val="11"/>
        </w:numPr>
        <w:rPr>
          <w:rFonts w:cs="Times New Roman"/>
        </w:rPr>
      </w:pPr>
      <w:r w:rsidRPr="00655931">
        <w:rPr>
          <w:rFonts w:cs="Times New Roman"/>
        </w:rPr>
        <w:t>Verify that the system displays an error message if the user tries to add a question without filling in all the required fields.</w:t>
      </w:r>
    </w:p>
    <w:p w14:paraId="56920764" w14:textId="74E82BD3" w:rsidR="00F63E4F" w:rsidRPr="00655931" w:rsidRDefault="00F63E4F">
      <w:pPr>
        <w:pStyle w:val="ListParagraph"/>
        <w:numPr>
          <w:ilvl w:val="0"/>
          <w:numId w:val="11"/>
        </w:numPr>
        <w:rPr>
          <w:rFonts w:cs="Times New Roman"/>
        </w:rPr>
      </w:pPr>
      <w:r w:rsidRPr="00655931">
        <w:rPr>
          <w:rFonts w:cs="Times New Roman"/>
        </w:rPr>
        <w:t>Verify that the added question is displayed in the list of questions.</w:t>
      </w:r>
    </w:p>
    <w:p w14:paraId="09E646ED" w14:textId="77777777" w:rsidR="00F63E4F" w:rsidRPr="00655931" w:rsidRDefault="00F63E4F" w:rsidP="00F63E4F">
      <w:pPr>
        <w:rPr>
          <w:rFonts w:ascii="Times New Roman" w:hAnsi="Times New Roman"/>
          <w:sz w:val="24"/>
          <w:szCs w:val="24"/>
        </w:rPr>
      </w:pPr>
    </w:p>
    <w:p w14:paraId="3B3264FD" w14:textId="433125B8" w:rsidR="00F63E4F" w:rsidRPr="00655931" w:rsidRDefault="00F63E4F" w:rsidP="00F63E4F">
      <w:pPr>
        <w:rPr>
          <w:rFonts w:ascii="Times New Roman" w:hAnsi="Times New Roman"/>
          <w:b/>
          <w:bCs/>
          <w:i/>
          <w:iCs/>
          <w:sz w:val="24"/>
          <w:szCs w:val="24"/>
        </w:rPr>
      </w:pPr>
      <w:r w:rsidRPr="00655931">
        <w:rPr>
          <w:rFonts w:ascii="Times New Roman" w:hAnsi="Times New Roman"/>
          <w:b/>
          <w:bCs/>
          <w:i/>
          <w:iCs/>
          <w:sz w:val="24"/>
          <w:szCs w:val="24"/>
        </w:rPr>
        <w:t xml:space="preserve">System Test Case for Generating </w:t>
      </w:r>
      <w:r w:rsidR="00AE3738" w:rsidRPr="00655931">
        <w:rPr>
          <w:rFonts w:ascii="Times New Roman" w:hAnsi="Times New Roman"/>
          <w:b/>
          <w:bCs/>
          <w:i/>
          <w:iCs/>
          <w:sz w:val="24"/>
          <w:szCs w:val="24"/>
        </w:rPr>
        <w:t>Results</w:t>
      </w:r>
      <w:r w:rsidRPr="00655931">
        <w:rPr>
          <w:rFonts w:ascii="Times New Roman" w:hAnsi="Times New Roman"/>
          <w:b/>
          <w:bCs/>
          <w:i/>
          <w:iCs/>
          <w:sz w:val="24"/>
          <w:szCs w:val="24"/>
        </w:rPr>
        <w:t>:</w:t>
      </w:r>
    </w:p>
    <w:p w14:paraId="175919B3" w14:textId="217BB8BC" w:rsidR="00F63E4F" w:rsidRPr="00655931" w:rsidRDefault="00F63E4F">
      <w:pPr>
        <w:pStyle w:val="ListParagraph"/>
        <w:numPr>
          <w:ilvl w:val="0"/>
          <w:numId w:val="12"/>
        </w:numPr>
        <w:rPr>
          <w:rFonts w:cs="Times New Roman"/>
        </w:rPr>
      </w:pPr>
      <w:r w:rsidRPr="00655931">
        <w:rPr>
          <w:rFonts w:cs="Times New Roman"/>
        </w:rPr>
        <w:t xml:space="preserve">Verify that the system </w:t>
      </w:r>
      <w:proofErr w:type="gramStart"/>
      <w:r w:rsidRPr="00655931">
        <w:rPr>
          <w:rFonts w:cs="Times New Roman"/>
        </w:rPr>
        <w:t>is able to</w:t>
      </w:r>
      <w:proofErr w:type="gramEnd"/>
      <w:r w:rsidRPr="00655931">
        <w:rPr>
          <w:rFonts w:cs="Times New Roman"/>
        </w:rPr>
        <w:t xml:space="preserve"> generate Result for each Test.</w:t>
      </w:r>
    </w:p>
    <w:p w14:paraId="503BAF0F" w14:textId="5BAFB1B3" w:rsidR="00F63E4F" w:rsidRPr="00655931" w:rsidRDefault="00F63E4F">
      <w:pPr>
        <w:pStyle w:val="ListParagraph"/>
        <w:numPr>
          <w:ilvl w:val="0"/>
          <w:numId w:val="12"/>
        </w:numPr>
        <w:rPr>
          <w:rFonts w:cs="Times New Roman"/>
        </w:rPr>
      </w:pPr>
      <w:r w:rsidRPr="00655931">
        <w:rPr>
          <w:rFonts w:cs="Times New Roman"/>
        </w:rPr>
        <w:t>Verify that the Result are generated accurately and display the required information.</w:t>
      </w:r>
    </w:p>
    <w:p w14:paraId="1CB7B3C9" w14:textId="7C1F56F9" w:rsidR="00F63E4F" w:rsidRPr="00655931" w:rsidRDefault="00F63E4F">
      <w:pPr>
        <w:pStyle w:val="ListParagraph"/>
        <w:numPr>
          <w:ilvl w:val="0"/>
          <w:numId w:val="12"/>
        </w:numPr>
        <w:rPr>
          <w:rFonts w:cs="Times New Roman"/>
        </w:rPr>
      </w:pPr>
      <w:r w:rsidRPr="00655931">
        <w:rPr>
          <w:rFonts w:cs="Times New Roman"/>
        </w:rPr>
        <w:t>Verify that the Result are generated in the correct format.</w:t>
      </w:r>
    </w:p>
    <w:p w14:paraId="4E78D79F" w14:textId="09E1AFE5" w:rsidR="00F63E4F" w:rsidRPr="00655931" w:rsidRDefault="00F63E4F">
      <w:pPr>
        <w:pStyle w:val="ListParagraph"/>
        <w:numPr>
          <w:ilvl w:val="0"/>
          <w:numId w:val="12"/>
        </w:numPr>
        <w:rPr>
          <w:rFonts w:cs="Times New Roman"/>
        </w:rPr>
      </w:pPr>
      <w:r w:rsidRPr="00655931">
        <w:rPr>
          <w:rFonts w:cs="Times New Roman"/>
        </w:rPr>
        <w:lastRenderedPageBreak/>
        <w:t xml:space="preserve">Acceptance Test Case for </w:t>
      </w:r>
      <w:r w:rsidR="006F6894" w:rsidRPr="00655931">
        <w:rPr>
          <w:rFonts w:cs="Times New Roman"/>
        </w:rPr>
        <w:t>Test</w:t>
      </w:r>
      <w:r w:rsidRPr="00655931">
        <w:rPr>
          <w:rFonts w:cs="Times New Roman"/>
        </w:rPr>
        <w:t xml:space="preserve"> Taking:</w:t>
      </w:r>
    </w:p>
    <w:p w14:paraId="0CF4D20C" w14:textId="5A86A980" w:rsidR="00F63E4F" w:rsidRPr="00655931" w:rsidRDefault="00F63E4F">
      <w:pPr>
        <w:pStyle w:val="ListParagraph"/>
        <w:numPr>
          <w:ilvl w:val="0"/>
          <w:numId w:val="12"/>
        </w:numPr>
        <w:rPr>
          <w:rFonts w:cs="Times New Roman"/>
        </w:rPr>
      </w:pPr>
      <w:r w:rsidRPr="00655931">
        <w:rPr>
          <w:rFonts w:cs="Times New Roman"/>
        </w:rPr>
        <w:t xml:space="preserve">Verify that the user </w:t>
      </w:r>
      <w:proofErr w:type="gramStart"/>
      <w:r w:rsidRPr="00655931">
        <w:rPr>
          <w:rFonts w:cs="Times New Roman"/>
        </w:rPr>
        <w:t>is able to</w:t>
      </w:r>
      <w:proofErr w:type="gramEnd"/>
      <w:r w:rsidRPr="00655931">
        <w:rPr>
          <w:rFonts w:cs="Times New Roman"/>
        </w:rPr>
        <w:t xml:space="preserve"> start a </w:t>
      </w:r>
      <w:r w:rsidR="006F6894" w:rsidRPr="00655931">
        <w:rPr>
          <w:rFonts w:cs="Times New Roman"/>
        </w:rPr>
        <w:t>Test</w:t>
      </w:r>
      <w:r w:rsidRPr="00655931">
        <w:rPr>
          <w:rFonts w:cs="Times New Roman"/>
        </w:rPr>
        <w:t xml:space="preserve"> and answer all the questions.</w:t>
      </w:r>
    </w:p>
    <w:p w14:paraId="272ABD53" w14:textId="080A0D98" w:rsidR="00F63E4F" w:rsidRPr="00655931" w:rsidRDefault="00F63E4F">
      <w:pPr>
        <w:pStyle w:val="ListParagraph"/>
        <w:numPr>
          <w:ilvl w:val="0"/>
          <w:numId w:val="12"/>
        </w:numPr>
        <w:rPr>
          <w:rFonts w:cs="Times New Roman"/>
        </w:rPr>
      </w:pPr>
      <w:r w:rsidRPr="00655931">
        <w:rPr>
          <w:rFonts w:cs="Times New Roman"/>
        </w:rPr>
        <w:t xml:space="preserve">Verify that the system displays the correct answers after the user has completed the </w:t>
      </w:r>
      <w:r w:rsidR="006F6894" w:rsidRPr="00655931">
        <w:rPr>
          <w:rFonts w:cs="Times New Roman"/>
        </w:rPr>
        <w:t>Test</w:t>
      </w:r>
      <w:r w:rsidRPr="00655931">
        <w:rPr>
          <w:rFonts w:cs="Times New Roman"/>
        </w:rPr>
        <w:t>.</w:t>
      </w:r>
    </w:p>
    <w:p w14:paraId="2DADDE03" w14:textId="04B844B5" w:rsidR="00F63E4F" w:rsidRPr="00655931" w:rsidRDefault="00F63E4F">
      <w:pPr>
        <w:pStyle w:val="ListParagraph"/>
        <w:numPr>
          <w:ilvl w:val="0"/>
          <w:numId w:val="12"/>
        </w:numPr>
        <w:rPr>
          <w:rFonts w:cs="Times New Roman"/>
        </w:rPr>
      </w:pPr>
      <w:r w:rsidRPr="00655931">
        <w:rPr>
          <w:rFonts w:cs="Times New Roman"/>
        </w:rPr>
        <w:t>Verify that the system calculates the user's score correctly and displays it to the user.</w:t>
      </w:r>
    </w:p>
    <w:p w14:paraId="2C3087FB" w14:textId="77777777" w:rsidR="006F6894" w:rsidRPr="00655931" w:rsidRDefault="006F6894" w:rsidP="006F6894">
      <w:pPr>
        <w:rPr>
          <w:rFonts w:ascii="Times New Roman" w:hAnsi="Times New Roman"/>
          <w:sz w:val="24"/>
          <w:szCs w:val="24"/>
        </w:rPr>
      </w:pPr>
    </w:p>
    <w:p w14:paraId="04CB3BB9" w14:textId="5AF4F788" w:rsidR="00EC4694" w:rsidRPr="00F437C9" w:rsidRDefault="00F63E4F" w:rsidP="00F63E4F">
      <w:pPr>
        <w:rPr>
          <w:rFonts w:ascii="Times New Roman" w:hAnsi="Times New Roman"/>
        </w:rPr>
      </w:pPr>
      <w:r w:rsidRPr="00655931">
        <w:rPr>
          <w:rFonts w:ascii="Times New Roman" w:hAnsi="Times New Roman"/>
          <w:sz w:val="24"/>
          <w:szCs w:val="24"/>
        </w:rPr>
        <w:t xml:space="preserve">We performed many more test cases to ensure the quality of our system. We used various tools such as Selenium, JUnit, and TestNG for automated testing. We also performed manual testing to ensure that the system functions correctly from a user's perspective. Overall, our testing efforts helped us to identify and fix defects </w:t>
      </w:r>
      <w:proofErr w:type="gramStart"/>
      <w:r w:rsidRPr="00655931">
        <w:rPr>
          <w:rFonts w:ascii="Times New Roman" w:hAnsi="Times New Roman"/>
          <w:sz w:val="24"/>
          <w:szCs w:val="24"/>
        </w:rPr>
        <w:t>early on in the</w:t>
      </w:r>
      <w:proofErr w:type="gramEnd"/>
      <w:r w:rsidRPr="00655931">
        <w:rPr>
          <w:rFonts w:ascii="Times New Roman" w:hAnsi="Times New Roman"/>
          <w:sz w:val="24"/>
          <w:szCs w:val="24"/>
        </w:rPr>
        <w:t xml:space="preserve"> development cycle, ensuring a high-quality final product</w:t>
      </w:r>
      <w:r w:rsidRPr="00F437C9">
        <w:rPr>
          <w:rFonts w:ascii="Times New Roman" w:hAnsi="Times New Roman"/>
        </w:rPr>
        <w:t>.</w:t>
      </w:r>
    </w:p>
    <w:p w14:paraId="02C8F786" w14:textId="77777777" w:rsidR="006F6894" w:rsidRPr="00F437C9" w:rsidRDefault="006F6894" w:rsidP="00F63E4F">
      <w:pPr>
        <w:rPr>
          <w:rFonts w:ascii="Times New Roman" w:hAnsi="Times New Roman"/>
        </w:rPr>
      </w:pPr>
    </w:p>
    <w:p w14:paraId="3530E242" w14:textId="54FBCD04" w:rsidR="006F6894" w:rsidRPr="00F437C9" w:rsidRDefault="006F6894" w:rsidP="006F6894">
      <w:pPr>
        <w:spacing w:line="360" w:lineRule="auto"/>
        <w:rPr>
          <w:rFonts w:ascii="Times New Roman" w:hAnsi="Times New Roman"/>
          <w:b/>
          <w:u w:val="single"/>
        </w:rPr>
      </w:pPr>
      <w:r w:rsidRPr="00F437C9">
        <w:rPr>
          <w:rFonts w:ascii="Times New Roman" w:hAnsi="Times New Roman"/>
          <w:b/>
          <w:u w:val="single"/>
        </w:rPr>
        <w:t>LOGIN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7"/>
        <w:gridCol w:w="2468"/>
        <w:gridCol w:w="1746"/>
        <w:gridCol w:w="1746"/>
        <w:gridCol w:w="1719"/>
      </w:tblGrid>
      <w:tr w:rsidR="006F6894" w:rsidRPr="00F437C9" w14:paraId="1A0B9A80" w14:textId="77777777" w:rsidTr="00A0702D">
        <w:tc>
          <w:tcPr>
            <w:tcW w:w="1008" w:type="dxa"/>
          </w:tcPr>
          <w:p w14:paraId="2F64DA37" w14:textId="77777777" w:rsidR="006F6894" w:rsidRPr="00F437C9" w:rsidRDefault="006F6894" w:rsidP="00A0702D">
            <w:pPr>
              <w:spacing w:line="360" w:lineRule="auto"/>
              <w:rPr>
                <w:rFonts w:ascii="Times New Roman" w:hAnsi="Times New Roman"/>
                <w:b/>
                <w:sz w:val="24"/>
                <w:szCs w:val="24"/>
              </w:rPr>
            </w:pPr>
            <w:r w:rsidRPr="00F437C9">
              <w:rPr>
                <w:rFonts w:ascii="Times New Roman" w:hAnsi="Times New Roman"/>
                <w:b/>
                <w:sz w:val="24"/>
                <w:szCs w:val="24"/>
              </w:rPr>
              <w:t>Serial No</w:t>
            </w:r>
          </w:p>
        </w:tc>
        <w:tc>
          <w:tcPr>
            <w:tcW w:w="2534" w:type="dxa"/>
          </w:tcPr>
          <w:p w14:paraId="4B143A75" w14:textId="77777777" w:rsidR="006F6894" w:rsidRPr="00F437C9" w:rsidRDefault="006F6894" w:rsidP="00A0702D">
            <w:pPr>
              <w:spacing w:line="360" w:lineRule="auto"/>
              <w:rPr>
                <w:rFonts w:ascii="Times New Roman" w:hAnsi="Times New Roman"/>
                <w:b/>
                <w:sz w:val="24"/>
                <w:szCs w:val="24"/>
              </w:rPr>
            </w:pPr>
            <w:r w:rsidRPr="00F437C9">
              <w:rPr>
                <w:rFonts w:ascii="Times New Roman" w:hAnsi="Times New Roman"/>
                <w:b/>
                <w:sz w:val="24"/>
                <w:szCs w:val="24"/>
              </w:rPr>
              <w:t>Description</w:t>
            </w:r>
          </w:p>
        </w:tc>
        <w:tc>
          <w:tcPr>
            <w:tcW w:w="1771" w:type="dxa"/>
          </w:tcPr>
          <w:p w14:paraId="62138979" w14:textId="77777777" w:rsidR="006F6894" w:rsidRPr="00F437C9" w:rsidRDefault="006F6894" w:rsidP="00A0702D">
            <w:pPr>
              <w:spacing w:line="360" w:lineRule="auto"/>
              <w:rPr>
                <w:rFonts w:ascii="Times New Roman" w:hAnsi="Times New Roman"/>
                <w:b/>
                <w:sz w:val="24"/>
                <w:szCs w:val="24"/>
              </w:rPr>
            </w:pPr>
            <w:r w:rsidRPr="00F437C9">
              <w:rPr>
                <w:rFonts w:ascii="Times New Roman" w:hAnsi="Times New Roman"/>
                <w:b/>
                <w:sz w:val="24"/>
                <w:szCs w:val="24"/>
              </w:rPr>
              <w:t>Expected     Result</w:t>
            </w:r>
          </w:p>
        </w:tc>
        <w:tc>
          <w:tcPr>
            <w:tcW w:w="1771" w:type="dxa"/>
          </w:tcPr>
          <w:p w14:paraId="228DC12C" w14:textId="77777777" w:rsidR="006F6894" w:rsidRPr="00F437C9" w:rsidRDefault="006F6894" w:rsidP="00A0702D">
            <w:pPr>
              <w:spacing w:line="360" w:lineRule="auto"/>
              <w:rPr>
                <w:rFonts w:ascii="Times New Roman" w:hAnsi="Times New Roman"/>
                <w:b/>
                <w:sz w:val="24"/>
                <w:szCs w:val="24"/>
              </w:rPr>
            </w:pPr>
            <w:r w:rsidRPr="00F437C9">
              <w:rPr>
                <w:rFonts w:ascii="Times New Roman" w:hAnsi="Times New Roman"/>
                <w:b/>
                <w:sz w:val="24"/>
                <w:szCs w:val="24"/>
              </w:rPr>
              <w:t>Actual Result</w:t>
            </w:r>
          </w:p>
        </w:tc>
        <w:tc>
          <w:tcPr>
            <w:tcW w:w="1772" w:type="dxa"/>
          </w:tcPr>
          <w:p w14:paraId="33388323" w14:textId="77777777" w:rsidR="006F6894" w:rsidRPr="00F437C9" w:rsidRDefault="006F6894" w:rsidP="00A0702D">
            <w:pPr>
              <w:spacing w:line="360" w:lineRule="auto"/>
              <w:rPr>
                <w:rFonts w:ascii="Times New Roman" w:hAnsi="Times New Roman"/>
                <w:b/>
                <w:sz w:val="24"/>
                <w:szCs w:val="24"/>
              </w:rPr>
            </w:pPr>
            <w:r w:rsidRPr="00F437C9">
              <w:rPr>
                <w:rFonts w:ascii="Times New Roman" w:hAnsi="Times New Roman"/>
                <w:b/>
                <w:sz w:val="24"/>
                <w:szCs w:val="24"/>
              </w:rPr>
              <w:t>Result</w:t>
            </w:r>
          </w:p>
        </w:tc>
      </w:tr>
      <w:tr w:rsidR="006F6894" w:rsidRPr="00F437C9" w14:paraId="7899A1B5" w14:textId="77777777" w:rsidTr="00A0702D">
        <w:tc>
          <w:tcPr>
            <w:tcW w:w="1008" w:type="dxa"/>
          </w:tcPr>
          <w:p w14:paraId="4A32F099" w14:textId="77777777" w:rsidR="006F6894" w:rsidRPr="00F437C9" w:rsidRDefault="006F6894" w:rsidP="00A0702D">
            <w:pPr>
              <w:spacing w:line="360" w:lineRule="auto"/>
              <w:rPr>
                <w:rFonts w:ascii="Times New Roman" w:hAnsi="Times New Roman"/>
                <w:b/>
                <w:sz w:val="24"/>
                <w:szCs w:val="24"/>
              </w:rPr>
            </w:pPr>
            <w:r w:rsidRPr="00F437C9">
              <w:rPr>
                <w:rFonts w:ascii="Times New Roman" w:hAnsi="Times New Roman"/>
                <w:b/>
                <w:sz w:val="24"/>
                <w:szCs w:val="24"/>
              </w:rPr>
              <w:t>1.</w:t>
            </w:r>
          </w:p>
        </w:tc>
        <w:tc>
          <w:tcPr>
            <w:tcW w:w="2534" w:type="dxa"/>
          </w:tcPr>
          <w:p w14:paraId="1F44FE18"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This page contains 2 fields user name and password and a login button to submit the information. User is entering correct information.</w:t>
            </w:r>
          </w:p>
        </w:tc>
        <w:tc>
          <w:tcPr>
            <w:tcW w:w="1771" w:type="dxa"/>
          </w:tcPr>
          <w:p w14:paraId="34D49066"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Dashboard Page should open after successful login.</w:t>
            </w:r>
          </w:p>
        </w:tc>
        <w:tc>
          <w:tcPr>
            <w:tcW w:w="1771" w:type="dxa"/>
          </w:tcPr>
          <w:p w14:paraId="59B45CF0"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Dashboard Page is opening after successful login by user.</w:t>
            </w:r>
          </w:p>
        </w:tc>
        <w:tc>
          <w:tcPr>
            <w:tcW w:w="1772" w:type="dxa"/>
          </w:tcPr>
          <w:p w14:paraId="775E52C1"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Passed</w:t>
            </w:r>
          </w:p>
        </w:tc>
      </w:tr>
      <w:tr w:rsidR="006F6894" w:rsidRPr="00F437C9" w14:paraId="6A63130C" w14:textId="77777777" w:rsidTr="00A0702D">
        <w:tc>
          <w:tcPr>
            <w:tcW w:w="1008" w:type="dxa"/>
          </w:tcPr>
          <w:p w14:paraId="38DD96AA"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b/>
                <w:sz w:val="24"/>
                <w:szCs w:val="24"/>
              </w:rPr>
              <w:t>2.</w:t>
            </w:r>
          </w:p>
        </w:tc>
        <w:tc>
          <w:tcPr>
            <w:tcW w:w="2534" w:type="dxa"/>
          </w:tcPr>
          <w:p w14:paraId="27E9BF9E"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If either user name or password is filled incorrect or left blank.</w:t>
            </w:r>
          </w:p>
        </w:tc>
        <w:tc>
          <w:tcPr>
            <w:tcW w:w="1771" w:type="dxa"/>
          </w:tcPr>
          <w:p w14:paraId="4D68CB4B"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An alert msg should be displayed and user should be asked fill the information again.</w:t>
            </w:r>
          </w:p>
        </w:tc>
        <w:tc>
          <w:tcPr>
            <w:tcW w:w="1771" w:type="dxa"/>
          </w:tcPr>
          <w:p w14:paraId="484BCD3E"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When wrong information is entered by user then an error alert is displayed.</w:t>
            </w:r>
          </w:p>
        </w:tc>
        <w:tc>
          <w:tcPr>
            <w:tcW w:w="1772" w:type="dxa"/>
          </w:tcPr>
          <w:p w14:paraId="1F0DAAED"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Passed</w:t>
            </w:r>
          </w:p>
        </w:tc>
      </w:tr>
    </w:tbl>
    <w:p w14:paraId="75DEA21A" w14:textId="77777777" w:rsidR="006F6894" w:rsidRPr="00F437C9" w:rsidRDefault="006F6894" w:rsidP="006F6894">
      <w:pPr>
        <w:spacing w:line="360" w:lineRule="auto"/>
        <w:rPr>
          <w:rFonts w:ascii="Times New Roman" w:hAnsi="Times New Roman"/>
          <w:b/>
          <w:sz w:val="24"/>
          <w:szCs w:val="24"/>
          <w:u w:val="single"/>
        </w:rPr>
      </w:pPr>
    </w:p>
    <w:p w14:paraId="78FDAB1D" w14:textId="4B4EEF25" w:rsidR="006F6894" w:rsidRDefault="006F6894" w:rsidP="006F6894">
      <w:pPr>
        <w:spacing w:line="360" w:lineRule="auto"/>
        <w:rPr>
          <w:rFonts w:ascii="Times New Roman" w:hAnsi="Times New Roman"/>
          <w:b/>
          <w:sz w:val="24"/>
          <w:szCs w:val="24"/>
          <w:u w:val="single"/>
        </w:rPr>
      </w:pPr>
    </w:p>
    <w:p w14:paraId="2E394EDF" w14:textId="77777777" w:rsidR="00655931" w:rsidRPr="00F437C9" w:rsidRDefault="00655931" w:rsidP="006F6894">
      <w:pPr>
        <w:spacing w:line="360" w:lineRule="auto"/>
        <w:rPr>
          <w:rFonts w:ascii="Times New Roman" w:hAnsi="Times New Roman"/>
          <w:b/>
          <w:sz w:val="24"/>
          <w:szCs w:val="24"/>
          <w:u w:val="single"/>
        </w:rPr>
      </w:pPr>
    </w:p>
    <w:p w14:paraId="1A94E495" w14:textId="77777777" w:rsidR="00F473D5" w:rsidRPr="00F437C9" w:rsidRDefault="00F473D5" w:rsidP="006F6894">
      <w:pPr>
        <w:spacing w:line="360" w:lineRule="auto"/>
        <w:rPr>
          <w:rFonts w:ascii="Times New Roman" w:hAnsi="Times New Roman"/>
          <w:b/>
          <w:sz w:val="24"/>
          <w:szCs w:val="24"/>
          <w:u w:val="single"/>
        </w:rPr>
      </w:pPr>
    </w:p>
    <w:p w14:paraId="369A787D" w14:textId="2241B002" w:rsidR="006F6894" w:rsidRPr="00F437C9" w:rsidRDefault="006F6894" w:rsidP="006F6894">
      <w:pPr>
        <w:spacing w:line="360" w:lineRule="auto"/>
        <w:rPr>
          <w:rFonts w:ascii="Times New Roman" w:hAnsi="Times New Roman"/>
          <w:b/>
          <w:u w:val="single"/>
        </w:rPr>
      </w:pPr>
      <w:r w:rsidRPr="00F437C9">
        <w:rPr>
          <w:rFonts w:ascii="Times New Roman" w:hAnsi="Times New Roman"/>
          <w:b/>
          <w:u w:val="single"/>
        </w:rPr>
        <w:t>USER REGISTRATION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637"/>
        <w:gridCol w:w="1746"/>
        <w:gridCol w:w="1746"/>
        <w:gridCol w:w="1719"/>
      </w:tblGrid>
      <w:tr w:rsidR="006F6894" w:rsidRPr="00F437C9" w14:paraId="6A990E27" w14:textId="77777777" w:rsidTr="00A0702D">
        <w:tc>
          <w:tcPr>
            <w:tcW w:w="828" w:type="dxa"/>
          </w:tcPr>
          <w:p w14:paraId="5F0D1E1D" w14:textId="77777777" w:rsidR="006F6894" w:rsidRPr="00F437C9" w:rsidRDefault="006F6894" w:rsidP="00A0702D">
            <w:pPr>
              <w:spacing w:line="360" w:lineRule="auto"/>
              <w:rPr>
                <w:rFonts w:ascii="Times New Roman" w:hAnsi="Times New Roman"/>
                <w:b/>
                <w:sz w:val="24"/>
                <w:szCs w:val="24"/>
                <w:u w:val="single"/>
              </w:rPr>
            </w:pPr>
            <w:r w:rsidRPr="00F437C9">
              <w:rPr>
                <w:rFonts w:ascii="Times New Roman" w:hAnsi="Times New Roman"/>
                <w:b/>
                <w:sz w:val="24"/>
                <w:szCs w:val="24"/>
              </w:rPr>
              <w:t>Serial No</w:t>
            </w:r>
          </w:p>
        </w:tc>
        <w:tc>
          <w:tcPr>
            <w:tcW w:w="2714" w:type="dxa"/>
          </w:tcPr>
          <w:p w14:paraId="15491C0C" w14:textId="77777777" w:rsidR="006F6894" w:rsidRPr="00F437C9" w:rsidRDefault="006F6894" w:rsidP="00A0702D">
            <w:pPr>
              <w:spacing w:line="360" w:lineRule="auto"/>
              <w:rPr>
                <w:rFonts w:ascii="Times New Roman" w:hAnsi="Times New Roman"/>
                <w:b/>
                <w:sz w:val="24"/>
                <w:szCs w:val="24"/>
                <w:u w:val="single"/>
              </w:rPr>
            </w:pPr>
            <w:r w:rsidRPr="00F437C9">
              <w:rPr>
                <w:rFonts w:ascii="Times New Roman" w:hAnsi="Times New Roman"/>
                <w:b/>
                <w:sz w:val="24"/>
                <w:szCs w:val="24"/>
              </w:rPr>
              <w:t>Description</w:t>
            </w:r>
          </w:p>
        </w:tc>
        <w:tc>
          <w:tcPr>
            <w:tcW w:w="1771" w:type="dxa"/>
          </w:tcPr>
          <w:p w14:paraId="30C5C636" w14:textId="77777777" w:rsidR="006F6894" w:rsidRPr="00F437C9" w:rsidRDefault="006F6894" w:rsidP="00A0702D">
            <w:pPr>
              <w:spacing w:line="360" w:lineRule="auto"/>
              <w:rPr>
                <w:rFonts w:ascii="Times New Roman" w:hAnsi="Times New Roman"/>
                <w:b/>
                <w:sz w:val="24"/>
                <w:szCs w:val="24"/>
                <w:u w:val="single"/>
              </w:rPr>
            </w:pPr>
            <w:r w:rsidRPr="00F437C9">
              <w:rPr>
                <w:rFonts w:ascii="Times New Roman" w:hAnsi="Times New Roman"/>
                <w:b/>
                <w:sz w:val="24"/>
                <w:szCs w:val="24"/>
              </w:rPr>
              <w:t>Expected     Result</w:t>
            </w:r>
          </w:p>
        </w:tc>
        <w:tc>
          <w:tcPr>
            <w:tcW w:w="1771" w:type="dxa"/>
          </w:tcPr>
          <w:p w14:paraId="2E51D4E5" w14:textId="77777777" w:rsidR="006F6894" w:rsidRPr="00F437C9" w:rsidRDefault="006F6894" w:rsidP="00A0702D">
            <w:pPr>
              <w:spacing w:line="360" w:lineRule="auto"/>
              <w:rPr>
                <w:rFonts w:ascii="Times New Roman" w:hAnsi="Times New Roman"/>
                <w:b/>
                <w:sz w:val="24"/>
                <w:szCs w:val="24"/>
                <w:u w:val="single"/>
              </w:rPr>
            </w:pPr>
            <w:r w:rsidRPr="00F437C9">
              <w:rPr>
                <w:rFonts w:ascii="Times New Roman" w:hAnsi="Times New Roman"/>
                <w:b/>
                <w:sz w:val="24"/>
                <w:szCs w:val="24"/>
              </w:rPr>
              <w:t>Actual Result</w:t>
            </w:r>
          </w:p>
        </w:tc>
        <w:tc>
          <w:tcPr>
            <w:tcW w:w="1772" w:type="dxa"/>
          </w:tcPr>
          <w:p w14:paraId="14610F6A" w14:textId="77777777" w:rsidR="006F6894" w:rsidRPr="00F437C9" w:rsidRDefault="006F6894" w:rsidP="00A0702D">
            <w:pPr>
              <w:spacing w:line="360" w:lineRule="auto"/>
              <w:rPr>
                <w:rFonts w:ascii="Times New Roman" w:hAnsi="Times New Roman"/>
                <w:b/>
                <w:sz w:val="24"/>
                <w:szCs w:val="24"/>
                <w:u w:val="single"/>
              </w:rPr>
            </w:pPr>
            <w:r w:rsidRPr="00F437C9">
              <w:rPr>
                <w:rFonts w:ascii="Times New Roman" w:hAnsi="Times New Roman"/>
                <w:b/>
                <w:sz w:val="24"/>
                <w:szCs w:val="24"/>
              </w:rPr>
              <w:t>Result</w:t>
            </w:r>
          </w:p>
        </w:tc>
      </w:tr>
      <w:tr w:rsidR="006F6894" w:rsidRPr="00F437C9" w14:paraId="13957384" w14:textId="77777777" w:rsidTr="00A0702D">
        <w:tc>
          <w:tcPr>
            <w:tcW w:w="828" w:type="dxa"/>
          </w:tcPr>
          <w:p w14:paraId="0CC0D44C" w14:textId="77777777" w:rsidR="006F6894" w:rsidRPr="00F437C9" w:rsidRDefault="006F6894" w:rsidP="00A0702D">
            <w:pPr>
              <w:spacing w:line="360" w:lineRule="auto"/>
              <w:rPr>
                <w:rFonts w:ascii="Times New Roman" w:hAnsi="Times New Roman"/>
                <w:b/>
                <w:sz w:val="24"/>
                <w:szCs w:val="24"/>
              </w:rPr>
            </w:pPr>
            <w:r w:rsidRPr="00F437C9">
              <w:rPr>
                <w:rFonts w:ascii="Times New Roman" w:hAnsi="Times New Roman"/>
                <w:b/>
                <w:sz w:val="24"/>
                <w:szCs w:val="24"/>
              </w:rPr>
              <w:t>1.</w:t>
            </w:r>
          </w:p>
        </w:tc>
        <w:tc>
          <w:tcPr>
            <w:tcW w:w="2714" w:type="dxa"/>
          </w:tcPr>
          <w:p w14:paraId="5C9D3130"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 xml:space="preserve">User registration page 1 consist of detail information about User and a submit button to submit the </w:t>
            </w:r>
            <w:proofErr w:type="gramStart"/>
            <w:r w:rsidRPr="00F437C9">
              <w:rPr>
                <w:rFonts w:ascii="Times New Roman" w:hAnsi="Times New Roman"/>
                <w:sz w:val="24"/>
                <w:szCs w:val="24"/>
              </w:rPr>
              <w:t>information .Here</w:t>
            </w:r>
            <w:proofErr w:type="gramEnd"/>
            <w:r w:rsidRPr="00F437C9">
              <w:rPr>
                <w:rFonts w:ascii="Times New Roman" w:hAnsi="Times New Roman"/>
                <w:sz w:val="24"/>
                <w:szCs w:val="24"/>
              </w:rPr>
              <w:t xml:space="preserve"> user is entering correct information.</w:t>
            </w:r>
          </w:p>
        </w:tc>
        <w:tc>
          <w:tcPr>
            <w:tcW w:w="1771" w:type="dxa"/>
          </w:tcPr>
          <w:p w14:paraId="1574E684"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After submitting information User registration page 2 should be displayed.</w:t>
            </w:r>
          </w:p>
        </w:tc>
        <w:tc>
          <w:tcPr>
            <w:tcW w:w="1771" w:type="dxa"/>
          </w:tcPr>
          <w:p w14:paraId="40BC14E5"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After submitting information User registration page 2 is displayed.</w:t>
            </w:r>
          </w:p>
        </w:tc>
        <w:tc>
          <w:tcPr>
            <w:tcW w:w="1772" w:type="dxa"/>
          </w:tcPr>
          <w:p w14:paraId="0A7A5ED9"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Passed</w:t>
            </w:r>
          </w:p>
        </w:tc>
      </w:tr>
      <w:tr w:rsidR="006F6894" w:rsidRPr="00F437C9" w14:paraId="750A9969" w14:textId="77777777" w:rsidTr="00A0702D">
        <w:tc>
          <w:tcPr>
            <w:tcW w:w="828" w:type="dxa"/>
          </w:tcPr>
          <w:p w14:paraId="677D49C5"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2.</w:t>
            </w:r>
          </w:p>
        </w:tc>
        <w:tc>
          <w:tcPr>
            <w:tcW w:w="2714" w:type="dxa"/>
          </w:tcPr>
          <w:p w14:paraId="4C83FAF5"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If the information entered by user in incorrect or left somewhere blank.</w:t>
            </w:r>
          </w:p>
        </w:tc>
        <w:tc>
          <w:tcPr>
            <w:tcW w:w="1771" w:type="dxa"/>
          </w:tcPr>
          <w:p w14:paraId="7E3F7486"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An error message should be displayed and ask the user to fill the information again.</w:t>
            </w:r>
          </w:p>
        </w:tc>
        <w:tc>
          <w:tcPr>
            <w:tcW w:w="1771" w:type="dxa"/>
          </w:tcPr>
          <w:p w14:paraId="63662B9E"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An error message is occurred if the information is incorrect or left blank.</w:t>
            </w:r>
          </w:p>
        </w:tc>
        <w:tc>
          <w:tcPr>
            <w:tcW w:w="1772" w:type="dxa"/>
          </w:tcPr>
          <w:p w14:paraId="61A43ED0" w14:textId="77777777" w:rsidR="006F6894" w:rsidRPr="00F437C9" w:rsidRDefault="006F6894" w:rsidP="00A0702D">
            <w:pPr>
              <w:spacing w:line="360" w:lineRule="auto"/>
              <w:rPr>
                <w:rFonts w:ascii="Times New Roman" w:hAnsi="Times New Roman"/>
                <w:sz w:val="24"/>
                <w:szCs w:val="24"/>
              </w:rPr>
            </w:pPr>
            <w:r w:rsidRPr="00F437C9">
              <w:rPr>
                <w:rFonts w:ascii="Times New Roman" w:hAnsi="Times New Roman"/>
                <w:sz w:val="24"/>
                <w:szCs w:val="24"/>
              </w:rPr>
              <w:t>Passed</w:t>
            </w:r>
          </w:p>
        </w:tc>
      </w:tr>
    </w:tbl>
    <w:p w14:paraId="54BF1BD9" w14:textId="2C0B8C7C" w:rsidR="00EC4694" w:rsidRPr="00F437C9" w:rsidRDefault="00EC4694" w:rsidP="00300043">
      <w:pPr>
        <w:rPr>
          <w:rFonts w:ascii="Times New Roman" w:hAnsi="Times New Roman"/>
        </w:rPr>
      </w:pPr>
    </w:p>
    <w:p w14:paraId="06ABA0AA" w14:textId="6B0E53E5" w:rsidR="000249DF" w:rsidRPr="00F437C9" w:rsidRDefault="000249DF">
      <w:pPr>
        <w:spacing w:after="0" w:line="240" w:lineRule="auto"/>
        <w:rPr>
          <w:rFonts w:ascii="Times New Roman" w:hAnsi="Times New Roman"/>
        </w:rPr>
      </w:pPr>
      <w:r w:rsidRPr="00F437C9">
        <w:rPr>
          <w:rFonts w:ascii="Times New Roman" w:hAnsi="Times New Roman"/>
        </w:rPr>
        <w:br w:type="page"/>
      </w:r>
    </w:p>
    <w:p w14:paraId="4D696EDD" w14:textId="06161AF4" w:rsidR="000249DF" w:rsidRPr="00F437C9" w:rsidRDefault="00F473D5" w:rsidP="000249DF">
      <w:pPr>
        <w:pStyle w:val="Heading1"/>
        <w:jc w:val="center"/>
        <w:rPr>
          <w:rFonts w:ascii="Times New Roman" w:hAnsi="Times New Roman"/>
        </w:rPr>
      </w:pPr>
      <w:bookmarkStart w:id="33" w:name="_Toc131264864"/>
      <w:r w:rsidRPr="00F437C9">
        <w:rPr>
          <w:rFonts w:ascii="Times New Roman" w:hAnsi="Times New Roman"/>
        </w:rPr>
        <w:lastRenderedPageBreak/>
        <w:t xml:space="preserve">7. </w:t>
      </w:r>
      <w:r w:rsidR="000249DF" w:rsidRPr="00F437C9">
        <w:rPr>
          <w:rFonts w:ascii="Times New Roman" w:hAnsi="Times New Roman"/>
        </w:rPr>
        <w:t>M</w:t>
      </w:r>
      <w:r w:rsidR="000F6CD3" w:rsidRPr="00F437C9">
        <w:rPr>
          <w:rFonts w:ascii="Times New Roman" w:hAnsi="Times New Roman"/>
        </w:rPr>
        <w:t>AINTENANCE</w:t>
      </w:r>
      <w:bookmarkEnd w:id="33"/>
    </w:p>
    <w:p w14:paraId="12E4F81B" w14:textId="4121EC0C" w:rsidR="000249DF" w:rsidRPr="00655931" w:rsidRDefault="000249DF" w:rsidP="000249DF">
      <w:pPr>
        <w:rPr>
          <w:rFonts w:ascii="Times New Roman" w:hAnsi="Times New Roman"/>
          <w:sz w:val="24"/>
          <w:szCs w:val="24"/>
        </w:rPr>
      </w:pPr>
      <w:r w:rsidRPr="00655931">
        <w:rPr>
          <w:rFonts w:ascii="Times New Roman" w:hAnsi="Times New Roman"/>
          <w:sz w:val="24"/>
          <w:szCs w:val="24"/>
        </w:rPr>
        <w:t>Maintenance is a critical part of the software development life cycle, and it ensures that the software continues to function as intended and meet the user's changing needs. For the mock test project, maintenance may involve several activities, including:</w:t>
      </w:r>
    </w:p>
    <w:p w14:paraId="750EDEC6" w14:textId="77777777" w:rsidR="000249DF" w:rsidRPr="00655931" w:rsidRDefault="000249DF" w:rsidP="000249DF">
      <w:pPr>
        <w:rPr>
          <w:rFonts w:ascii="Times New Roman" w:hAnsi="Times New Roman"/>
          <w:sz w:val="24"/>
          <w:szCs w:val="24"/>
        </w:rPr>
      </w:pPr>
    </w:p>
    <w:p w14:paraId="5364D768" w14:textId="47769AAC" w:rsidR="000249DF" w:rsidRPr="00655931" w:rsidRDefault="000249DF">
      <w:pPr>
        <w:pStyle w:val="ListParagraph"/>
        <w:numPr>
          <w:ilvl w:val="0"/>
          <w:numId w:val="13"/>
        </w:numPr>
        <w:rPr>
          <w:rFonts w:cs="Times New Roman"/>
        </w:rPr>
      </w:pPr>
      <w:r w:rsidRPr="00655931">
        <w:rPr>
          <w:rFonts w:cs="Times New Roman"/>
          <w:b/>
          <w:bCs/>
        </w:rPr>
        <w:t>Bug Fixing</w:t>
      </w:r>
      <w:r w:rsidRPr="00655931">
        <w:rPr>
          <w:rFonts w:cs="Times New Roman"/>
        </w:rPr>
        <w:t>: Bugs may be identified after the software is deployed, and maintenance involves fixing these bugs to ensure the software is functioning as intended.</w:t>
      </w:r>
    </w:p>
    <w:p w14:paraId="2C188164" w14:textId="77777777" w:rsidR="000249DF" w:rsidRPr="00655931" w:rsidRDefault="000249DF" w:rsidP="000249DF">
      <w:pPr>
        <w:rPr>
          <w:rFonts w:ascii="Times New Roman" w:hAnsi="Times New Roman"/>
          <w:sz w:val="24"/>
          <w:szCs w:val="24"/>
        </w:rPr>
      </w:pPr>
    </w:p>
    <w:p w14:paraId="5EA88C0B" w14:textId="77777777" w:rsidR="000249DF" w:rsidRPr="00655931" w:rsidRDefault="000249DF">
      <w:pPr>
        <w:pStyle w:val="ListParagraph"/>
        <w:numPr>
          <w:ilvl w:val="0"/>
          <w:numId w:val="13"/>
        </w:numPr>
        <w:rPr>
          <w:rFonts w:cs="Times New Roman"/>
        </w:rPr>
      </w:pPr>
      <w:r w:rsidRPr="00655931">
        <w:rPr>
          <w:rFonts w:cs="Times New Roman"/>
          <w:b/>
          <w:bCs/>
        </w:rPr>
        <w:t>Updates and Enhancements</w:t>
      </w:r>
      <w:r w:rsidRPr="00655931">
        <w:rPr>
          <w:rFonts w:cs="Times New Roman"/>
        </w:rPr>
        <w:t>: As user needs change over time, new features and updates may need to be added to the mock test software. Maintenance involves identifying the necessary updates and enhancements and implementing them.</w:t>
      </w:r>
    </w:p>
    <w:p w14:paraId="031164FB" w14:textId="77777777" w:rsidR="000249DF" w:rsidRPr="00655931" w:rsidRDefault="000249DF" w:rsidP="000249DF">
      <w:pPr>
        <w:rPr>
          <w:rFonts w:ascii="Times New Roman" w:hAnsi="Times New Roman"/>
          <w:sz w:val="24"/>
          <w:szCs w:val="24"/>
        </w:rPr>
      </w:pPr>
    </w:p>
    <w:p w14:paraId="4D5BA2A3" w14:textId="77777777" w:rsidR="000249DF" w:rsidRPr="00655931" w:rsidRDefault="000249DF">
      <w:pPr>
        <w:pStyle w:val="ListParagraph"/>
        <w:numPr>
          <w:ilvl w:val="0"/>
          <w:numId w:val="13"/>
        </w:numPr>
        <w:rPr>
          <w:rFonts w:cs="Times New Roman"/>
        </w:rPr>
      </w:pPr>
      <w:r w:rsidRPr="00655931">
        <w:rPr>
          <w:rFonts w:cs="Times New Roman"/>
          <w:b/>
          <w:bCs/>
        </w:rPr>
        <w:t>Security Updates</w:t>
      </w:r>
      <w:r w:rsidRPr="00655931">
        <w:rPr>
          <w:rFonts w:cs="Times New Roman"/>
        </w:rPr>
        <w:t>: Security is a significant concern for any software application, and maintenance may involve implementing security updates to ensure the mock test software is secure and free from vulnerabilities.</w:t>
      </w:r>
    </w:p>
    <w:p w14:paraId="4F7B1C8F" w14:textId="77777777" w:rsidR="000249DF" w:rsidRPr="00655931" w:rsidRDefault="000249DF" w:rsidP="000249DF">
      <w:pPr>
        <w:rPr>
          <w:rFonts w:ascii="Times New Roman" w:hAnsi="Times New Roman"/>
          <w:sz w:val="24"/>
          <w:szCs w:val="24"/>
        </w:rPr>
      </w:pPr>
    </w:p>
    <w:p w14:paraId="41038685" w14:textId="77777777" w:rsidR="000249DF" w:rsidRPr="00655931" w:rsidRDefault="000249DF">
      <w:pPr>
        <w:pStyle w:val="ListParagraph"/>
        <w:numPr>
          <w:ilvl w:val="0"/>
          <w:numId w:val="13"/>
        </w:numPr>
        <w:rPr>
          <w:rFonts w:cs="Times New Roman"/>
        </w:rPr>
      </w:pPr>
      <w:r w:rsidRPr="00655931">
        <w:rPr>
          <w:rFonts w:cs="Times New Roman"/>
          <w:b/>
          <w:bCs/>
        </w:rPr>
        <w:t>Performance Optimization</w:t>
      </w:r>
      <w:r w:rsidRPr="00655931">
        <w:rPr>
          <w:rFonts w:cs="Times New Roman"/>
        </w:rPr>
        <w:t>: The mock test software may need to be optimized for better performance. Maintenance involves identifying areas where the software can be optimized and implementing changes to improve performance.</w:t>
      </w:r>
    </w:p>
    <w:p w14:paraId="3F4C7DB9" w14:textId="77777777" w:rsidR="000249DF" w:rsidRPr="00655931" w:rsidRDefault="000249DF" w:rsidP="000249DF">
      <w:pPr>
        <w:rPr>
          <w:rFonts w:ascii="Times New Roman" w:hAnsi="Times New Roman"/>
          <w:sz w:val="24"/>
          <w:szCs w:val="24"/>
        </w:rPr>
      </w:pPr>
    </w:p>
    <w:p w14:paraId="74800123" w14:textId="77777777" w:rsidR="000249DF" w:rsidRPr="00655931" w:rsidRDefault="000249DF">
      <w:pPr>
        <w:pStyle w:val="ListParagraph"/>
        <w:numPr>
          <w:ilvl w:val="0"/>
          <w:numId w:val="13"/>
        </w:numPr>
        <w:rPr>
          <w:rFonts w:cs="Times New Roman"/>
        </w:rPr>
      </w:pPr>
      <w:r w:rsidRPr="00655931">
        <w:rPr>
          <w:rFonts w:cs="Times New Roman"/>
          <w:b/>
          <w:bCs/>
        </w:rPr>
        <w:t>Compatibility Issues</w:t>
      </w:r>
      <w:r w:rsidRPr="00655931">
        <w:rPr>
          <w:rFonts w:cs="Times New Roman"/>
        </w:rPr>
        <w:t>: Over time, the mock test software may encounter compatibility issues with other software or operating systems. Maintenance involves identifying these issues and implementing changes to ensure compatibility.</w:t>
      </w:r>
    </w:p>
    <w:p w14:paraId="6DB8A13C" w14:textId="77777777" w:rsidR="000249DF" w:rsidRPr="00655931" w:rsidRDefault="000249DF" w:rsidP="000249DF">
      <w:pPr>
        <w:rPr>
          <w:rFonts w:ascii="Times New Roman" w:hAnsi="Times New Roman"/>
          <w:sz w:val="24"/>
          <w:szCs w:val="24"/>
        </w:rPr>
      </w:pPr>
    </w:p>
    <w:p w14:paraId="74F2E36C" w14:textId="7218C9B7" w:rsidR="000249DF" w:rsidRPr="00655931" w:rsidRDefault="000249DF" w:rsidP="000249DF">
      <w:pPr>
        <w:rPr>
          <w:rFonts w:ascii="Times New Roman" w:hAnsi="Times New Roman"/>
          <w:sz w:val="24"/>
          <w:szCs w:val="24"/>
        </w:rPr>
      </w:pPr>
      <w:r w:rsidRPr="00655931">
        <w:rPr>
          <w:rFonts w:ascii="Times New Roman" w:hAnsi="Times New Roman"/>
          <w:sz w:val="24"/>
          <w:szCs w:val="24"/>
        </w:rPr>
        <w:t>Overall, maintenance is a crucial part of ensuring the mock test software is functioning as intended and meeting the user's changing needs. It is essential to allocate resources and budget for maintenance activities to ensure the software's long-term success.</w:t>
      </w:r>
    </w:p>
    <w:p w14:paraId="3BFF58E2" w14:textId="368C78E7" w:rsidR="00D665E3" w:rsidRPr="00F437C9" w:rsidRDefault="00D665E3">
      <w:pPr>
        <w:spacing w:after="0" w:line="240" w:lineRule="auto"/>
        <w:rPr>
          <w:rFonts w:ascii="Times New Roman" w:hAnsi="Times New Roman"/>
        </w:rPr>
      </w:pPr>
      <w:r w:rsidRPr="00F437C9">
        <w:rPr>
          <w:rFonts w:ascii="Times New Roman" w:hAnsi="Times New Roman"/>
        </w:rPr>
        <w:br w:type="page"/>
      </w:r>
    </w:p>
    <w:p w14:paraId="042BA6E4" w14:textId="04D93007" w:rsidR="00D665E3" w:rsidRPr="00F437C9" w:rsidRDefault="00A16B04" w:rsidP="00D665E3">
      <w:pPr>
        <w:pStyle w:val="Heading1"/>
        <w:jc w:val="center"/>
        <w:rPr>
          <w:rFonts w:ascii="Times New Roman" w:hAnsi="Times New Roman"/>
        </w:rPr>
      </w:pPr>
      <w:bookmarkStart w:id="34" w:name="_Toc131264865"/>
      <w:r w:rsidRPr="00F437C9">
        <w:rPr>
          <w:rFonts w:ascii="Times New Roman" w:hAnsi="Times New Roman"/>
        </w:rPr>
        <w:lastRenderedPageBreak/>
        <w:t xml:space="preserve">8. </w:t>
      </w:r>
      <w:r w:rsidR="00D665E3" w:rsidRPr="00F437C9">
        <w:rPr>
          <w:rFonts w:ascii="Times New Roman" w:hAnsi="Times New Roman"/>
        </w:rPr>
        <w:t>BIBLIOGRAPHY AND REFERENCES</w:t>
      </w:r>
      <w:bookmarkEnd w:id="34"/>
    </w:p>
    <w:p w14:paraId="57582F51" w14:textId="327F3F89" w:rsidR="00D665E3" w:rsidRPr="00F437C9" w:rsidRDefault="00A16B04" w:rsidP="00D665E3">
      <w:pPr>
        <w:pStyle w:val="Heading2"/>
        <w:rPr>
          <w:rFonts w:ascii="Times New Roman" w:hAnsi="Times New Roman"/>
        </w:rPr>
      </w:pPr>
      <w:bookmarkStart w:id="35" w:name="_Toc131264866"/>
      <w:r w:rsidRPr="00F437C9">
        <w:rPr>
          <w:rFonts w:ascii="Times New Roman" w:hAnsi="Times New Roman"/>
        </w:rPr>
        <w:t xml:space="preserve">8.1 </w:t>
      </w:r>
      <w:r w:rsidR="00D665E3" w:rsidRPr="00F437C9">
        <w:rPr>
          <w:rFonts w:ascii="Times New Roman" w:hAnsi="Times New Roman"/>
        </w:rPr>
        <w:t>Bibliography:</w:t>
      </w:r>
      <w:bookmarkEnd w:id="35"/>
    </w:p>
    <w:p w14:paraId="6D1C1249" w14:textId="77777777" w:rsidR="00D665E3" w:rsidRPr="00655931" w:rsidRDefault="00D665E3" w:rsidP="00D665E3">
      <w:pPr>
        <w:rPr>
          <w:rFonts w:ascii="Times New Roman" w:hAnsi="Times New Roman"/>
          <w:sz w:val="24"/>
          <w:szCs w:val="24"/>
        </w:rPr>
      </w:pPr>
    </w:p>
    <w:p w14:paraId="68F66EE2" w14:textId="77777777" w:rsidR="00D665E3" w:rsidRPr="00655931" w:rsidRDefault="00D665E3">
      <w:pPr>
        <w:pStyle w:val="ListParagraph"/>
        <w:numPr>
          <w:ilvl w:val="0"/>
          <w:numId w:val="18"/>
        </w:numPr>
        <w:rPr>
          <w:rFonts w:cs="Times New Roman"/>
        </w:rPr>
      </w:pPr>
      <w:proofErr w:type="spellStart"/>
      <w:r w:rsidRPr="00655931">
        <w:rPr>
          <w:rFonts w:cs="Times New Roman"/>
        </w:rPr>
        <w:t>GeeksforGeeks</w:t>
      </w:r>
      <w:proofErr w:type="spellEnd"/>
      <w:r w:rsidRPr="00655931">
        <w:rPr>
          <w:rFonts w:cs="Times New Roman"/>
        </w:rPr>
        <w:t xml:space="preserve">. (n.d.). </w:t>
      </w:r>
      <w:proofErr w:type="spellStart"/>
      <w:r w:rsidRPr="00655931">
        <w:rPr>
          <w:rFonts w:cs="Times New Roman"/>
        </w:rPr>
        <w:t>GeeksforGeeks</w:t>
      </w:r>
      <w:proofErr w:type="spellEnd"/>
      <w:r w:rsidRPr="00655931">
        <w:rPr>
          <w:rFonts w:cs="Times New Roman"/>
        </w:rPr>
        <w:t>: A computer science portal for geeks. Retrieved March 17, 2023, from https://www.geeksforgeeks.org/</w:t>
      </w:r>
    </w:p>
    <w:p w14:paraId="5108B163" w14:textId="77777777" w:rsidR="00D665E3" w:rsidRPr="00655931" w:rsidRDefault="00D665E3" w:rsidP="00D665E3">
      <w:pPr>
        <w:rPr>
          <w:rFonts w:ascii="Times New Roman" w:hAnsi="Times New Roman"/>
          <w:sz w:val="24"/>
          <w:szCs w:val="24"/>
        </w:rPr>
      </w:pPr>
    </w:p>
    <w:p w14:paraId="558A0246" w14:textId="77777777" w:rsidR="00D665E3" w:rsidRPr="00655931" w:rsidRDefault="00D665E3">
      <w:pPr>
        <w:pStyle w:val="ListParagraph"/>
        <w:numPr>
          <w:ilvl w:val="0"/>
          <w:numId w:val="18"/>
        </w:numPr>
        <w:rPr>
          <w:rFonts w:cs="Times New Roman"/>
        </w:rPr>
      </w:pPr>
      <w:r w:rsidRPr="00655931">
        <w:rPr>
          <w:rFonts w:cs="Times New Roman"/>
        </w:rPr>
        <w:t>Google LLC. (n.d.). Google. Retrieved March 17, 2023, from https://www.google.com/</w:t>
      </w:r>
    </w:p>
    <w:p w14:paraId="2A861312" w14:textId="77777777" w:rsidR="00D665E3" w:rsidRPr="00655931" w:rsidRDefault="00D665E3" w:rsidP="00D665E3">
      <w:pPr>
        <w:rPr>
          <w:rFonts w:ascii="Times New Roman" w:hAnsi="Times New Roman"/>
          <w:sz w:val="24"/>
          <w:szCs w:val="24"/>
        </w:rPr>
      </w:pPr>
    </w:p>
    <w:p w14:paraId="749652A2" w14:textId="77777777" w:rsidR="00D665E3" w:rsidRPr="00655931" w:rsidRDefault="00D665E3">
      <w:pPr>
        <w:pStyle w:val="ListParagraph"/>
        <w:numPr>
          <w:ilvl w:val="0"/>
          <w:numId w:val="18"/>
        </w:numPr>
        <w:rPr>
          <w:rFonts w:cs="Times New Roman"/>
        </w:rPr>
      </w:pPr>
      <w:r w:rsidRPr="00655931">
        <w:rPr>
          <w:rFonts w:cs="Times New Roman"/>
        </w:rPr>
        <w:t>YouTube LLC. (n.d.). YouTube. Retrieved March 17, 2023, from https://www.youtube.com/</w:t>
      </w:r>
    </w:p>
    <w:p w14:paraId="45ECFA6D" w14:textId="77777777" w:rsidR="00D665E3" w:rsidRPr="00F437C9" w:rsidRDefault="00D665E3" w:rsidP="00D665E3">
      <w:pPr>
        <w:rPr>
          <w:rFonts w:ascii="Times New Roman" w:hAnsi="Times New Roman"/>
        </w:rPr>
      </w:pPr>
    </w:p>
    <w:p w14:paraId="2F4FFEE4" w14:textId="2517ADBA" w:rsidR="00D665E3" w:rsidRPr="00F437C9" w:rsidRDefault="00A16B04" w:rsidP="00D665E3">
      <w:pPr>
        <w:pStyle w:val="Heading2"/>
        <w:rPr>
          <w:rFonts w:ascii="Times New Roman" w:hAnsi="Times New Roman"/>
        </w:rPr>
      </w:pPr>
      <w:bookmarkStart w:id="36" w:name="_Toc131264867"/>
      <w:r w:rsidRPr="00F437C9">
        <w:rPr>
          <w:rFonts w:ascii="Times New Roman" w:hAnsi="Times New Roman"/>
        </w:rPr>
        <w:t xml:space="preserve">8.2 </w:t>
      </w:r>
      <w:r w:rsidR="00D665E3" w:rsidRPr="00F437C9">
        <w:rPr>
          <w:rFonts w:ascii="Times New Roman" w:hAnsi="Times New Roman"/>
        </w:rPr>
        <w:t>References:</w:t>
      </w:r>
      <w:bookmarkEnd w:id="36"/>
    </w:p>
    <w:p w14:paraId="2AF23BC2" w14:textId="77777777" w:rsidR="00D665E3" w:rsidRPr="00F437C9" w:rsidRDefault="00D665E3" w:rsidP="00D665E3">
      <w:pPr>
        <w:rPr>
          <w:rFonts w:ascii="Times New Roman" w:hAnsi="Times New Roman"/>
        </w:rPr>
      </w:pPr>
    </w:p>
    <w:p w14:paraId="29EB4D88" w14:textId="77777777" w:rsidR="00D665E3" w:rsidRPr="00655931" w:rsidRDefault="00D665E3">
      <w:pPr>
        <w:pStyle w:val="ListParagraph"/>
        <w:numPr>
          <w:ilvl w:val="0"/>
          <w:numId w:val="19"/>
        </w:numPr>
        <w:rPr>
          <w:rFonts w:cs="Times New Roman"/>
        </w:rPr>
      </w:pPr>
      <w:proofErr w:type="spellStart"/>
      <w:r w:rsidRPr="00655931">
        <w:rPr>
          <w:rFonts w:cs="Times New Roman"/>
        </w:rPr>
        <w:t>GeeksforGeeks</w:t>
      </w:r>
      <w:proofErr w:type="spellEnd"/>
      <w:r w:rsidRPr="00655931">
        <w:rPr>
          <w:rFonts w:cs="Times New Roman"/>
        </w:rPr>
        <w:t>. (2021, July 30). Data Structures and Algorithms. YouTube. https://www.youtube.com/playlist?list=PLqM7alHXFySGqCvcwfqqMrteqWukz9ZoE</w:t>
      </w:r>
    </w:p>
    <w:p w14:paraId="430A1BE5" w14:textId="77777777" w:rsidR="00D665E3" w:rsidRPr="00655931" w:rsidRDefault="00D665E3" w:rsidP="00D665E3">
      <w:pPr>
        <w:rPr>
          <w:rFonts w:ascii="Times New Roman" w:hAnsi="Times New Roman"/>
          <w:sz w:val="24"/>
          <w:szCs w:val="24"/>
        </w:rPr>
      </w:pPr>
    </w:p>
    <w:p w14:paraId="2F04EBB5" w14:textId="16F25A63" w:rsidR="00D961A6" w:rsidRPr="00EE079B" w:rsidRDefault="00D665E3" w:rsidP="00D961A6">
      <w:pPr>
        <w:pStyle w:val="ListParagraph"/>
        <w:numPr>
          <w:ilvl w:val="0"/>
          <w:numId w:val="19"/>
        </w:numPr>
        <w:rPr>
          <w:rFonts w:cs="Times New Roman"/>
        </w:rPr>
      </w:pPr>
      <w:r w:rsidRPr="00655931">
        <w:rPr>
          <w:rFonts w:cs="Times New Roman"/>
        </w:rPr>
        <w:t xml:space="preserve">Google LLC. (2022). About Google. Google. </w:t>
      </w:r>
      <w:r w:rsidR="00AA52C0" w:rsidRPr="00B46512">
        <w:rPr>
          <w:rFonts w:cs="Times New Roman"/>
        </w:rPr>
        <w:t>https://about.google/intl/en/</w:t>
      </w:r>
    </w:p>
    <w:sectPr w:rsidR="00D961A6" w:rsidRPr="00EE079B" w:rsidSect="00C21273">
      <w:footerReference w:type="default" r:id="rId25"/>
      <w:pgSz w:w="11907" w:h="16839" w:code="9"/>
      <w:pgMar w:top="1440" w:right="1440" w:bottom="1440" w:left="2007"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93873" w14:textId="77777777" w:rsidR="00E82E55" w:rsidRDefault="00E82E55" w:rsidP="00AF22A9">
      <w:pPr>
        <w:spacing w:after="0" w:line="240" w:lineRule="auto"/>
      </w:pPr>
      <w:r>
        <w:separator/>
      </w:r>
    </w:p>
  </w:endnote>
  <w:endnote w:type="continuationSeparator" w:id="0">
    <w:p w14:paraId="6228299A" w14:textId="77777777" w:rsidR="00E82E55" w:rsidRDefault="00E82E55" w:rsidP="00AF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0"/>
    <w:family w:val="swiss"/>
    <w:pitch w:val="variable"/>
    <w:sig w:usb0="0001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D927C" w14:textId="5EE57E34" w:rsidR="00736D5F" w:rsidRDefault="00736D5F" w:rsidP="00684EC5">
    <w:pPr>
      <w:pStyle w:val="Footer"/>
      <w:pBdr>
        <w:top w:val="thinThickSmallGap" w:sz="24" w:space="1" w:color="622423"/>
      </w:pBdr>
      <w:tabs>
        <w:tab w:val="clear" w:pos="4680"/>
        <w:tab w:val="clear" w:pos="9360"/>
        <w:tab w:val="right" w:pos="8883"/>
      </w:tabs>
      <w:rPr>
        <w:rFonts w:ascii="Cambria" w:hAnsi="Cambria"/>
      </w:rPr>
    </w:pPr>
    <w:r>
      <w:rPr>
        <w:rFonts w:ascii="Cambria" w:hAnsi="Cambria"/>
      </w:rPr>
      <w:t xml:space="preserve">Online </w:t>
    </w:r>
    <w:r w:rsidR="00F949CD">
      <w:rPr>
        <w:rFonts w:ascii="Cambria" w:hAnsi="Cambria"/>
      </w:rPr>
      <w:t>Mock Test</w:t>
    </w:r>
    <w:r>
      <w:rPr>
        <w:rFonts w:ascii="Cambria" w:hAnsi="Cambria"/>
      </w:rPr>
      <w:t xml:space="preserve"> Portal </w:t>
    </w:r>
    <w:r>
      <w:rPr>
        <w:rFonts w:ascii="Cambria" w:hAnsi="Cambria"/>
      </w:rPr>
      <w:tab/>
      <w:t xml:space="preserve">Page </w:t>
    </w:r>
    <w:r w:rsidR="004C641D">
      <w:fldChar w:fldCharType="begin"/>
    </w:r>
    <w:r w:rsidR="000477F4">
      <w:instrText xml:space="preserve"> PAGE   \* MERGEFORMAT </w:instrText>
    </w:r>
    <w:r w:rsidR="004C641D">
      <w:fldChar w:fldCharType="separate"/>
    </w:r>
    <w:r w:rsidR="003E1738" w:rsidRPr="003E1738">
      <w:rPr>
        <w:rFonts w:ascii="Cambria" w:hAnsi="Cambria"/>
        <w:noProof/>
      </w:rPr>
      <w:t>1</w:t>
    </w:r>
    <w:r w:rsidR="004C641D">
      <w:rPr>
        <w:rFonts w:ascii="Cambria" w:hAnsi="Cambria"/>
        <w:noProof/>
      </w:rPr>
      <w:fldChar w:fldCharType="end"/>
    </w:r>
  </w:p>
  <w:p w14:paraId="50996E78" w14:textId="77777777" w:rsidR="00736D5F" w:rsidRDefault="00736D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2355A" w14:textId="77777777" w:rsidR="00E82E55" w:rsidRDefault="00E82E55" w:rsidP="00AF22A9">
      <w:pPr>
        <w:spacing w:after="0" w:line="240" w:lineRule="auto"/>
      </w:pPr>
      <w:r>
        <w:separator/>
      </w:r>
    </w:p>
  </w:footnote>
  <w:footnote w:type="continuationSeparator" w:id="0">
    <w:p w14:paraId="68049F2C" w14:textId="77777777" w:rsidR="00E82E55" w:rsidRDefault="00E82E55" w:rsidP="00AF2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1440"/>
        </w:tabs>
        <w:ind w:left="1440"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o"/>
      <w:lvlJc w:val="left"/>
      <w:pPr>
        <w:tabs>
          <w:tab w:val="num" w:pos="720"/>
        </w:tabs>
        <w:ind w:left="720" w:hanging="360"/>
      </w:pPr>
      <w:rPr>
        <w:rFonts w:ascii="Courier New" w:hAnsi="Courier New"/>
      </w:rPr>
    </w:lvl>
  </w:abstractNum>
  <w:abstractNum w:abstractNumId="4" w15:restartNumberingAfterBreak="0">
    <w:nsid w:val="00000006"/>
    <w:multiLevelType w:val="singleLevel"/>
    <w:tmpl w:val="00000006"/>
    <w:name w:val="WW8Num6"/>
    <w:lvl w:ilvl="0">
      <w:start w:val="1"/>
      <w:numFmt w:val="bullet"/>
      <w:lvlText w:val=""/>
      <w:lvlJc w:val="left"/>
      <w:pPr>
        <w:tabs>
          <w:tab w:val="num" w:pos="720"/>
        </w:tabs>
        <w:ind w:left="720" w:hanging="360"/>
      </w:pPr>
      <w:rPr>
        <w:rFonts w:ascii="Symbol" w:hAnsi="Symbol"/>
        <w:b w:val="0"/>
        <w:i w:val="0"/>
      </w:rPr>
    </w:lvl>
  </w:abstractNum>
  <w:abstractNum w:abstractNumId="5" w15:restartNumberingAfterBreak="0">
    <w:nsid w:val="00000007"/>
    <w:multiLevelType w:val="singleLevel"/>
    <w:tmpl w:val="00000007"/>
    <w:name w:val="WW8Num7"/>
    <w:lvl w:ilvl="0">
      <w:start w:val="1"/>
      <w:numFmt w:val="decimal"/>
      <w:lvlText w:val="%1."/>
      <w:lvlJc w:val="left"/>
      <w:pPr>
        <w:tabs>
          <w:tab w:val="num" w:pos="1440"/>
        </w:tabs>
        <w:ind w:left="1440" w:hanging="360"/>
      </w:pPr>
    </w:lvl>
  </w:abstractNum>
  <w:abstractNum w:abstractNumId="6" w15:restartNumberingAfterBreak="0">
    <w:nsid w:val="00000008"/>
    <w:multiLevelType w:val="singleLevel"/>
    <w:tmpl w:val="00000008"/>
    <w:name w:val="WW8Num8"/>
    <w:lvl w:ilvl="0">
      <w:start w:val="1"/>
      <w:numFmt w:val="bullet"/>
      <w:lvlText w:val=""/>
      <w:lvlJc w:val="left"/>
      <w:pPr>
        <w:tabs>
          <w:tab w:val="num" w:pos="2160"/>
        </w:tabs>
        <w:ind w:left="2160" w:hanging="360"/>
      </w:pPr>
      <w:rPr>
        <w:rFonts w:ascii="Symbol" w:hAnsi="Symbol"/>
      </w:rPr>
    </w:lvl>
  </w:abstractNum>
  <w:abstractNum w:abstractNumId="7"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A"/>
    <w:multiLevelType w:val="singleLevel"/>
    <w:tmpl w:val="0000000A"/>
    <w:name w:val="WW8Num10"/>
    <w:lvl w:ilvl="0">
      <w:start w:val="1"/>
      <w:numFmt w:val="bullet"/>
      <w:lvlText w:val=""/>
      <w:lvlJc w:val="left"/>
      <w:pPr>
        <w:tabs>
          <w:tab w:val="num" w:pos="720"/>
        </w:tabs>
        <w:ind w:left="720" w:hanging="360"/>
      </w:pPr>
      <w:rPr>
        <w:rFonts w:ascii="Symbol" w:hAnsi="Symbol"/>
      </w:rPr>
    </w:lvl>
  </w:abstractNum>
  <w:abstractNum w:abstractNumId="9" w15:restartNumberingAfterBreak="0">
    <w:nsid w:val="0000000B"/>
    <w:multiLevelType w:val="singleLevel"/>
    <w:tmpl w:val="0000000B"/>
    <w:name w:val="WW8Num11"/>
    <w:lvl w:ilvl="0">
      <w:start w:val="1"/>
      <w:numFmt w:val="bullet"/>
      <w:lvlText w:val=""/>
      <w:lvlJc w:val="left"/>
      <w:pPr>
        <w:tabs>
          <w:tab w:val="num" w:pos="1440"/>
        </w:tabs>
        <w:ind w:left="1440" w:hanging="360"/>
      </w:pPr>
      <w:rPr>
        <w:rFonts w:ascii="Wingdings" w:hAnsi="Wingdings"/>
      </w:rPr>
    </w:lvl>
  </w:abstractNum>
  <w:abstractNum w:abstractNumId="10" w15:restartNumberingAfterBreak="0">
    <w:nsid w:val="0000000C"/>
    <w:multiLevelType w:val="singleLevel"/>
    <w:tmpl w:val="0000000C"/>
    <w:name w:val="WW8Num12"/>
    <w:lvl w:ilvl="0">
      <w:start w:val="1"/>
      <w:numFmt w:val="bullet"/>
      <w:lvlText w:val=""/>
      <w:lvlJc w:val="left"/>
      <w:pPr>
        <w:tabs>
          <w:tab w:val="num" w:pos="720"/>
        </w:tabs>
        <w:ind w:left="720" w:hanging="360"/>
      </w:pPr>
      <w:rPr>
        <w:rFonts w:ascii="Symbol" w:hAnsi="Symbol" w:cs="Courier New"/>
      </w:rPr>
    </w:lvl>
  </w:abstractNum>
  <w:abstractNum w:abstractNumId="11"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E"/>
    <w:multiLevelType w:val="multilevel"/>
    <w:tmpl w:val="0000000E"/>
    <w:name w:val="WW8Num1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
      <w:lvlJc w:val="left"/>
      <w:pPr>
        <w:tabs>
          <w:tab w:val="num" w:pos="5760"/>
        </w:tabs>
        <w:ind w:left="5760" w:hanging="360"/>
      </w:pPr>
      <w:rPr>
        <w:rFonts w:ascii="Symbol" w:hAnsi="Symbol"/>
      </w:rPr>
    </w:lvl>
    <w:lvl w:ilvl="8">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0000010"/>
    <w:multiLevelType w:val="singleLevel"/>
    <w:tmpl w:val="00000010"/>
    <w:name w:val="WW8Num16"/>
    <w:lvl w:ilvl="0">
      <w:start w:val="1"/>
      <w:numFmt w:val="bullet"/>
      <w:lvlText w:val=""/>
      <w:lvlJc w:val="left"/>
      <w:pPr>
        <w:tabs>
          <w:tab w:val="num" w:pos="1440"/>
        </w:tabs>
        <w:ind w:left="1440" w:hanging="360"/>
      </w:pPr>
      <w:rPr>
        <w:rFonts w:ascii="Wingdings" w:hAnsi="Wingdings"/>
      </w:rPr>
    </w:lvl>
  </w:abstractNum>
  <w:abstractNum w:abstractNumId="15" w15:restartNumberingAfterBreak="0">
    <w:nsid w:val="00000011"/>
    <w:multiLevelType w:val="singleLevel"/>
    <w:tmpl w:val="00000011"/>
    <w:name w:val="WW8Num17"/>
    <w:lvl w:ilvl="0">
      <w:start w:val="1"/>
      <w:numFmt w:val="bullet"/>
      <w:lvlText w:val=""/>
      <w:lvlJc w:val="left"/>
      <w:pPr>
        <w:tabs>
          <w:tab w:val="num" w:pos="720"/>
        </w:tabs>
        <w:ind w:left="720" w:hanging="360"/>
      </w:pPr>
      <w:rPr>
        <w:rFonts w:ascii="Symbol" w:hAnsi="Symbol"/>
      </w:rPr>
    </w:lvl>
  </w:abstractNum>
  <w:abstractNum w:abstractNumId="16" w15:restartNumberingAfterBreak="0">
    <w:nsid w:val="00000012"/>
    <w:multiLevelType w:val="singleLevel"/>
    <w:tmpl w:val="00000012"/>
    <w:name w:val="WW8Num18"/>
    <w:lvl w:ilvl="0">
      <w:start w:val="1"/>
      <w:numFmt w:val="bullet"/>
      <w:lvlText w:val=""/>
      <w:lvlJc w:val="left"/>
      <w:pPr>
        <w:tabs>
          <w:tab w:val="num" w:pos="720"/>
        </w:tabs>
        <w:ind w:left="720" w:hanging="360"/>
      </w:pPr>
      <w:rPr>
        <w:rFonts w:ascii="Symbol" w:hAnsi="Symbol"/>
      </w:rPr>
    </w:lvl>
  </w:abstractNum>
  <w:abstractNum w:abstractNumId="17" w15:restartNumberingAfterBreak="0">
    <w:nsid w:val="00000013"/>
    <w:multiLevelType w:val="singleLevel"/>
    <w:tmpl w:val="00000013"/>
    <w:name w:val="WW8Num19"/>
    <w:lvl w:ilvl="0">
      <w:start w:val="1"/>
      <w:numFmt w:val="bullet"/>
      <w:lvlText w:val=""/>
      <w:lvlJc w:val="left"/>
      <w:pPr>
        <w:tabs>
          <w:tab w:val="num" w:pos="720"/>
        </w:tabs>
        <w:ind w:left="720" w:hanging="360"/>
      </w:pPr>
      <w:rPr>
        <w:rFonts w:ascii="Symbol" w:hAnsi="Symbol"/>
      </w:rPr>
    </w:lvl>
  </w:abstractNum>
  <w:abstractNum w:abstractNumId="18" w15:restartNumberingAfterBreak="0">
    <w:nsid w:val="00000014"/>
    <w:multiLevelType w:val="singleLevel"/>
    <w:tmpl w:val="00000014"/>
    <w:name w:val="WW8Num20"/>
    <w:lvl w:ilvl="0">
      <w:start w:val="1"/>
      <w:numFmt w:val="bullet"/>
      <w:lvlText w:val=""/>
      <w:lvlJc w:val="left"/>
      <w:pPr>
        <w:tabs>
          <w:tab w:val="num" w:pos="720"/>
        </w:tabs>
        <w:ind w:left="720" w:hanging="360"/>
      </w:pPr>
      <w:rPr>
        <w:rFonts w:ascii="Symbol" w:hAnsi="Symbol"/>
      </w:rPr>
    </w:lvl>
  </w:abstractNum>
  <w:abstractNum w:abstractNumId="19" w15:restartNumberingAfterBreak="0">
    <w:nsid w:val="00000015"/>
    <w:multiLevelType w:val="singleLevel"/>
    <w:tmpl w:val="00000015"/>
    <w:name w:val="WW8Num21"/>
    <w:lvl w:ilvl="0">
      <w:start w:val="1"/>
      <w:numFmt w:val="bullet"/>
      <w:lvlText w:val=""/>
      <w:lvlJc w:val="left"/>
      <w:pPr>
        <w:tabs>
          <w:tab w:val="num" w:pos="720"/>
        </w:tabs>
        <w:ind w:left="720" w:hanging="360"/>
      </w:pPr>
      <w:rPr>
        <w:rFonts w:ascii="Symbol" w:hAnsi="Symbol"/>
      </w:rPr>
    </w:lvl>
  </w:abstractNum>
  <w:abstractNum w:abstractNumId="20" w15:restartNumberingAfterBreak="0">
    <w:nsid w:val="00000016"/>
    <w:multiLevelType w:val="singleLevel"/>
    <w:tmpl w:val="00000016"/>
    <w:name w:val="WW8Num22"/>
    <w:lvl w:ilvl="0">
      <w:start w:val="1"/>
      <w:numFmt w:val="bullet"/>
      <w:lvlText w:val=""/>
      <w:lvlJc w:val="left"/>
      <w:pPr>
        <w:tabs>
          <w:tab w:val="num" w:pos="1440"/>
        </w:tabs>
        <w:ind w:left="1440" w:hanging="360"/>
      </w:pPr>
      <w:rPr>
        <w:rFonts w:ascii="Wingdings" w:hAnsi="Wingdings"/>
      </w:rPr>
    </w:lvl>
  </w:abstractNum>
  <w:abstractNum w:abstractNumId="21" w15:restartNumberingAfterBreak="0">
    <w:nsid w:val="00000017"/>
    <w:multiLevelType w:val="singleLevel"/>
    <w:tmpl w:val="00000017"/>
    <w:name w:val="WW8Num23"/>
    <w:lvl w:ilvl="0">
      <w:start w:val="1"/>
      <w:numFmt w:val="bullet"/>
      <w:lvlText w:val=""/>
      <w:lvlJc w:val="left"/>
      <w:pPr>
        <w:tabs>
          <w:tab w:val="num" w:pos="720"/>
        </w:tabs>
        <w:ind w:left="720" w:hanging="360"/>
      </w:pPr>
      <w:rPr>
        <w:rFonts w:ascii="Symbol" w:hAnsi="Symbol"/>
      </w:rPr>
    </w:lvl>
  </w:abstractNum>
  <w:abstractNum w:abstractNumId="22" w15:restartNumberingAfterBreak="0">
    <w:nsid w:val="009C1125"/>
    <w:multiLevelType w:val="hybridMultilevel"/>
    <w:tmpl w:val="C9869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2EC55C5"/>
    <w:multiLevelType w:val="hybridMultilevel"/>
    <w:tmpl w:val="5B0EA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4DC28AA"/>
    <w:multiLevelType w:val="hybridMultilevel"/>
    <w:tmpl w:val="73005C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10F12910"/>
    <w:multiLevelType w:val="hybridMultilevel"/>
    <w:tmpl w:val="ECE21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C8A1556"/>
    <w:multiLevelType w:val="hybridMultilevel"/>
    <w:tmpl w:val="58366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084202F"/>
    <w:multiLevelType w:val="hybridMultilevel"/>
    <w:tmpl w:val="C7882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FC55C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E9B7399"/>
    <w:multiLevelType w:val="hybridMultilevel"/>
    <w:tmpl w:val="03E238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4261D99"/>
    <w:multiLevelType w:val="hybridMultilevel"/>
    <w:tmpl w:val="76840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7834109"/>
    <w:multiLevelType w:val="hybridMultilevel"/>
    <w:tmpl w:val="6BEEF2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8257DD6"/>
    <w:multiLevelType w:val="hybridMultilevel"/>
    <w:tmpl w:val="8B583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9E63B5E"/>
    <w:multiLevelType w:val="hybridMultilevel"/>
    <w:tmpl w:val="6BF88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AD17EE1"/>
    <w:multiLevelType w:val="hybridMultilevel"/>
    <w:tmpl w:val="A17451E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A147053"/>
    <w:multiLevelType w:val="hybridMultilevel"/>
    <w:tmpl w:val="ED2AF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B0A4DB4"/>
    <w:multiLevelType w:val="hybridMultilevel"/>
    <w:tmpl w:val="5FC0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7509E"/>
    <w:multiLevelType w:val="hybridMultilevel"/>
    <w:tmpl w:val="EA58F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2652AF"/>
    <w:multiLevelType w:val="hybridMultilevel"/>
    <w:tmpl w:val="6FAC8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0798003">
    <w:abstractNumId w:val="28"/>
  </w:num>
  <w:num w:numId="2" w16cid:durableId="1969508754">
    <w:abstractNumId w:val="11"/>
  </w:num>
  <w:num w:numId="3" w16cid:durableId="937300077">
    <w:abstractNumId w:val="13"/>
  </w:num>
  <w:num w:numId="4" w16cid:durableId="308218474">
    <w:abstractNumId w:val="29"/>
  </w:num>
  <w:num w:numId="5" w16cid:durableId="804733817">
    <w:abstractNumId w:val="32"/>
  </w:num>
  <w:num w:numId="6" w16cid:durableId="759720612">
    <w:abstractNumId w:val="38"/>
  </w:num>
  <w:num w:numId="7" w16cid:durableId="1029405776">
    <w:abstractNumId w:val="36"/>
  </w:num>
  <w:num w:numId="8" w16cid:durableId="118424405">
    <w:abstractNumId w:val="23"/>
  </w:num>
  <w:num w:numId="9" w16cid:durableId="7946509">
    <w:abstractNumId w:val="33"/>
  </w:num>
  <w:num w:numId="10" w16cid:durableId="1609777655">
    <w:abstractNumId w:val="35"/>
  </w:num>
  <w:num w:numId="11" w16cid:durableId="1615945248">
    <w:abstractNumId w:val="30"/>
  </w:num>
  <w:num w:numId="12" w16cid:durableId="2116824954">
    <w:abstractNumId w:val="25"/>
  </w:num>
  <w:num w:numId="13" w16cid:durableId="545677466">
    <w:abstractNumId w:val="31"/>
  </w:num>
  <w:num w:numId="14" w16cid:durableId="1328555150">
    <w:abstractNumId w:val="24"/>
  </w:num>
  <w:num w:numId="15" w16cid:durableId="588854524">
    <w:abstractNumId w:val="37"/>
  </w:num>
  <w:num w:numId="16" w16cid:durableId="518395298">
    <w:abstractNumId w:val="26"/>
  </w:num>
  <w:num w:numId="17" w16cid:durableId="1465201388">
    <w:abstractNumId w:val="34"/>
  </w:num>
  <w:num w:numId="18" w16cid:durableId="422995788">
    <w:abstractNumId w:val="27"/>
  </w:num>
  <w:num w:numId="19" w16cid:durableId="1673296099">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17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2585"/>
    <w:rsid w:val="00006972"/>
    <w:rsid w:val="00013A66"/>
    <w:rsid w:val="00013F48"/>
    <w:rsid w:val="00021A1F"/>
    <w:rsid w:val="000249DF"/>
    <w:rsid w:val="00024F8B"/>
    <w:rsid w:val="00026732"/>
    <w:rsid w:val="00032667"/>
    <w:rsid w:val="000430D4"/>
    <w:rsid w:val="000477F4"/>
    <w:rsid w:val="00050629"/>
    <w:rsid w:val="000511A7"/>
    <w:rsid w:val="0005645E"/>
    <w:rsid w:val="00063256"/>
    <w:rsid w:val="00063B74"/>
    <w:rsid w:val="000643E9"/>
    <w:rsid w:val="00064FF9"/>
    <w:rsid w:val="0006615E"/>
    <w:rsid w:val="00067D19"/>
    <w:rsid w:val="0007368B"/>
    <w:rsid w:val="00080B50"/>
    <w:rsid w:val="00083F87"/>
    <w:rsid w:val="0008779E"/>
    <w:rsid w:val="00087F14"/>
    <w:rsid w:val="0009145E"/>
    <w:rsid w:val="000A2328"/>
    <w:rsid w:val="000A3EF9"/>
    <w:rsid w:val="000A442F"/>
    <w:rsid w:val="000A7B15"/>
    <w:rsid w:val="000B4268"/>
    <w:rsid w:val="000E10CB"/>
    <w:rsid w:val="000E357B"/>
    <w:rsid w:val="000E4D32"/>
    <w:rsid w:val="000F03CA"/>
    <w:rsid w:val="000F5128"/>
    <w:rsid w:val="000F6CD3"/>
    <w:rsid w:val="001068C0"/>
    <w:rsid w:val="00111412"/>
    <w:rsid w:val="00122DC8"/>
    <w:rsid w:val="001361B7"/>
    <w:rsid w:val="0014071C"/>
    <w:rsid w:val="001436C0"/>
    <w:rsid w:val="001456F4"/>
    <w:rsid w:val="0015188D"/>
    <w:rsid w:val="00160F82"/>
    <w:rsid w:val="001753BE"/>
    <w:rsid w:val="00176A0A"/>
    <w:rsid w:val="001772E6"/>
    <w:rsid w:val="00185AAE"/>
    <w:rsid w:val="00190AC2"/>
    <w:rsid w:val="0019293D"/>
    <w:rsid w:val="00196F5F"/>
    <w:rsid w:val="00197060"/>
    <w:rsid w:val="001A13AB"/>
    <w:rsid w:val="001B5388"/>
    <w:rsid w:val="001B717D"/>
    <w:rsid w:val="001D1612"/>
    <w:rsid w:val="001D5420"/>
    <w:rsid w:val="001E01E8"/>
    <w:rsid w:val="001E1C27"/>
    <w:rsid w:val="001E63CC"/>
    <w:rsid w:val="00200D7A"/>
    <w:rsid w:val="00205EA1"/>
    <w:rsid w:val="00211E50"/>
    <w:rsid w:val="00213B6D"/>
    <w:rsid w:val="002208ED"/>
    <w:rsid w:val="00223E5B"/>
    <w:rsid w:val="00231C20"/>
    <w:rsid w:val="00240E68"/>
    <w:rsid w:val="00245282"/>
    <w:rsid w:val="00250893"/>
    <w:rsid w:val="00253CC4"/>
    <w:rsid w:val="00257119"/>
    <w:rsid w:val="00266E76"/>
    <w:rsid w:val="00266FBD"/>
    <w:rsid w:val="00267312"/>
    <w:rsid w:val="00272791"/>
    <w:rsid w:val="00276D8D"/>
    <w:rsid w:val="00292543"/>
    <w:rsid w:val="00293FE0"/>
    <w:rsid w:val="002A24DB"/>
    <w:rsid w:val="002B00FB"/>
    <w:rsid w:val="002C1036"/>
    <w:rsid w:val="002C3C71"/>
    <w:rsid w:val="002C710F"/>
    <w:rsid w:val="002C7BA9"/>
    <w:rsid w:val="002D37B7"/>
    <w:rsid w:val="002F0246"/>
    <w:rsid w:val="002F624E"/>
    <w:rsid w:val="002F62E9"/>
    <w:rsid w:val="002F7D34"/>
    <w:rsid w:val="00300043"/>
    <w:rsid w:val="00300D7F"/>
    <w:rsid w:val="00300FD0"/>
    <w:rsid w:val="00301BE5"/>
    <w:rsid w:val="00301EB4"/>
    <w:rsid w:val="00302628"/>
    <w:rsid w:val="003045F0"/>
    <w:rsid w:val="00304BDB"/>
    <w:rsid w:val="003109E5"/>
    <w:rsid w:val="003112A0"/>
    <w:rsid w:val="00320082"/>
    <w:rsid w:val="00321DE9"/>
    <w:rsid w:val="00323DF8"/>
    <w:rsid w:val="003320BB"/>
    <w:rsid w:val="00335610"/>
    <w:rsid w:val="003402D2"/>
    <w:rsid w:val="003427E7"/>
    <w:rsid w:val="00343315"/>
    <w:rsid w:val="00352E2D"/>
    <w:rsid w:val="0035366B"/>
    <w:rsid w:val="0036019F"/>
    <w:rsid w:val="00361B6A"/>
    <w:rsid w:val="00363F29"/>
    <w:rsid w:val="00376616"/>
    <w:rsid w:val="00382DD0"/>
    <w:rsid w:val="003B44D2"/>
    <w:rsid w:val="003B67DD"/>
    <w:rsid w:val="003B7B2D"/>
    <w:rsid w:val="003C02BB"/>
    <w:rsid w:val="003C4C88"/>
    <w:rsid w:val="003C592D"/>
    <w:rsid w:val="003C78E2"/>
    <w:rsid w:val="003D1DCD"/>
    <w:rsid w:val="003D2784"/>
    <w:rsid w:val="003E1738"/>
    <w:rsid w:val="003E1A50"/>
    <w:rsid w:val="003E4DF6"/>
    <w:rsid w:val="003F05A4"/>
    <w:rsid w:val="003F1CFC"/>
    <w:rsid w:val="003F2F79"/>
    <w:rsid w:val="0041524F"/>
    <w:rsid w:val="00423BC5"/>
    <w:rsid w:val="004531B0"/>
    <w:rsid w:val="00454B99"/>
    <w:rsid w:val="00455AB2"/>
    <w:rsid w:val="004563A7"/>
    <w:rsid w:val="004604BA"/>
    <w:rsid w:val="0046291B"/>
    <w:rsid w:val="00471C45"/>
    <w:rsid w:val="00480DAB"/>
    <w:rsid w:val="004827B3"/>
    <w:rsid w:val="004876E6"/>
    <w:rsid w:val="00490245"/>
    <w:rsid w:val="004960AA"/>
    <w:rsid w:val="004A17F2"/>
    <w:rsid w:val="004A4B3D"/>
    <w:rsid w:val="004A5A3C"/>
    <w:rsid w:val="004A6AF5"/>
    <w:rsid w:val="004B325B"/>
    <w:rsid w:val="004B3A14"/>
    <w:rsid w:val="004B3EBF"/>
    <w:rsid w:val="004B3F1D"/>
    <w:rsid w:val="004B6987"/>
    <w:rsid w:val="004B77CA"/>
    <w:rsid w:val="004B780E"/>
    <w:rsid w:val="004C2AC6"/>
    <w:rsid w:val="004C4D6F"/>
    <w:rsid w:val="004C641D"/>
    <w:rsid w:val="004D32F3"/>
    <w:rsid w:val="004D505D"/>
    <w:rsid w:val="004E11E0"/>
    <w:rsid w:val="004E519A"/>
    <w:rsid w:val="004E7875"/>
    <w:rsid w:val="004F1F05"/>
    <w:rsid w:val="00502BE0"/>
    <w:rsid w:val="005104FC"/>
    <w:rsid w:val="00516601"/>
    <w:rsid w:val="00517BFA"/>
    <w:rsid w:val="00521F46"/>
    <w:rsid w:val="00523AF1"/>
    <w:rsid w:val="00530EEC"/>
    <w:rsid w:val="00542BE3"/>
    <w:rsid w:val="00542EB8"/>
    <w:rsid w:val="00550D99"/>
    <w:rsid w:val="00552197"/>
    <w:rsid w:val="0055725A"/>
    <w:rsid w:val="005602AD"/>
    <w:rsid w:val="00562405"/>
    <w:rsid w:val="00580607"/>
    <w:rsid w:val="00591B0C"/>
    <w:rsid w:val="005A4700"/>
    <w:rsid w:val="005B1868"/>
    <w:rsid w:val="005B1A2D"/>
    <w:rsid w:val="005B30AF"/>
    <w:rsid w:val="005C46A4"/>
    <w:rsid w:val="005C6858"/>
    <w:rsid w:val="005C738D"/>
    <w:rsid w:val="005D2448"/>
    <w:rsid w:val="005D39F3"/>
    <w:rsid w:val="005E308C"/>
    <w:rsid w:val="005E3891"/>
    <w:rsid w:val="005E6A71"/>
    <w:rsid w:val="005E7F3F"/>
    <w:rsid w:val="005F75C1"/>
    <w:rsid w:val="006069F6"/>
    <w:rsid w:val="00620DEF"/>
    <w:rsid w:val="0063138D"/>
    <w:rsid w:val="00646D67"/>
    <w:rsid w:val="0065128C"/>
    <w:rsid w:val="0065357B"/>
    <w:rsid w:val="00655931"/>
    <w:rsid w:val="00665800"/>
    <w:rsid w:val="0066686E"/>
    <w:rsid w:val="00667289"/>
    <w:rsid w:val="0067094B"/>
    <w:rsid w:val="00670E0A"/>
    <w:rsid w:val="006750C5"/>
    <w:rsid w:val="006775E3"/>
    <w:rsid w:val="00684EC5"/>
    <w:rsid w:val="00684F96"/>
    <w:rsid w:val="00690AB6"/>
    <w:rsid w:val="0069505E"/>
    <w:rsid w:val="00696A72"/>
    <w:rsid w:val="006972DA"/>
    <w:rsid w:val="006A28A6"/>
    <w:rsid w:val="006B1612"/>
    <w:rsid w:val="006B3225"/>
    <w:rsid w:val="006B7EEE"/>
    <w:rsid w:val="006C003B"/>
    <w:rsid w:val="006C13B3"/>
    <w:rsid w:val="006C3372"/>
    <w:rsid w:val="006D2E69"/>
    <w:rsid w:val="006E2FD5"/>
    <w:rsid w:val="006E4EAF"/>
    <w:rsid w:val="006E797F"/>
    <w:rsid w:val="006F3816"/>
    <w:rsid w:val="006F44DC"/>
    <w:rsid w:val="006F4EA5"/>
    <w:rsid w:val="006F4FAF"/>
    <w:rsid w:val="006F6894"/>
    <w:rsid w:val="00705198"/>
    <w:rsid w:val="00712F57"/>
    <w:rsid w:val="0071302C"/>
    <w:rsid w:val="00714B9F"/>
    <w:rsid w:val="00716E4C"/>
    <w:rsid w:val="00723E11"/>
    <w:rsid w:val="007246CB"/>
    <w:rsid w:val="00726557"/>
    <w:rsid w:val="007277D1"/>
    <w:rsid w:val="00735252"/>
    <w:rsid w:val="00736D5F"/>
    <w:rsid w:val="007375CB"/>
    <w:rsid w:val="00751792"/>
    <w:rsid w:val="00756B39"/>
    <w:rsid w:val="00763051"/>
    <w:rsid w:val="007759EF"/>
    <w:rsid w:val="00781683"/>
    <w:rsid w:val="00791223"/>
    <w:rsid w:val="00792178"/>
    <w:rsid w:val="007A5AA0"/>
    <w:rsid w:val="007C0CDA"/>
    <w:rsid w:val="007C75FD"/>
    <w:rsid w:val="007D10FA"/>
    <w:rsid w:val="007D2770"/>
    <w:rsid w:val="007D35D1"/>
    <w:rsid w:val="007E1003"/>
    <w:rsid w:val="007E17B3"/>
    <w:rsid w:val="007E709D"/>
    <w:rsid w:val="0081661B"/>
    <w:rsid w:val="00822A93"/>
    <w:rsid w:val="00823EE7"/>
    <w:rsid w:val="00831BBE"/>
    <w:rsid w:val="008412F4"/>
    <w:rsid w:val="00843C95"/>
    <w:rsid w:val="00847678"/>
    <w:rsid w:val="008476CB"/>
    <w:rsid w:val="00854AF5"/>
    <w:rsid w:val="008575FC"/>
    <w:rsid w:val="008577C7"/>
    <w:rsid w:val="0086070C"/>
    <w:rsid w:val="0086614E"/>
    <w:rsid w:val="00875A96"/>
    <w:rsid w:val="0088285F"/>
    <w:rsid w:val="008835E3"/>
    <w:rsid w:val="008A1C43"/>
    <w:rsid w:val="008A40CE"/>
    <w:rsid w:val="008B1B96"/>
    <w:rsid w:val="008B459C"/>
    <w:rsid w:val="008D3A26"/>
    <w:rsid w:val="008E603B"/>
    <w:rsid w:val="008E7025"/>
    <w:rsid w:val="008F10E7"/>
    <w:rsid w:val="008F154A"/>
    <w:rsid w:val="008F1CA9"/>
    <w:rsid w:val="008F2BC5"/>
    <w:rsid w:val="008F3600"/>
    <w:rsid w:val="008F40E8"/>
    <w:rsid w:val="008F47CA"/>
    <w:rsid w:val="008F676E"/>
    <w:rsid w:val="009050CC"/>
    <w:rsid w:val="00906258"/>
    <w:rsid w:val="00916615"/>
    <w:rsid w:val="009215A6"/>
    <w:rsid w:val="009227F4"/>
    <w:rsid w:val="00922931"/>
    <w:rsid w:val="0092439D"/>
    <w:rsid w:val="0093085C"/>
    <w:rsid w:val="00933F52"/>
    <w:rsid w:val="009457D7"/>
    <w:rsid w:val="009552DB"/>
    <w:rsid w:val="00967D56"/>
    <w:rsid w:val="009706BA"/>
    <w:rsid w:val="00972207"/>
    <w:rsid w:val="00974238"/>
    <w:rsid w:val="00985173"/>
    <w:rsid w:val="009920DD"/>
    <w:rsid w:val="009978BA"/>
    <w:rsid w:val="009A4248"/>
    <w:rsid w:val="009A570E"/>
    <w:rsid w:val="009B366B"/>
    <w:rsid w:val="009B3873"/>
    <w:rsid w:val="009B4316"/>
    <w:rsid w:val="009C4AD8"/>
    <w:rsid w:val="009D19E6"/>
    <w:rsid w:val="009E1815"/>
    <w:rsid w:val="009E2084"/>
    <w:rsid w:val="009E4825"/>
    <w:rsid w:val="009E48AB"/>
    <w:rsid w:val="009E7665"/>
    <w:rsid w:val="009F0767"/>
    <w:rsid w:val="009F4952"/>
    <w:rsid w:val="00A02A2C"/>
    <w:rsid w:val="00A0500D"/>
    <w:rsid w:val="00A12242"/>
    <w:rsid w:val="00A12317"/>
    <w:rsid w:val="00A16557"/>
    <w:rsid w:val="00A16B04"/>
    <w:rsid w:val="00A26E17"/>
    <w:rsid w:val="00A3158B"/>
    <w:rsid w:val="00A35B3A"/>
    <w:rsid w:val="00A404EC"/>
    <w:rsid w:val="00A41B56"/>
    <w:rsid w:val="00A43D8B"/>
    <w:rsid w:val="00A44AF3"/>
    <w:rsid w:val="00A472BE"/>
    <w:rsid w:val="00A51106"/>
    <w:rsid w:val="00A544FF"/>
    <w:rsid w:val="00A613CC"/>
    <w:rsid w:val="00A6282A"/>
    <w:rsid w:val="00A66D35"/>
    <w:rsid w:val="00A84864"/>
    <w:rsid w:val="00AA2D3E"/>
    <w:rsid w:val="00AA2EF0"/>
    <w:rsid w:val="00AA52C0"/>
    <w:rsid w:val="00AB00D1"/>
    <w:rsid w:val="00AB16F6"/>
    <w:rsid w:val="00AB7093"/>
    <w:rsid w:val="00AC215B"/>
    <w:rsid w:val="00AC2CD8"/>
    <w:rsid w:val="00AC37D9"/>
    <w:rsid w:val="00AE1839"/>
    <w:rsid w:val="00AE3738"/>
    <w:rsid w:val="00AE4F1F"/>
    <w:rsid w:val="00AF22A9"/>
    <w:rsid w:val="00AF2623"/>
    <w:rsid w:val="00AF2F68"/>
    <w:rsid w:val="00AF60D5"/>
    <w:rsid w:val="00B00A7C"/>
    <w:rsid w:val="00B0792D"/>
    <w:rsid w:val="00B11972"/>
    <w:rsid w:val="00B12321"/>
    <w:rsid w:val="00B15A76"/>
    <w:rsid w:val="00B15B09"/>
    <w:rsid w:val="00B222A0"/>
    <w:rsid w:val="00B24297"/>
    <w:rsid w:val="00B33467"/>
    <w:rsid w:val="00B429A2"/>
    <w:rsid w:val="00B44F86"/>
    <w:rsid w:val="00B46512"/>
    <w:rsid w:val="00B551FF"/>
    <w:rsid w:val="00B57928"/>
    <w:rsid w:val="00B60706"/>
    <w:rsid w:val="00B637C9"/>
    <w:rsid w:val="00B73D5D"/>
    <w:rsid w:val="00B74291"/>
    <w:rsid w:val="00B818A3"/>
    <w:rsid w:val="00B86EF5"/>
    <w:rsid w:val="00B958A7"/>
    <w:rsid w:val="00BA4AD0"/>
    <w:rsid w:val="00BA4E37"/>
    <w:rsid w:val="00BA593B"/>
    <w:rsid w:val="00BB7B95"/>
    <w:rsid w:val="00BC6FE8"/>
    <w:rsid w:val="00BD2B01"/>
    <w:rsid w:val="00BD2DFA"/>
    <w:rsid w:val="00BD48F6"/>
    <w:rsid w:val="00BE069F"/>
    <w:rsid w:val="00BE74D2"/>
    <w:rsid w:val="00BF2B21"/>
    <w:rsid w:val="00C0348B"/>
    <w:rsid w:val="00C20B45"/>
    <w:rsid w:val="00C21273"/>
    <w:rsid w:val="00C21B30"/>
    <w:rsid w:val="00C26A62"/>
    <w:rsid w:val="00C30BC6"/>
    <w:rsid w:val="00C31128"/>
    <w:rsid w:val="00C3271F"/>
    <w:rsid w:val="00C41355"/>
    <w:rsid w:val="00C41AE0"/>
    <w:rsid w:val="00C42585"/>
    <w:rsid w:val="00C42BB7"/>
    <w:rsid w:val="00C44ECF"/>
    <w:rsid w:val="00C47341"/>
    <w:rsid w:val="00C53132"/>
    <w:rsid w:val="00C551CC"/>
    <w:rsid w:val="00C6069B"/>
    <w:rsid w:val="00C64672"/>
    <w:rsid w:val="00C64EFE"/>
    <w:rsid w:val="00C67076"/>
    <w:rsid w:val="00C6760F"/>
    <w:rsid w:val="00C70C9D"/>
    <w:rsid w:val="00C7790E"/>
    <w:rsid w:val="00C837D8"/>
    <w:rsid w:val="00C8708B"/>
    <w:rsid w:val="00C90161"/>
    <w:rsid w:val="00C92108"/>
    <w:rsid w:val="00CA486C"/>
    <w:rsid w:val="00CA48D6"/>
    <w:rsid w:val="00CA6CA0"/>
    <w:rsid w:val="00CB03C9"/>
    <w:rsid w:val="00CB0B22"/>
    <w:rsid w:val="00CB2D41"/>
    <w:rsid w:val="00CB4F56"/>
    <w:rsid w:val="00CC3037"/>
    <w:rsid w:val="00CD65B8"/>
    <w:rsid w:val="00CE7A9C"/>
    <w:rsid w:val="00CF4A77"/>
    <w:rsid w:val="00CF4E05"/>
    <w:rsid w:val="00CF5188"/>
    <w:rsid w:val="00D05BC0"/>
    <w:rsid w:val="00D1300B"/>
    <w:rsid w:val="00D236D3"/>
    <w:rsid w:val="00D23F53"/>
    <w:rsid w:val="00D35A78"/>
    <w:rsid w:val="00D4356B"/>
    <w:rsid w:val="00D4373A"/>
    <w:rsid w:val="00D665E3"/>
    <w:rsid w:val="00D81AF8"/>
    <w:rsid w:val="00D860B5"/>
    <w:rsid w:val="00D93484"/>
    <w:rsid w:val="00D94192"/>
    <w:rsid w:val="00D95D10"/>
    <w:rsid w:val="00D961A6"/>
    <w:rsid w:val="00DA1518"/>
    <w:rsid w:val="00DB560B"/>
    <w:rsid w:val="00DB758A"/>
    <w:rsid w:val="00DC1201"/>
    <w:rsid w:val="00DC1D4E"/>
    <w:rsid w:val="00DC1E14"/>
    <w:rsid w:val="00DC36F2"/>
    <w:rsid w:val="00DC4760"/>
    <w:rsid w:val="00DD735F"/>
    <w:rsid w:val="00DE44B5"/>
    <w:rsid w:val="00DF7B40"/>
    <w:rsid w:val="00E038A8"/>
    <w:rsid w:val="00E062CC"/>
    <w:rsid w:val="00E07A1D"/>
    <w:rsid w:val="00E10D14"/>
    <w:rsid w:val="00E209B6"/>
    <w:rsid w:val="00E25155"/>
    <w:rsid w:val="00E34D2D"/>
    <w:rsid w:val="00E553B8"/>
    <w:rsid w:val="00E55B6C"/>
    <w:rsid w:val="00E55C13"/>
    <w:rsid w:val="00E56AA4"/>
    <w:rsid w:val="00E60074"/>
    <w:rsid w:val="00E62EB6"/>
    <w:rsid w:val="00E636A3"/>
    <w:rsid w:val="00E6402F"/>
    <w:rsid w:val="00E64AAF"/>
    <w:rsid w:val="00E658B9"/>
    <w:rsid w:val="00E75B24"/>
    <w:rsid w:val="00E775B0"/>
    <w:rsid w:val="00E82E55"/>
    <w:rsid w:val="00E830DC"/>
    <w:rsid w:val="00E87E62"/>
    <w:rsid w:val="00E91D00"/>
    <w:rsid w:val="00EA0DBF"/>
    <w:rsid w:val="00EA4663"/>
    <w:rsid w:val="00EB035B"/>
    <w:rsid w:val="00EB13D0"/>
    <w:rsid w:val="00EB301D"/>
    <w:rsid w:val="00EB546E"/>
    <w:rsid w:val="00EC2065"/>
    <w:rsid w:val="00EC4694"/>
    <w:rsid w:val="00EC5BF6"/>
    <w:rsid w:val="00ED1F8A"/>
    <w:rsid w:val="00ED7200"/>
    <w:rsid w:val="00EE079B"/>
    <w:rsid w:val="00EE6DFC"/>
    <w:rsid w:val="00EE79C8"/>
    <w:rsid w:val="00EF1A6C"/>
    <w:rsid w:val="00EF7A10"/>
    <w:rsid w:val="00F00283"/>
    <w:rsid w:val="00F004F0"/>
    <w:rsid w:val="00F02C50"/>
    <w:rsid w:val="00F06DE0"/>
    <w:rsid w:val="00F1087D"/>
    <w:rsid w:val="00F128DF"/>
    <w:rsid w:val="00F13478"/>
    <w:rsid w:val="00F13DD2"/>
    <w:rsid w:val="00F16C98"/>
    <w:rsid w:val="00F1761A"/>
    <w:rsid w:val="00F22F9D"/>
    <w:rsid w:val="00F26932"/>
    <w:rsid w:val="00F36535"/>
    <w:rsid w:val="00F36540"/>
    <w:rsid w:val="00F37204"/>
    <w:rsid w:val="00F37701"/>
    <w:rsid w:val="00F43162"/>
    <w:rsid w:val="00F437C9"/>
    <w:rsid w:val="00F451F3"/>
    <w:rsid w:val="00F46C98"/>
    <w:rsid w:val="00F473D5"/>
    <w:rsid w:val="00F50020"/>
    <w:rsid w:val="00F509D0"/>
    <w:rsid w:val="00F55D04"/>
    <w:rsid w:val="00F638A5"/>
    <w:rsid w:val="00F63E4F"/>
    <w:rsid w:val="00F640B5"/>
    <w:rsid w:val="00F67E12"/>
    <w:rsid w:val="00F7159E"/>
    <w:rsid w:val="00F730D3"/>
    <w:rsid w:val="00F77F03"/>
    <w:rsid w:val="00F81286"/>
    <w:rsid w:val="00F914B4"/>
    <w:rsid w:val="00F949CD"/>
    <w:rsid w:val="00FA08D1"/>
    <w:rsid w:val="00FA2801"/>
    <w:rsid w:val="00FA4A3C"/>
    <w:rsid w:val="00FA5288"/>
    <w:rsid w:val="00FB09DE"/>
    <w:rsid w:val="00FB109F"/>
    <w:rsid w:val="00FB1534"/>
    <w:rsid w:val="00FB35BB"/>
    <w:rsid w:val="00FC59C3"/>
    <w:rsid w:val="00FC6D6E"/>
    <w:rsid w:val="00FC71EB"/>
    <w:rsid w:val="00FD1A45"/>
    <w:rsid w:val="00FD4B38"/>
    <w:rsid w:val="00FD6373"/>
    <w:rsid w:val="00FD643C"/>
    <w:rsid w:val="00FE02FB"/>
    <w:rsid w:val="00FE15F5"/>
    <w:rsid w:val="00FE1C11"/>
    <w:rsid w:val="00FF3098"/>
    <w:rsid w:val="00FF369F"/>
    <w:rsid w:val="00FF40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8"/>
    <o:shapelayout v:ext="edit">
      <o:idmap v:ext="edit" data="2"/>
      <o:rules v:ext="edit">
        <o:r id="V:Rule1" type="connector" idref="#AutoShape 199"/>
        <o:r id="V:Rule2" type="connector" idref="#AutoShape 187"/>
        <o:r id="V:Rule3" type="connector" idref="#AutoShape 190"/>
        <o:r id="V:Rule4" type="connector" idref="#AutoShape 180"/>
        <o:r id="V:Rule5" type="connector" idref="#AutoShape 195"/>
        <o:r id="V:Rule6" type="connector" idref="#AutoShape 189"/>
        <o:r id="V:Rule7" type="connector" idref="#AutoShape 184"/>
        <o:r id="V:Rule8" type="connector" idref="#AutoShape 178"/>
        <o:r id="V:Rule9" type="connector" idref="#AutoShape 182"/>
        <o:r id="V:Rule10" type="connector" idref="#AutoShape 193"/>
        <o:r id="V:Rule11" type="connector" idref="#_x0000_s2165"/>
      </o:rules>
    </o:shapelayout>
  </w:shapeDefaults>
  <w:decimalSymbol w:val="."/>
  <w:listSeparator w:val=","/>
  <w14:docId w14:val="131369D6"/>
  <w15:docId w15:val="{3DC52014-B2D7-4A6B-B7BC-5C2508C3D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258"/>
    <w:pPr>
      <w:spacing w:after="200" w:line="276" w:lineRule="auto"/>
    </w:pPr>
    <w:rPr>
      <w:sz w:val="22"/>
      <w:szCs w:val="22"/>
    </w:rPr>
  </w:style>
  <w:style w:type="paragraph" w:styleId="Heading1">
    <w:name w:val="heading 1"/>
    <w:basedOn w:val="Normal"/>
    <w:next w:val="Normal"/>
    <w:link w:val="Heading1Char"/>
    <w:uiPriority w:val="9"/>
    <w:qFormat/>
    <w:rsid w:val="0079217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79217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qFormat/>
    <w:rsid w:val="00AF22A9"/>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A51106"/>
    <w:pPr>
      <w:keepNext/>
      <w:spacing w:before="240" w:after="60"/>
      <w:outlineLvl w:val="3"/>
    </w:pPr>
    <w:rPr>
      <w:rFonts w:eastAsia="Times New Roman"/>
      <w:b/>
      <w:bCs/>
      <w:sz w:val="28"/>
      <w:szCs w:val="28"/>
    </w:rPr>
  </w:style>
  <w:style w:type="paragraph" w:styleId="Heading5">
    <w:name w:val="heading 5"/>
    <w:basedOn w:val="Normal"/>
    <w:next w:val="Normal"/>
    <w:link w:val="Heading5Char"/>
    <w:qFormat/>
    <w:rsid w:val="006C3372"/>
    <w:pPr>
      <w:spacing w:before="240" w:after="60" w:line="240" w:lineRule="auto"/>
      <w:outlineLvl w:val="4"/>
    </w:pPr>
    <w:rPr>
      <w:rFonts w:ascii="Times New Roman" w:eastAsia="Times New Roman" w:hAnsi="Times New Roman"/>
      <w:b/>
      <w:bCs/>
      <w:i/>
      <w:iCs/>
      <w:sz w:val="26"/>
      <w:szCs w:val="26"/>
    </w:rPr>
  </w:style>
  <w:style w:type="paragraph" w:styleId="Heading9">
    <w:name w:val="heading 9"/>
    <w:basedOn w:val="Normal"/>
    <w:next w:val="Normal"/>
    <w:link w:val="Heading9Char"/>
    <w:qFormat/>
    <w:rsid w:val="00C47341"/>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22A9"/>
    <w:pPr>
      <w:tabs>
        <w:tab w:val="center" w:pos="4680"/>
        <w:tab w:val="right" w:pos="9360"/>
      </w:tabs>
    </w:pPr>
  </w:style>
  <w:style w:type="character" w:customStyle="1" w:styleId="HeaderChar">
    <w:name w:val="Header Char"/>
    <w:basedOn w:val="DefaultParagraphFont"/>
    <w:link w:val="Header"/>
    <w:uiPriority w:val="99"/>
    <w:rsid w:val="00AF22A9"/>
    <w:rPr>
      <w:sz w:val="22"/>
      <w:szCs w:val="22"/>
    </w:rPr>
  </w:style>
  <w:style w:type="paragraph" w:styleId="Footer">
    <w:name w:val="footer"/>
    <w:basedOn w:val="Normal"/>
    <w:link w:val="FooterChar"/>
    <w:uiPriority w:val="99"/>
    <w:unhideWhenUsed/>
    <w:rsid w:val="00AF22A9"/>
    <w:pPr>
      <w:tabs>
        <w:tab w:val="center" w:pos="4680"/>
        <w:tab w:val="right" w:pos="9360"/>
      </w:tabs>
    </w:pPr>
  </w:style>
  <w:style w:type="character" w:customStyle="1" w:styleId="FooterChar">
    <w:name w:val="Footer Char"/>
    <w:basedOn w:val="DefaultParagraphFont"/>
    <w:link w:val="Footer"/>
    <w:uiPriority w:val="99"/>
    <w:rsid w:val="00AF22A9"/>
    <w:rPr>
      <w:sz w:val="22"/>
      <w:szCs w:val="22"/>
    </w:rPr>
  </w:style>
  <w:style w:type="character" w:customStyle="1" w:styleId="Heading3Char">
    <w:name w:val="Heading 3 Char"/>
    <w:basedOn w:val="DefaultParagraphFont"/>
    <w:link w:val="Heading3"/>
    <w:rsid w:val="00AF22A9"/>
    <w:rPr>
      <w:rFonts w:ascii="Arial" w:eastAsia="Times New Roman" w:hAnsi="Arial" w:cs="Arial"/>
      <w:b/>
      <w:bCs/>
      <w:sz w:val="26"/>
      <w:szCs w:val="26"/>
    </w:rPr>
  </w:style>
  <w:style w:type="table" w:styleId="TableGrid">
    <w:name w:val="Table Grid"/>
    <w:basedOn w:val="TableNormal"/>
    <w:uiPriority w:val="59"/>
    <w:rsid w:val="00AF22A9"/>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D236D3"/>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rsid w:val="00D236D3"/>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79217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92178"/>
    <w:rPr>
      <w:rFonts w:ascii="Cambria" w:eastAsia="Times New Roman" w:hAnsi="Cambria" w:cs="Times New Roman"/>
      <w:b/>
      <w:bCs/>
      <w:i/>
      <w:iCs/>
      <w:sz w:val="28"/>
      <w:szCs w:val="28"/>
    </w:rPr>
  </w:style>
  <w:style w:type="character" w:customStyle="1" w:styleId="Heading4Char">
    <w:name w:val="Heading 4 Char"/>
    <w:basedOn w:val="DefaultParagraphFont"/>
    <w:link w:val="Heading4"/>
    <w:uiPriority w:val="9"/>
    <w:rsid w:val="00A51106"/>
    <w:rPr>
      <w:rFonts w:ascii="Calibri" w:eastAsia="Times New Roman" w:hAnsi="Calibri" w:cs="Times New Roman"/>
      <w:b/>
      <w:bCs/>
      <w:sz w:val="28"/>
      <w:szCs w:val="28"/>
    </w:rPr>
  </w:style>
  <w:style w:type="character" w:customStyle="1" w:styleId="Heading9Char">
    <w:name w:val="Heading 9 Char"/>
    <w:basedOn w:val="DefaultParagraphFont"/>
    <w:link w:val="Heading9"/>
    <w:rsid w:val="00C47341"/>
    <w:rPr>
      <w:rFonts w:ascii="Arial" w:eastAsia="Times New Roman" w:hAnsi="Arial" w:cs="Arial"/>
      <w:sz w:val="22"/>
      <w:szCs w:val="22"/>
    </w:rPr>
  </w:style>
  <w:style w:type="paragraph" w:styleId="Title">
    <w:name w:val="Title"/>
    <w:basedOn w:val="Normal"/>
    <w:link w:val="TitleChar"/>
    <w:uiPriority w:val="10"/>
    <w:qFormat/>
    <w:rsid w:val="00C47341"/>
    <w:pPr>
      <w:spacing w:after="0" w:line="240" w:lineRule="auto"/>
      <w:jc w:val="center"/>
    </w:pPr>
    <w:rPr>
      <w:rFonts w:ascii="Times New Roman" w:eastAsia="Times New Roman" w:hAnsi="Times New Roman"/>
      <w:b/>
      <w:bCs/>
      <w:sz w:val="24"/>
      <w:szCs w:val="24"/>
      <w:u w:val="single"/>
    </w:rPr>
  </w:style>
  <w:style w:type="character" w:customStyle="1" w:styleId="TitleChar">
    <w:name w:val="Title Char"/>
    <w:basedOn w:val="DefaultParagraphFont"/>
    <w:link w:val="Title"/>
    <w:uiPriority w:val="10"/>
    <w:rsid w:val="00C47341"/>
    <w:rPr>
      <w:rFonts w:ascii="Times New Roman" w:eastAsia="Times New Roman" w:hAnsi="Times New Roman"/>
      <w:b/>
      <w:bCs/>
      <w:sz w:val="24"/>
      <w:szCs w:val="24"/>
      <w:u w:val="single"/>
    </w:rPr>
  </w:style>
  <w:style w:type="paragraph" w:styleId="BodyTextIndent">
    <w:name w:val="Body Text Indent"/>
    <w:basedOn w:val="Normal"/>
    <w:link w:val="BodyTextIndentChar"/>
    <w:rsid w:val="00C47341"/>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C47341"/>
    <w:rPr>
      <w:rFonts w:ascii="Times New Roman" w:eastAsia="Times New Roman" w:hAnsi="Times New Roman"/>
      <w:sz w:val="24"/>
      <w:szCs w:val="24"/>
    </w:rPr>
  </w:style>
  <w:style w:type="character" w:customStyle="1" w:styleId="Heading5Char">
    <w:name w:val="Heading 5 Char"/>
    <w:basedOn w:val="DefaultParagraphFont"/>
    <w:link w:val="Heading5"/>
    <w:rsid w:val="006C3372"/>
    <w:rPr>
      <w:rFonts w:ascii="Times New Roman" w:eastAsia="Times New Roman" w:hAnsi="Times New Roman"/>
      <w:b/>
      <w:bCs/>
      <w:i/>
      <w:iCs/>
      <w:sz w:val="26"/>
      <w:szCs w:val="26"/>
    </w:rPr>
  </w:style>
  <w:style w:type="paragraph" w:styleId="BodyTextIndent2">
    <w:name w:val="Body Text Indent 2"/>
    <w:basedOn w:val="Normal"/>
    <w:link w:val="BodyTextIndent2Char"/>
    <w:rsid w:val="006C3372"/>
    <w:pPr>
      <w:spacing w:after="120" w:line="480" w:lineRule="auto"/>
      <w:ind w:left="360"/>
    </w:pPr>
    <w:rPr>
      <w:rFonts w:ascii="Times New Roman" w:eastAsia="Times New Roman" w:hAnsi="Times New Roman"/>
      <w:sz w:val="24"/>
      <w:szCs w:val="24"/>
    </w:rPr>
  </w:style>
  <w:style w:type="character" w:customStyle="1" w:styleId="BodyTextIndent2Char">
    <w:name w:val="Body Text Indent 2 Char"/>
    <w:basedOn w:val="DefaultParagraphFont"/>
    <w:link w:val="BodyTextIndent2"/>
    <w:rsid w:val="006C3372"/>
    <w:rPr>
      <w:rFonts w:ascii="Times New Roman" w:eastAsia="Times New Roman" w:hAnsi="Times New Roman"/>
      <w:sz w:val="24"/>
      <w:szCs w:val="24"/>
    </w:rPr>
  </w:style>
  <w:style w:type="paragraph" w:styleId="BodyText3">
    <w:name w:val="Body Text 3"/>
    <w:basedOn w:val="Normal"/>
    <w:link w:val="BodyText3Char"/>
    <w:rsid w:val="009920DD"/>
    <w:pPr>
      <w:spacing w:after="120" w:line="240" w:lineRule="auto"/>
    </w:pPr>
    <w:rPr>
      <w:rFonts w:ascii="Times New Roman" w:eastAsia="Times New Roman" w:hAnsi="Times New Roman"/>
      <w:sz w:val="16"/>
      <w:szCs w:val="16"/>
    </w:rPr>
  </w:style>
  <w:style w:type="character" w:customStyle="1" w:styleId="BodyText3Char">
    <w:name w:val="Body Text 3 Char"/>
    <w:basedOn w:val="DefaultParagraphFont"/>
    <w:link w:val="BodyText3"/>
    <w:rsid w:val="009920DD"/>
    <w:rPr>
      <w:rFonts w:ascii="Times New Roman" w:eastAsia="Times New Roman" w:hAnsi="Times New Roman"/>
      <w:sz w:val="16"/>
      <w:szCs w:val="16"/>
    </w:rPr>
  </w:style>
  <w:style w:type="paragraph" w:styleId="BodyText2">
    <w:name w:val="Body Text 2"/>
    <w:basedOn w:val="Normal"/>
    <w:link w:val="BodyText2Char"/>
    <w:rsid w:val="008F1CA9"/>
    <w:pPr>
      <w:spacing w:after="120" w:line="480" w:lineRule="auto"/>
    </w:pPr>
    <w:rPr>
      <w:rFonts w:ascii="Times New Roman" w:eastAsia="Times New Roman" w:hAnsi="Times New Roman"/>
      <w:sz w:val="24"/>
      <w:szCs w:val="24"/>
    </w:rPr>
  </w:style>
  <w:style w:type="character" w:customStyle="1" w:styleId="BodyText2Char">
    <w:name w:val="Body Text 2 Char"/>
    <w:basedOn w:val="DefaultParagraphFont"/>
    <w:link w:val="BodyText2"/>
    <w:rsid w:val="008F1CA9"/>
    <w:rPr>
      <w:rFonts w:ascii="Times New Roman" w:eastAsia="Times New Roman" w:hAnsi="Times New Roman"/>
      <w:sz w:val="24"/>
      <w:szCs w:val="24"/>
    </w:rPr>
  </w:style>
  <w:style w:type="character" w:styleId="Hyperlink">
    <w:name w:val="Hyperlink"/>
    <w:basedOn w:val="DefaultParagraphFont"/>
    <w:uiPriority w:val="99"/>
    <w:unhideWhenUsed/>
    <w:rsid w:val="00006972"/>
    <w:rPr>
      <w:color w:val="0000FF"/>
      <w:u w:val="single"/>
    </w:rPr>
  </w:style>
  <w:style w:type="paragraph" w:styleId="BalloonText">
    <w:name w:val="Balloon Text"/>
    <w:basedOn w:val="Normal"/>
    <w:link w:val="BalloonTextChar"/>
    <w:uiPriority w:val="99"/>
    <w:semiHidden/>
    <w:unhideWhenUsed/>
    <w:rsid w:val="00684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EC5"/>
    <w:rPr>
      <w:rFonts w:ascii="Tahoma" w:hAnsi="Tahoma" w:cs="Tahoma"/>
      <w:sz w:val="16"/>
      <w:szCs w:val="16"/>
    </w:rPr>
  </w:style>
  <w:style w:type="character" w:customStyle="1" w:styleId="apple-style-span">
    <w:name w:val="apple-style-span"/>
    <w:basedOn w:val="DefaultParagraphFont"/>
    <w:rsid w:val="004D505D"/>
  </w:style>
  <w:style w:type="character" w:customStyle="1" w:styleId="apple-converted-space">
    <w:name w:val="apple-converted-space"/>
    <w:basedOn w:val="DefaultParagraphFont"/>
    <w:rsid w:val="004D505D"/>
  </w:style>
  <w:style w:type="paragraph" w:styleId="NormalWeb">
    <w:name w:val="Normal (Web)"/>
    <w:basedOn w:val="Normal"/>
    <w:unhideWhenUsed/>
    <w:rsid w:val="00A26E17"/>
    <w:pPr>
      <w:spacing w:before="100" w:beforeAutospacing="1" w:after="100" w:afterAutospacing="1" w:line="240" w:lineRule="auto"/>
    </w:pPr>
    <w:rPr>
      <w:rFonts w:ascii="Times New Roman" w:eastAsia="Times New Roman" w:hAnsi="Times New Roman"/>
      <w:sz w:val="24"/>
      <w:szCs w:val="24"/>
    </w:rPr>
  </w:style>
  <w:style w:type="paragraph" w:customStyle="1" w:styleId="Arial">
    <w:name w:val="Arial"/>
    <w:basedOn w:val="Normal"/>
    <w:rsid w:val="00726557"/>
    <w:pPr>
      <w:suppressAutoHyphens/>
      <w:spacing w:after="0" w:line="240" w:lineRule="auto"/>
      <w:jc w:val="both"/>
    </w:pPr>
    <w:rPr>
      <w:rFonts w:ascii="Times New Roman" w:eastAsia="Times New Roman" w:hAnsi="Times New Roman" w:cs="Vrinda"/>
      <w:sz w:val="28"/>
      <w:szCs w:val="28"/>
      <w:lang w:eastAsia="bn-BD" w:bidi="bn-BD"/>
    </w:rPr>
  </w:style>
  <w:style w:type="paragraph" w:styleId="ListParagraph">
    <w:name w:val="List Paragraph"/>
    <w:basedOn w:val="Normal"/>
    <w:uiPriority w:val="34"/>
    <w:qFormat/>
    <w:rsid w:val="00F46C98"/>
    <w:pPr>
      <w:suppressAutoHyphens/>
      <w:spacing w:after="0" w:line="240" w:lineRule="auto"/>
      <w:ind w:left="720"/>
    </w:pPr>
    <w:rPr>
      <w:rFonts w:ascii="Times New Roman" w:eastAsia="Times New Roman" w:hAnsi="Times New Roman" w:cs="Calibri"/>
      <w:sz w:val="24"/>
      <w:szCs w:val="24"/>
      <w:lang w:eastAsia="ar-SA"/>
    </w:rPr>
  </w:style>
  <w:style w:type="character" w:styleId="Strong">
    <w:name w:val="Strong"/>
    <w:basedOn w:val="DefaultParagraphFont"/>
    <w:qFormat/>
    <w:rsid w:val="002B00FB"/>
    <w:rPr>
      <w:b/>
      <w:bCs/>
    </w:rPr>
  </w:style>
  <w:style w:type="character" w:customStyle="1" w:styleId="klink">
    <w:name w:val="klink"/>
    <w:basedOn w:val="DefaultParagraphFont"/>
    <w:rsid w:val="002B00FB"/>
  </w:style>
  <w:style w:type="paragraph" w:styleId="BlockText">
    <w:name w:val="Block Text"/>
    <w:basedOn w:val="Normal"/>
    <w:rsid w:val="002B00FB"/>
    <w:pPr>
      <w:suppressAutoHyphens/>
      <w:spacing w:after="0" w:line="440" w:lineRule="exact"/>
      <w:ind w:left="270" w:right="630" w:firstLine="1170"/>
      <w:jc w:val="both"/>
    </w:pPr>
    <w:rPr>
      <w:rFonts w:ascii="Comic Sans MS" w:eastAsia="Times New Roman" w:hAnsi="Comic Sans MS" w:cs="Calibri"/>
      <w:lang w:eastAsia="ar-SA"/>
    </w:rPr>
  </w:style>
  <w:style w:type="paragraph" w:styleId="TOCHeading">
    <w:name w:val="TOC Heading"/>
    <w:basedOn w:val="Heading1"/>
    <w:next w:val="Normal"/>
    <w:uiPriority w:val="39"/>
    <w:unhideWhenUsed/>
    <w:qFormat/>
    <w:rsid w:val="00D95D10"/>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D95D10"/>
    <w:pPr>
      <w:spacing w:after="100"/>
    </w:pPr>
  </w:style>
  <w:style w:type="paragraph" w:styleId="TOC2">
    <w:name w:val="toc 2"/>
    <w:basedOn w:val="Normal"/>
    <w:next w:val="Normal"/>
    <w:autoRedefine/>
    <w:uiPriority w:val="39"/>
    <w:unhideWhenUsed/>
    <w:rsid w:val="00D95D10"/>
    <w:pPr>
      <w:spacing w:after="100"/>
      <w:ind w:left="220"/>
    </w:pPr>
  </w:style>
  <w:style w:type="paragraph" w:styleId="TOC3">
    <w:name w:val="toc 3"/>
    <w:basedOn w:val="Normal"/>
    <w:next w:val="Normal"/>
    <w:autoRedefine/>
    <w:uiPriority w:val="39"/>
    <w:unhideWhenUsed/>
    <w:rsid w:val="001E63CC"/>
    <w:pPr>
      <w:spacing w:after="100" w:line="259" w:lineRule="auto"/>
      <w:ind w:left="440"/>
    </w:pPr>
    <w:rPr>
      <w:rFonts w:asciiTheme="minorHAnsi" w:eastAsiaTheme="minorEastAsia" w:hAnsiTheme="minorHAnsi"/>
    </w:rPr>
  </w:style>
  <w:style w:type="paragraph" w:styleId="NoSpacing">
    <w:name w:val="No Spacing"/>
    <w:uiPriority w:val="1"/>
    <w:qFormat/>
    <w:rsid w:val="00BA593B"/>
    <w:rPr>
      <w:sz w:val="22"/>
      <w:szCs w:val="22"/>
    </w:rPr>
  </w:style>
  <w:style w:type="paragraph" w:styleId="TOC4">
    <w:name w:val="toc 4"/>
    <w:basedOn w:val="Normal"/>
    <w:next w:val="Normal"/>
    <w:autoRedefine/>
    <w:uiPriority w:val="39"/>
    <w:unhideWhenUsed/>
    <w:rsid w:val="008F10E7"/>
    <w:pPr>
      <w:spacing w:after="100" w:line="259" w:lineRule="auto"/>
      <w:ind w:left="660"/>
    </w:pPr>
    <w:rPr>
      <w:rFonts w:asciiTheme="minorHAnsi" w:eastAsiaTheme="minorEastAsia" w:hAnsiTheme="minorHAnsi" w:cstheme="minorBidi"/>
      <w:lang w:val="en-IN" w:eastAsia="en-IN"/>
    </w:rPr>
  </w:style>
  <w:style w:type="paragraph" w:styleId="TOC5">
    <w:name w:val="toc 5"/>
    <w:basedOn w:val="Normal"/>
    <w:next w:val="Normal"/>
    <w:autoRedefine/>
    <w:uiPriority w:val="39"/>
    <w:unhideWhenUsed/>
    <w:rsid w:val="008F10E7"/>
    <w:pPr>
      <w:spacing w:after="100" w:line="259" w:lineRule="auto"/>
      <w:ind w:left="880"/>
    </w:pPr>
    <w:rPr>
      <w:rFonts w:asciiTheme="minorHAnsi" w:eastAsiaTheme="minorEastAsia" w:hAnsiTheme="minorHAnsi" w:cstheme="minorBidi"/>
      <w:lang w:val="en-IN" w:eastAsia="en-IN"/>
    </w:rPr>
  </w:style>
  <w:style w:type="paragraph" w:styleId="TOC6">
    <w:name w:val="toc 6"/>
    <w:basedOn w:val="Normal"/>
    <w:next w:val="Normal"/>
    <w:autoRedefine/>
    <w:uiPriority w:val="39"/>
    <w:unhideWhenUsed/>
    <w:rsid w:val="008F10E7"/>
    <w:pPr>
      <w:spacing w:after="100" w:line="259" w:lineRule="auto"/>
      <w:ind w:left="1100"/>
    </w:pPr>
    <w:rPr>
      <w:rFonts w:asciiTheme="minorHAnsi" w:eastAsiaTheme="minorEastAsia" w:hAnsiTheme="minorHAnsi" w:cstheme="minorBidi"/>
      <w:lang w:val="en-IN" w:eastAsia="en-IN"/>
    </w:rPr>
  </w:style>
  <w:style w:type="paragraph" w:styleId="TOC7">
    <w:name w:val="toc 7"/>
    <w:basedOn w:val="Normal"/>
    <w:next w:val="Normal"/>
    <w:autoRedefine/>
    <w:uiPriority w:val="39"/>
    <w:unhideWhenUsed/>
    <w:rsid w:val="008F10E7"/>
    <w:pPr>
      <w:spacing w:after="100" w:line="259" w:lineRule="auto"/>
      <w:ind w:left="1320"/>
    </w:pPr>
    <w:rPr>
      <w:rFonts w:asciiTheme="minorHAnsi" w:eastAsiaTheme="minorEastAsia" w:hAnsiTheme="minorHAnsi" w:cstheme="minorBidi"/>
      <w:lang w:val="en-IN" w:eastAsia="en-IN"/>
    </w:rPr>
  </w:style>
  <w:style w:type="paragraph" w:styleId="TOC8">
    <w:name w:val="toc 8"/>
    <w:basedOn w:val="Normal"/>
    <w:next w:val="Normal"/>
    <w:autoRedefine/>
    <w:uiPriority w:val="39"/>
    <w:unhideWhenUsed/>
    <w:rsid w:val="008F10E7"/>
    <w:pPr>
      <w:spacing w:after="100" w:line="259" w:lineRule="auto"/>
      <w:ind w:left="1540"/>
    </w:pPr>
    <w:rPr>
      <w:rFonts w:asciiTheme="minorHAnsi" w:eastAsiaTheme="minorEastAsia" w:hAnsiTheme="minorHAnsi" w:cstheme="minorBidi"/>
      <w:lang w:val="en-IN" w:eastAsia="en-IN"/>
    </w:rPr>
  </w:style>
  <w:style w:type="paragraph" w:styleId="TOC9">
    <w:name w:val="toc 9"/>
    <w:basedOn w:val="Normal"/>
    <w:next w:val="Normal"/>
    <w:autoRedefine/>
    <w:uiPriority w:val="39"/>
    <w:unhideWhenUsed/>
    <w:rsid w:val="008F10E7"/>
    <w:pPr>
      <w:spacing w:after="100" w:line="259" w:lineRule="auto"/>
      <w:ind w:left="1760"/>
    </w:pPr>
    <w:rPr>
      <w:rFonts w:asciiTheme="minorHAnsi" w:eastAsiaTheme="minorEastAsia" w:hAnsiTheme="minorHAnsi" w:cstheme="minorBidi"/>
      <w:lang w:val="en-IN" w:eastAsia="en-IN"/>
    </w:rPr>
  </w:style>
  <w:style w:type="character" w:styleId="UnresolvedMention">
    <w:name w:val="Unresolved Mention"/>
    <w:basedOn w:val="DefaultParagraphFont"/>
    <w:uiPriority w:val="99"/>
    <w:semiHidden/>
    <w:unhideWhenUsed/>
    <w:rsid w:val="008F10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4514">
      <w:bodyDiv w:val="1"/>
      <w:marLeft w:val="0"/>
      <w:marRight w:val="0"/>
      <w:marTop w:val="0"/>
      <w:marBottom w:val="0"/>
      <w:divBdr>
        <w:top w:val="none" w:sz="0" w:space="0" w:color="auto"/>
        <w:left w:val="none" w:sz="0" w:space="0" w:color="auto"/>
        <w:bottom w:val="none" w:sz="0" w:space="0" w:color="auto"/>
        <w:right w:val="none" w:sz="0" w:space="0" w:color="auto"/>
      </w:divBdr>
      <w:divsChild>
        <w:div w:id="128130781">
          <w:marLeft w:val="0"/>
          <w:marRight w:val="0"/>
          <w:marTop w:val="0"/>
          <w:marBottom w:val="0"/>
          <w:divBdr>
            <w:top w:val="single" w:sz="2" w:space="0" w:color="auto"/>
            <w:left w:val="single" w:sz="2" w:space="0" w:color="auto"/>
            <w:bottom w:val="single" w:sz="6" w:space="0" w:color="auto"/>
            <w:right w:val="single" w:sz="2" w:space="0" w:color="auto"/>
          </w:divBdr>
          <w:divsChild>
            <w:div w:id="672218667">
              <w:marLeft w:val="0"/>
              <w:marRight w:val="0"/>
              <w:marTop w:val="100"/>
              <w:marBottom w:val="100"/>
              <w:divBdr>
                <w:top w:val="single" w:sz="2" w:space="0" w:color="D9D9E3"/>
                <w:left w:val="single" w:sz="2" w:space="0" w:color="D9D9E3"/>
                <w:bottom w:val="single" w:sz="2" w:space="0" w:color="D9D9E3"/>
                <w:right w:val="single" w:sz="2" w:space="0" w:color="D9D9E3"/>
              </w:divBdr>
              <w:divsChild>
                <w:div w:id="395199754">
                  <w:marLeft w:val="0"/>
                  <w:marRight w:val="0"/>
                  <w:marTop w:val="0"/>
                  <w:marBottom w:val="0"/>
                  <w:divBdr>
                    <w:top w:val="single" w:sz="2" w:space="0" w:color="D9D9E3"/>
                    <w:left w:val="single" w:sz="2" w:space="0" w:color="D9D9E3"/>
                    <w:bottom w:val="single" w:sz="2" w:space="0" w:color="D9D9E3"/>
                    <w:right w:val="single" w:sz="2" w:space="0" w:color="D9D9E3"/>
                  </w:divBdr>
                  <w:divsChild>
                    <w:div w:id="649095266">
                      <w:marLeft w:val="0"/>
                      <w:marRight w:val="0"/>
                      <w:marTop w:val="0"/>
                      <w:marBottom w:val="0"/>
                      <w:divBdr>
                        <w:top w:val="single" w:sz="2" w:space="0" w:color="D9D9E3"/>
                        <w:left w:val="single" w:sz="2" w:space="0" w:color="D9D9E3"/>
                        <w:bottom w:val="single" w:sz="2" w:space="0" w:color="D9D9E3"/>
                        <w:right w:val="single" w:sz="2" w:space="0" w:color="D9D9E3"/>
                      </w:divBdr>
                      <w:divsChild>
                        <w:div w:id="219097082">
                          <w:marLeft w:val="0"/>
                          <w:marRight w:val="0"/>
                          <w:marTop w:val="0"/>
                          <w:marBottom w:val="0"/>
                          <w:divBdr>
                            <w:top w:val="single" w:sz="2" w:space="0" w:color="D9D9E3"/>
                            <w:left w:val="single" w:sz="2" w:space="0" w:color="D9D9E3"/>
                            <w:bottom w:val="single" w:sz="2" w:space="0" w:color="D9D9E3"/>
                            <w:right w:val="single" w:sz="2" w:space="0" w:color="D9D9E3"/>
                          </w:divBdr>
                          <w:divsChild>
                            <w:div w:id="570506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509498">
      <w:bodyDiv w:val="1"/>
      <w:marLeft w:val="0"/>
      <w:marRight w:val="0"/>
      <w:marTop w:val="0"/>
      <w:marBottom w:val="0"/>
      <w:divBdr>
        <w:top w:val="none" w:sz="0" w:space="0" w:color="auto"/>
        <w:left w:val="none" w:sz="0" w:space="0" w:color="auto"/>
        <w:bottom w:val="none" w:sz="0" w:space="0" w:color="auto"/>
        <w:right w:val="none" w:sz="0" w:space="0" w:color="auto"/>
      </w:divBdr>
    </w:div>
    <w:div w:id="288165562">
      <w:bodyDiv w:val="1"/>
      <w:marLeft w:val="0"/>
      <w:marRight w:val="0"/>
      <w:marTop w:val="0"/>
      <w:marBottom w:val="0"/>
      <w:divBdr>
        <w:top w:val="none" w:sz="0" w:space="0" w:color="auto"/>
        <w:left w:val="none" w:sz="0" w:space="0" w:color="auto"/>
        <w:bottom w:val="none" w:sz="0" w:space="0" w:color="auto"/>
        <w:right w:val="none" w:sz="0" w:space="0" w:color="auto"/>
      </w:divBdr>
    </w:div>
    <w:div w:id="333414003">
      <w:bodyDiv w:val="1"/>
      <w:marLeft w:val="0"/>
      <w:marRight w:val="0"/>
      <w:marTop w:val="0"/>
      <w:marBottom w:val="0"/>
      <w:divBdr>
        <w:top w:val="none" w:sz="0" w:space="0" w:color="auto"/>
        <w:left w:val="none" w:sz="0" w:space="0" w:color="auto"/>
        <w:bottom w:val="none" w:sz="0" w:space="0" w:color="auto"/>
        <w:right w:val="none" w:sz="0" w:space="0" w:color="auto"/>
      </w:divBdr>
    </w:div>
    <w:div w:id="409469717">
      <w:bodyDiv w:val="1"/>
      <w:marLeft w:val="0"/>
      <w:marRight w:val="0"/>
      <w:marTop w:val="0"/>
      <w:marBottom w:val="0"/>
      <w:divBdr>
        <w:top w:val="none" w:sz="0" w:space="0" w:color="auto"/>
        <w:left w:val="none" w:sz="0" w:space="0" w:color="auto"/>
        <w:bottom w:val="none" w:sz="0" w:space="0" w:color="auto"/>
        <w:right w:val="none" w:sz="0" w:space="0" w:color="auto"/>
      </w:divBdr>
    </w:div>
    <w:div w:id="515071538">
      <w:bodyDiv w:val="1"/>
      <w:marLeft w:val="0"/>
      <w:marRight w:val="0"/>
      <w:marTop w:val="0"/>
      <w:marBottom w:val="0"/>
      <w:divBdr>
        <w:top w:val="none" w:sz="0" w:space="0" w:color="auto"/>
        <w:left w:val="none" w:sz="0" w:space="0" w:color="auto"/>
        <w:bottom w:val="none" w:sz="0" w:space="0" w:color="auto"/>
        <w:right w:val="none" w:sz="0" w:space="0" w:color="auto"/>
      </w:divBdr>
    </w:div>
    <w:div w:id="554851889">
      <w:bodyDiv w:val="1"/>
      <w:marLeft w:val="0"/>
      <w:marRight w:val="0"/>
      <w:marTop w:val="0"/>
      <w:marBottom w:val="0"/>
      <w:divBdr>
        <w:top w:val="none" w:sz="0" w:space="0" w:color="auto"/>
        <w:left w:val="none" w:sz="0" w:space="0" w:color="auto"/>
        <w:bottom w:val="none" w:sz="0" w:space="0" w:color="auto"/>
        <w:right w:val="none" w:sz="0" w:space="0" w:color="auto"/>
      </w:divBdr>
    </w:div>
    <w:div w:id="657461654">
      <w:bodyDiv w:val="1"/>
      <w:marLeft w:val="0"/>
      <w:marRight w:val="0"/>
      <w:marTop w:val="0"/>
      <w:marBottom w:val="0"/>
      <w:divBdr>
        <w:top w:val="none" w:sz="0" w:space="0" w:color="auto"/>
        <w:left w:val="none" w:sz="0" w:space="0" w:color="auto"/>
        <w:bottom w:val="none" w:sz="0" w:space="0" w:color="auto"/>
        <w:right w:val="none" w:sz="0" w:space="0" w:color="auto"/>
      </w:divBdr>
    </w:div>
    <w:div w:id="839731330">
      <w:bodyDiv w:val="1"/>
      <w:marLeft w:val="0"/>
      <w:marRight w:val="0"/>
      <w:marTop w:val="0"/>
      <w:marBottom w:val="0"/>
      <w:divBdr>
        <w:top w:val="none" w:sz="0" w:space="0" w:color="auto"/>
        <w:left w:val="none" w:sz="0" w:space="0" w:color="auto"/>
        <w:bottom w:val="none" w:sz="0" w:space="0" w:color="auto"/>
        <w:right w:val="none" w:sz="0" w:space="0" w:color="auto"/>
      </w:divBdr>
    </w:div>
    <w:div w:id="1089497354">
      <w:bodyDiv w:val="1"/>
      <w:marLeft w:val="0"/>
      <w:marRight w:val="0"/>
      <w:marTop w:val="0"/>
      <w:marBottom w:val="0"/>
      <w:divBdr>
        <w:top w:val="none" w:sz="0" w:space="0" w:color="auto"/>
        <w:left w:val="none" w:sz="0" w:space="0" w:color="auto"/>
        <w:bottom w:val="none" w:sz="0" w:space="0" w:color="auto"/>
        <w:right w:val="none" w:sz="0" w:space="0" w:color="auto"/>
      </w:divBdr>
    </w:div>
    <w:div w:id="1093479875">
      <w:bodyDiv w:val="1"/>
      <w:marLeft w:val="0"/>
      <w:marRight w:val="0"/>
      <w:marTop w:val="0"/>
      <w:marBottom w:val="0"/>
      <w:divBdr>
        <w:top w:val="none" w:sz="0" w:space="0" w:color="auto"/>
        <w:left w:val="none" w:sz="0" w:space="0" w:color="auto"/>
        <w:bottom w:val="none" w:sz="0" w:space="0" w:color="auto"/>
        <w:right w:val="none" w:sz="0" w:space="0" w:color="auto"/>
      </w:divBdr>
    </w:div>
    <w:div w:id="1175612459">
      <w:bodyDiv w:val="1"/>
      <w:marLeft w:val="0"/>
      <w:marRight w:val="0"/>
      <w:marTop w:val="0"/>
      <w:marBottom w:val="0"/>
      <w:divBdr>
        <w:top w:val="none" w:sz="0" w:space="0" w:color="auto"/>
        <w:left w:val="none" w:sz="0" w:space="0" w:color="auto"/>
        <w:bottom w:val="none" w:sz="0" w:space="0" w:color="auto"/>
        <w:right w:val="none" w:sz="0" w:space="0" w:color="auto"/>
      </w:divBdr>
    </w:div>
    <w:div w:id="1382241425">
      <w:bodyDiv w:val="1"/>
      <w:marLeft w:val="0"/>
      <w:marRight w:val="0"/>
      <w:marTop w:val="0"/>
      <w:marBottom w:val="0"/>
      <w:divBdr>
        <w:top w:val="none" w:sz="0" w:space="0" w:color="auto"/>
        <w:left w:val="none" w:sz="0" w:space="0" w:color="auto"/>
        <w:bottom w:val="none" w:sz="0" w:space="0" w:color="auto"/>
        <w:right w:val="none" w:sz="0" w:space="0" w:color="auto"/>
      </w:divBdr>
    </w:div>
    <w:div w:id="1403259495">
      <w:bodyDiv w:val="1"/>
      <w:marLeft w:val="0"/>
      <w:marRight w:val="0"/>
      <w:marTop w:val="0"/>
      <w:marBottom w:val="0"/>
      <w:divBdr>
        <w:top w:val="none" w:sz="0" w:space="0" w:color="auto"/>
        <w:left w:val="none" w:sz="0" w:space="0" w:color="auto"/>
        <w:bottom w:val="none" w:sz="0" w:space="0" w:color="auto"/>
        <w:right w:val="none" w:sz="0" w:space="0" w:color="auto"/>
      </w:divBdr>
      <w:divsChild>
        <w:div w:id="836379289">
          <w:marLeft w:val="0"/>
          <w:marRight w:val="0"/>
          <w:marTop w:val="0"/>
          <w:marBottom w:val="0"/>
          <w:divBdr>
            <w:top w:val="none" w:sz="0" w:space="0" w:color="auto"/>
            <w:left w:val="none" w:sz="0" w:space="0" w:color="auto"/>
            <w:bottom w:val="none" w:sz="0" w:space="0" w:color="auto"/>
            <w:right w:val="none" w:sz="0" w:space="0" w:color="auto"/>
          </w:divBdr>
          <w:divsChild>
            <w:div w:id="1077094830">
              <w:marLeft w:val="0"/>
              <w:marRight w:val="0"/>
              <w:marTop w:val="0"/>
              <w:marBottom w:val="0"/>
              <w:divBdr>
                <w:top w:val="none" w:sz="0" w:space="0" w:color="auto"/>
                <w:left w:val="none" w:sz="0" w:space="0" w:color="auto"/>
                <w:bottom w:val="none" w:sz="0" w:space="0" w:color="auto"/>
                <w:right w:val="none" w:sz="0" w:space="0" w:color="auto"/>
              </w:divBdr>
            </w:div>
            <w:div w:id="451633367">
              <w:marLeft w:val="0"/>
              <w:marRight w:val="0"/>
              <w:marTop w:val="0"/>
              <w:marBottom w:val="0"/>
              <w:divBdr>
                <w:top w:val="none" w:sz="0" w:space="0" w:color="auto"/>
                <w:left w:val="none" w:sz="0" w:space="0" w:color="auto"/>
                <w:bottom w:val="none" w:sz="0" w:space="0" w:color="auto"/>
                <w:right w:val="none" w:sz="0" w:space="0" w:color="auto"/>
              </w:divBdr>
            </w:div>
            <w:div w:id="1024592825">
              <w:marLeft w:val="0"/>
              <w:marRight w:val="0"/>
              <w:marTop w:val="0"/>
              <w:marBottom w:val="0"/>
              <w:divBdr>
                <w:top w:val="none" w:sz="0" w:space="0" w:color="auto"/>
                <w:left w:val="none" w:sz="0" w:space="0" w:color="auto"/>
                <w:bottom w:val="none" w:sz="0" w:space="0" w:color="auto"/>
                <w:right w:val="none" w:sz="0" w:space="0" w:color="auto"/>
              </w:divBdr>
            </w:div>
            <w:div w:id="1210803134">
              <w:marLeft w:val="0"/>
              <w:marRight w:val="0"/>
              <w:marTop w:val="0"/>
              <w:marBottom w:val="0"/>
              <w:divBdr>
                <w:top w:val="none" w:sz="0" w:space="0" w:color="auto"/>
                <w:left w:val="none" w:sz="0" w:space="0" w:color="auto"/>
                <w:bottom w:val="none" w:sz="0" w:space="0" w:color="auto"/>
                <w:right w:val="none" w:sz="0" w:space="0" w:color="auto"/>
              </w:divBdr>
            </w:div>
            <w:div w:id="166990841">
              <w:marLeft w:val="0"/>
              <w:marRight w:val="0"/>
              <w:marTop w:val="0"/>
              <w:marBottom w:val="0"/>
              <w:divBdr>
                <w:top w:val="none" w:sz="0" w:space="0" w:color="auto"/>
                <w:left w:val="none" w:sz="0" w:space="0" w:color="auto"/>
                <w:bottom w:val="none" w:sz="0" w:space="0" w:color="auto"/>
                <w:right w:val="none" w:sz="0" w:space="0" w:color="auto"/>
              </w:divBdr>
            </w:div>
            <w:div w:id="1069687898">
              <w:marLeft w:val="0"/>
              <w:marRight w:val="0"/>
              <w:marTop w:val="0"/>
              <w:marBottom w:val="0"/>
              <w:divBdr>
                <w:top w:val="none" w:sz="0" w:space="0" w:color="auto"/>
                <w:left w:val="none" w:sz="0" w:space="0" w:color="auto"/>
                <w:bottom w:val="none" w:sz="0" w:space="0" w:color="auto"/>
                <w:right w:val="none" w:sz="0" w:space="0" w:color="auto"/>
              </w:divBdr>
            </w:div>
            <w:div w:id="330791118">
              <w:marLeft w:val="0"/>
              <w:marRight w:val="0"/>
              <w:marTop w:val="0"/>
              <w:marBottom w:val="0"/>
              <w:divBdr>
                <w:top w:val="none" w:sz="0" w:space="0" w:color="auto"/>
                <w:left w:val="none" w:sz="0" w:space="0" w:color="auto"/>
                <w:bottom w:val="none" w:sz="0" w:space="0" w:color="auto"/>
                <w:right w:val="none" w:sz="0" w:space="0" w:color="auto"/>
              </w:divBdr>
            </w:div>
            <w:div w:id="36367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8830">
      <w:bodyDiv w:val="1"/>
      <w:marLeft w:val="0"/>
      <w:marRight w:val="0"/>
      <w:marTop w:val="0"/>
      <w:marBottom w:val="0"/>
      <w:divBdr>
        <w:top w:val="none" w:sz="0" w:space="0" w:color="auto"/>
        <w:left w:val="none" w:sz="0" w:space="0" w:color="auto"/>
        <w:bottom w:val="none" w:sz="0" w:space="0" w:color="auto"/>
        <w:right w:val="none" w:sz="0" w:space="0" w:color="auto"/>
      </w:divBdr>
    </w:div>
    <w:div w:id="1872066633">
      <w:bodyDiv w:val="1"/>
      <w:marLeft w:val="0"/>
      <w:marRight w:val="0"/>
      <w:marTop w:val="0"/>
      <w:marBottom w:val="0"/>
      <w:divBdr>
        <w:top w:val="none" w:sz="0" w:space="0" w:color="auto"/>
        <w:left w:val="none" w:sz="0" w:space="0" w:color="auto"/>
        <w:bottom w:val="none" w:sz="0" w:space="0" w:color="auto"/>
        <w:right w:val="none" w:sz="0" w:space="0" w:color="auto"/>
      </w:divBdr>
    </w:div>
    <w:div w:id="197020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0BFB9-B266-41DF-8100-538690CB2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2233</TotalTime>
  <Pages>1</Pages>
  <Words>4853</Words>
  <Characters>27663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MOCK TEST PORTAL</vt:lpstr>
    </vt:vector>
  </TitlesOfParts>
  <Manager>Mr.Ashish</Manager>
  <Company>MULTISOFT SYSTEMS PVT.LTD.</Company>
  <LinksUpToDate>false</LinksUpToDate>
  <CharactersWithSpaces>32452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MOCK TEST PORTAL</dc:title>
  <dc:subject>SYNOPSIS</dc:subject>
  <dc:creator>rohitttweb</dc:creator>
  <cp:lastModifiedBy>Rohit Mehra</cp:lastModifiedBy>
  <cp:revision>73</cp:revision>
  <cp:lastPrinted>2023-04-15T16:17:00Z</cp:lastPrinted>
  <dcterms:created xsi:type="dcterms:W3CDTF">2023-02-23T17:07:00Z</dcterms:created>
  <dcterms:modified xsi:type="dcterms:W3CDTF">2023-04-15T16:21:00Z</dcterms:modified>
  <cp:category>EDUCATION</cp:category>
</cp:coreProperties>
</file>