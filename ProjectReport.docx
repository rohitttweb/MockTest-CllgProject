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5B905" w14:textId="1708A808" w:rsidR="00A16557" w:rsidRDefault="00E775B0" w:rsidP="00A16557">
      <w:pPr>
        <w:spacing w:after="0"/>
        <w:rPr>
          <w:rFonts w:ascii="Times New Roman" w:hAnsi="Times New Roman"/>
          <w:sz w:val="56"/>
          <w:szCs w:val="56"/>
        </w:rPr>
      </w:pPr>
      <w:r>
        <w:rPr>
          <w:rFonts w:ascii="Times New Roman" w:hAnsi="Times New Roman"/>
          <w:noProof/>
          <w:sz w:val="56"/>
          <w:szCs w:val="56"/>
        </w:rPr>
        <w:drawing>
          <wp:anchor distT="0" distB="0" distL="114300" distR="114300" simplePos="0" relativeHeight="251742208" behindDoc="0" locked="0" layoutInCell="1" allowOverlap="1" wp14:anchorId="1B1A1DC0" wp14:editId="095D3B89">
            <wp:simplePos x="0" y="0"/>
            <wp:positionH relativeFrom="margin">
              <wp:posOffset>1817370</wp:posOffset>
            </wp:positionH>
            <wp:positionV relativeFrom="margin">
              <wp:posOffset>220980</wp:posOffset>
            </wp:positionV>
            <wp:extent cx="1974850" cy="2032000"/>
            <wp:effectExtent l="0" t="0" r="0" b="0"/>
            <wp:wrapSquare wrapText="bothSides"/>
            <wp:docPr id="1" name="Picture 0" descr="Guru_Nanak_Dev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_Nanak_Dev_University_Logo.png"/>
                    <pic:cNvPicPr/>
                  </pic:nvPicPr>
                  <pic:blipFill>
                    <a:blip r:embed="rId8" cstate="print"/>
                    <a:stretch>
                      <a:fillRect/>
                    </a:stretch>
                  </pic:blipFill>
                  <pic:spPr>
                    <a:xfrm>
                      <a:off x="0" y="0"/>
                      <a:ext cx="1974850" cy="2032000"/>
                    </a:xfrm>
                    <a:prstGeom prst="rect">
                      <a:avLst/>
                    </a:prstGeom>
                  </pic:spPr>
                </pic:pic>
              </a:graphicData>
            </a:graphic>
            <wp14:sizeRelH relativeFrom="margin">
              <wp14:pctWidth>0</wp14:pctWidth>
            </wp14:sizeRelH>
            <wp14:sizeRelV relativeFrom="margin">
              <wp14:pctHeight>0</wp14:pctHeight>
            </wp14:sizeRelV>
          </wp:anchor>
        </w:drawing>
      </w:r>
    </w:p>
    <w:p w14:paraId="79C80187" w14:textId="77777777" w:rsidR="00E038A8" w:rsidRDefault="00E038A8" w:rsidP="007C0CDA">
      <w:pPr>
        <w:spacing w:after="0"/>
        <w:jc w:val="center"/>
        <w:rPr>
          <w:rFonts w:ascii="Times New Roman" w:hAnsi="Times New Roman"/>
          <w:sz w:val="56"/>
          <w:szCs w:val="56"/>
        </w:rPr>
      </w:pPr>
    </w:p>
    <w:p w14:paraId="08EF9D0B" w14:textId="77777777" w:rsidR="007C0CDA" w:rsidRDefault="00A66D35" w:rsidP="00A66D35">
      <w:pPr>
        <w:tabs>
          <w:tab w:val="left" w:pos="5805"/>
        </w:tabs>
        <w:spacing w:after="0"/>
        <w:rPr>
          <w:rFonts w:ascii="Times New Roman" w:hAnsi="Times New Roman"/>
          <w:sz w:val="56"/>
          <w:szCs w:val="56"/>
        </w:rPr>
      </w:pPr>
      <w:r>
        <w:rPr>
          <w:rFonts w:ascii="Times New Roman" w:hAnsi="Times New Roman"/>
          <w:sz w:val="56"/>
          <w:szCs w:val="56"/>
        </w:rPr>
        <w:tab/>
      </w:r>
    </w:p>
    <w:p w14:paraId="6B68725B" w14:textId="77777777" w:rsidR="007C0CDA" w:rsidRDefault="007C0CDA" w:rsidP="007C0CDA">
      <w:pPr>
        <w:spacing w:after="0"/>
        <w:jc w:val="center"/>
        <w:rPr>
          <w:rFonts w:ascii="Times New Roman" w:hAnsi="Times New Roman"/>
          <w:sz w:val="56"/>
          <w:szCs w:val="56"/>
        </w:rPr>
      </w:pPr>
    </w:p>
    <w:p w14:paraId="20F7F237" w14:textId="77777777" w:rsidR="00E775B0" w:rsidRDefault="00E775B0" w:rsidP="00A16557">
      <w:pPr>
        <w:spacing w:after="0"/>
        <w:jc w:val="center"/>
        <w:rPr>
          <w:rFonts w:ascii="Times New Roman" w:hAnsi="Times New Roman"/>
          <w:sz w:val="56"/>
          <w:szCs w:val="56"/>
        </w:rPr>
      </w:pPr>
    </w:p>
    <w:p w14:paraId="6313E3D9" w14:textId="77777777" w:rsidR="00E775B0" w:rsidRDefault="00E775B0" w:rsidP="00A16557">
      <w:pPr>
        <w:spacing w:after="0"/>
        <w:jc w:val="center"/>
        <w:rPr>
          <w:rFonts w:ascii="Times New Roman" w:hAnsi="Times New Roman"/>
          <w:sz w:val="56"/>
          <w:szCs w:val="56"/>
        </w:rPr>
      </w:pPr>
    </w:p>
    <w:p w14:paraId="0D18DAB2" w14:textId="77777777" w:rsidR="00E775B0" w:rsidRDefault="007C0CDA" w:rsidP="00A16557">
      <w:pPr>
        <w:spacing w:after="0"/>
        <w:jc w:val="center"/>
        <w:rPr>
          <w:rFonts w:ascii="Times New Roman" w:hAnsi="Times New Roman"/>
          <w:sz w:val="56"/>
          <w:szCs w:val="56"/>
        </w:rPr>
      </w:pPr>
      <w:r w:rsidRPr="007C0CDA">
        <w:rPr>
          <w:rFonts w:ascii="Times New Roman" w:hAnsi="Times New Roman"/>
          <w:sz w:val="56"/>
          <w:szCs w:val="56"/>
        </w:rPr>
        <w:t>PROJECT</w:t>
      </w:r>
      <w:r w:rsidR="00A16557">
        <w:rPr>
          <w:rFonts w:ascii="Times New Roman" w:hAnsi="Times New Roman"/>
          <w:sz w:val="56"/>
          <w:szCs w:val="56"/>
        </w:rPr>
        <w:t xml:space="preserve"> REPORT</w:t>
      </w:r>
    </w:p>
    <w:p w14:paraId="17D60399" w14:textId="058FD985" w:rsidR="007C0CDA" w:rsidRDefault="00A16557" w:rsidP="0067094B">
      <w:pPr>
        <w:spacing w:after="0"/>
        <w:jc w:val="center"/>
        <w:rPr>
          <w:rFonts w:ascii="Times New Roman" w:hAnsi="Times New Roman"/>
          <w:sz w:val="56"/>
          <w:szCs w:val="56"/>
        </w:rPr>
      </w:pPr>
      <w:r>
        <w:rPr>
          <w:rFonts w:ascii="Times New Roman" w:hAnsi="Times New Roman"/>
          <w:sz w:val="56"/>
          <w:szCs w:val="56"/>
        </w:rPr>
        <w:t>ON</w:t>
      </w:r>
    </w:p>
    <w:p w14:paraId="7A9889AC" w14:textId="77777777" w:rsidR="0067094B" w:rsidRPr="007C0CDA" w:rsidRDefault="0067094B" w:rsidP="0067094B">
      <w:pPr>
        <w:spacing w:after="0"/>
        <w:jc w:val="center"/>
        <w:rPr>
          <w:rFonts w:ascii="Times New Roman" w:hAnsi="Times New Roman"/>
          <w:sz w:val="56"/>
          <w:szCs w:val="56"/>
        </w:rPr>
      </w:pPr>
    </w:p>
    <w:p w14:paraId="0854C58C" w14:textId="765F605C" w:rsidR="00196F5F" w:rsidRDefault="007C0CDA" w:rsidP="007C0CDA">
      <w:pPr>
        <w:jc w:val="center"/>
        <w:rPr>
          <w:b/>
          <w:sz w:val="72"/>
          <w:szCs w:val="72"/>
        </w:rPr>
      </w:pPr>
      <w:r>
        <w:rPr>
          <w:b/>
          <w:sz w:val="72"/>
          <w:szCs w:val="72"/>
        </w:rPr>
        <w:t xml:space="preserve">ONLINE </w:t>
      </w:r>
      <w:r w:rsidR="0067094B">
        <w:rPr>
          <w:b/>
          <w:sz w:val="72"/>
          <w:szCs w:val="72"/>
        </w:rPr>
        <w:t>Mock Test</w:t>
      </w:r>
      <w:r>
        <w:rPr>
          <w:b/>
          <w:sz w:val="72"/>
          <w:szCs w:val="72"/>
        </w:rPr>
        <w:t xml:space="preserve"> </w:t>
      </w:r>
      <w:r w:rsidR="00A3158B">
        <w:rPr>
          <w:b/>
          <w:sz w:val="72"/>
          <w:szCs w:val="72"/>
        </w:rPr>
        <w:t>Portal</w:t>
      </w:r>
      <w:r w:rsidR="0067094B">
        <w:rPr>
          <w:b/>
          <w:sz w:val="72"/>
          <w:szCs w:val="72"/>
        </w:rPr>
        <w:t xml:space="preserve"> </w:t>
      </w:r>
    </w:p>
    <w:p w14:paraId="372B51D8" w14:textId="451C507E" w:rsidR="007C0CDA" w:rsidRDefault="0067094B" w:rsidP="007C0CDA">
      <w:pPr>
        <w:jc w:val="center"/>
        <w:rPr>
          <w:sz w:val="56"/>
          <w:szCs w:val="56"/>
        </w:rPr>
      </w:pPr>
      <w:r>
        <w:rPr>
          <w:sz w:val="56"/>
          <w:szCs w:val="56"/>
        </w:rPr>
        <w:t>using:</w:t>
      </w:r>
    </w:p>
    <w:p w14:paraId="5662310E" w14:textId="4335517A" w:rsidR="0005645E" w:rsidRDefault="0005645E" w:rsidP="0005645E">
      <w:pPr>
        <w:jc w:val="center"/>
        <w:rPr>
          <w:sz w:val="56"/>
          <w:szCs w:val="56"/>
        </w:rPr>
      </w:pPr>
      <w:r>
        <w:rPr>
          <w:sz w:val="56"/>
          <w:szCs w:val="56"/>
        </w:rPr>
        <w:t>HTML CSS and JavaScript</w:t>
      </w:r>
    </w:p>
    <w:p w14:paraId="69A5F064" w14:textId="77777777" w:rsidR="00D23F53" w:rsidRDefault="00D23F53" w:rsidP="00E775B0">
      <w:pPr>
        <w:spacing w:after="0" w:line="240" w:lineRule="auto"/>
        <w:rPr>
          <w:sz w:val="40"/>
          <w:szCs w:val="56"/>
        </w:rPr>
      </w:pPr>
    </w:p>
    <w:p w14:paraId="1E040A5E" w14:textId="77777777" w:rsidR="00D23F53" w:rsidRDefault="00D23F53" w:rsidP="00E775B0">
      <w:pPr>
        <w:spacing w:after="0" w:line="240" w:lineRule="auto"/>
        <w:rPr>
          <w:sz w:val="40"/>
          <w:szCs w:val="56"/>
        </w:rPr>
      </w:pPr>
    </w:p>
    <w:p w14:paraId="1C0E6A0E" w14:textId="77777777" w:rsidR="00D23F53" w:rsidRDefault="00D23F53" w:rsidP="00E775B0">
      <w:pPr>
        <w:spacing w:after="0" w:line="240" w:lineRule="auto"/>
        <w:rPr>
          <w:sz w:val="40"/>
          <w:szCs w:val="56"/>
        </w:rPr>
      </w:pPr>
    </w:p>
    <w:p w14:paraId="441B9B18" w14:textId="07F23739" w:rsidR="003E1738" w:rsidRDefault="00E775B0" w:rsidP="003E1738">
      <w:pPr>
        <w:spacing w:after="0" w:line="240" w:lineRule="auto"/>
        <w:rPr>
          <w:sz w:val="40"/>
          <w:szCs w:val="56"/>
        </w:rPr>
      </w:pPr>
      <w:r>
        <w:rPr>
          <w:sz w:val="40"/>
          <w:szCs w:val="56"/>
        </w:rPr>
        <w:t>Submitted To:                                           Submitted By:</w:t>
      </w:r>
    </w:p>
    <w:p w14:paraId="723D2DA4" w14:textId="300CE5AA" w:rsidR="0005645E" w:rsidRDefault="0005645E" w:rsidP="003E1738">
      <w:pPr>
        <w:spacing w:after="0" w:line="240" w:lineRule="auto"/>
        <w:rPr>
          <w:sz w:val="40"/>
          <w:szCs w:val="56"/>
        </w:rPr>
      </w:pPr>
    </w:p>
    <w:p w14:paraId="79D3729C" w14:textId="3FE0D24B" w:rsidR="0005645E" w:rsidRDefault="0005645E" w:rsidP="003E1738">
      <w:pPr>
        <w:spacing w:after="0" w:line="240" w:lineRule="auto"/>
        <w:rPr>
          <w:sz w:val="40"/>
          <w:szCs w:val="56"/>
        </w:rPr>
      </w:pPr>
    </w:p>
    <w:p w14:paraId="0DC009D5" w14:textId="1B45F983" w:rsidR="0005645E" w:rsidRPr="0067094B" w:rsidRDefault="0005645E" w:rsidP="003E1738">
      <w:pPr>
        <w:spacing w:after="0" w:line="240" w:lineRule="auto"/>
        <w:rPr>
          <w:sz w:val="40"/>
          <w:szCs w:val="56"/>
        </w:rPr>
      </w:pPr>
      <w:r>
        <w:rPr>
          <w:sz w:val="40"/>
          <w:szCs w:val="56"/>
        </w:rPr>
        <w:br w:type="page"/>
      </w:r>
    </w:p>
    <w:p w14:paraId="240CDC21" w14:textId="7C9E50C7" w:rsidR="00D95D10" w:rsidRPr="00D95D10" w:rsidRDefault="00D81AF8" w:rsidP="00D95D10">
      <w:pPr>
        <w:spacing w:after="0" w:line="240" w:lineRule="auto"/>
        <w:jc w:val="center"/>
        <w:rPr>
          <w:rFonts w:asciiTheme="majorHAnsi" w:hAnsiTheme="majorHAnsi"/>
          <w:b/>
          <w:sz w:val="32"/>
          <w:szCs w:val="32"/>
          <w:u w:val="single"/>
        </w:rPr>
      </w:pPr>
      <w:r w:rsidRPr="001B717D">
        <w:rPr>
          <w:rFonts w:asciiTheme="majorHAnsi" w:hAnsiTheme="majorHAnsi"/>
          <w:b/>
          <w:sz w:val="32"/>
          <w:szCs w:val="32"/>
          <w:u w:val="single"/>
        </w:rPr>
        <w:lastRenderedPageBreak/>
        <w:t>CONTENTS</w:t>
      </w:r>
    </w:p>
    <w:sdt>
      <w:sdtPr>
        <w:rPr>
          <w:rFonts w:ascii="Calibri" w:eastAsia="Calibri" w:hAnsi="Calibri" w:cs="Times New Roman"/>
          <w:color w:val="auto"/>
          <w:sz w:val="22"/>
          <w:szCs w:val="22"/>
        </w:rPr>
        <w:id w:val="529302570"/>
        <w:docPartObj>
          <w:docPartGallery w:val="Table of Contents"/>
          <w:docPartUnique/>
        </w:docPartObj>
      </w:sdtPr>
      <w:sdtEndPr>
        <w:rPr>
          <w:b/>
          <w:bCs/>
          <w:noProof/>
        </w:rPr>
      </w:sdtEndPr>
      <w:sdtContent>
        <w:p w14:paraId="72BE4F82" w14:textId="6BD970B8" w:rsidR="001E63CC" w:rsidRDefault="001E63CC">
          <w:pPr>
            <w:pStyle w:val="TOCHeading"/>
          </w:pPr>
          <w:r>
            <w:t>Table of Contents</w:t>
          </w:r>
        </w:p>
        <w:p w14:paraId="76B39D39" w14:textId="1A3AE362" w:rsidR="0005645E" w:rsidRDefault="001E63CC">
          <w:pPr>
            <w:pStyle w:val="TOC1"/>
            <w:tabs>
              <w:tab w:val="right" w:leader="dot" w:pos="8873"/>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130744898" w:history="1">
            <w:r w:rsidR="0005645E" w:rsidRPr="00C8471E">
              <w:rPr>
                <w:rStyle w:val="Hyperlink"/>
                <w:noProof/>
              </w:rPr>
              <w:t>INTRODUCTION</w:t>
            </w:r>
            <w:r w:rsidR="0005645E">
              <w:rPr>
                <w:noProof/>
                <w:webHidden/>
              </w:rPr>
              <w:tab/>
            </w:r>
            <w:r w:rsidR="0005645E">
              <w:rPr>
                <w:noProof/>
                <w:webHidden/>
              </w:rPr>
              <w:fldChar w:fldCharType="begin"/>
            </w:r>
            <w:r w:rsidR="0005645E">
              <w:rPr>
                <w:noProof/>
                <w:webHidden/>
              </w:rPr>
              <w:instrText xml:space="preserve"> PAGEREF _Toc130744898 \h </w:instrText>
            </w:r>
            <w:r w:rsidR="0005645E">
              <w:rPr>
                <w:noProof/>
                <w:webHidden/>
              </w:rPr>
            </w:r>
            <w:r w:rsidR="0005645E">
              <w:rPr>
                <w:noProof/>
                <w:webHidden/>
              </w:rPr>
              <w:fldChar w:fldCharType="separate"/>
            </w:r>
            <w:r w:rsidR="0005645E">
              <w:rPr>
                <w:noProof/>
                <w:webHidden/>
              </w:rPr>
              <w:t>5</w:t>
            </w:r>
            <w:r w:rsidR="0005645E">
              <w:rPr>
                <w:noProof/>
                <w:webHidden/>
              </w:rPr>
              <w:fldChar w:fldCharType="end"/>
            </w:r>
          </w:hyperlink>
        </w:p>
        <w:p w14:paraId="63A380BA" w14:textId="634CB474"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899" w:history="1">
            <w:r w:rsidRPr="00C8471E">
              <w:rPr>
                <w:rStyle w:val="Hyperlink"/>
                <w:noProof/>
              </w:rPr>
              <w:t>Objective</w:t>
            </w:r>
            <w:r>
              <w:rPr>
                <w:noProof/>
                <w:webHidden/>
              </w:rPr>
              <w:tab/>
            </w:r>
            <w:r>
              <w:rPr>
                <w:noProof/>
                <w:webHidden/>
              </w:rPr>
              <w:fldChar w:fldCharType="begin"/>
            </w:r>
            <w:r>
              <w:rPr>
                <w:noProof/>
                <w:webHidden/>
              </w:rPr>
              <w:instrText xml:space="preserve"> PAGEREF _Toc130744899 \h </w:instrText>
            </w:r>
            <w:r>
              <w:rPr>
                <w:noProof/>
                <w:webHidden/>
              </w:rPr>
            </w:r>
            <w:r>
              <w:rPr>
                <w:noProof/>
                <w:webHidden/>
              </w:rPr>
              <w:fldChar w:fldCharType="separate"/>
            </w:r>
            <w:r>
              <w:rPr>
                <w:noProof/>
                <w:webHidden/>
              </w:rPr>
              <w:t>5</w:t>
            </w:r>
            <w:r>
              <w:rPr>
                <w:noProof/>
                <w:webHidden/>
              </w:rPr>
              <w:fldChar w:fldCharType="end"/>
            </w:r>
          </w:hyperlink>
        </w:p>
        <w:p w14:paraId="128E4480" w14:textId="19E6962D"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00" w:history="1">
            <w:r w:rsidRPr="00C8471E">
              <w:rPr>
                <w:rStyle w:val="Hyperlink"/>
                <w:noProof/>
              </w:rPr>
              <w:t>Need of ONLINE MOCK TEST PORTAL</w:t>
            </w:r>
            <w:r>
              <w:rPr>
                <w:noProof/>
                <w:webHidden/>
              </w:rPr>
              <w:tab/>
            </w:r>
            <w:r>
              <w:rPr>
                <w:noProof/>
                <w:webHidden/>
              </w:rPr>
              <w:fldChar w:fldCharType="begin"/>
            </w:r>
            <w:r>
              <w:rPr>
                <w:noProof/>
                <w:webHidden/>
              </w:rPr>
              <w:instrText xml:space="preserve"> PAGEREF _Toc130744900 \h </w:instrText>
            </w:r>
            <w:r>
              <w:rPr>
                <w:noProof/>
                <w:webHidden/>
              </w:rPr>
            </w:r>
            <w:r>
              <w:rPr>
                <w:noProof/>
                <w:webHidden/>
              </w:rPr>
              <w:fldChar w:fldCharType="separate"/>
            </w:r>
            <w:r>
              <w:rPr>
                <w:noProof/>
                <w:webHidden/>
              </w:rPr>
              <w:t>5</w:t>
            </w:r>
            <w:r>
              <w:rPr>
                <w:noProof/>
                <w:webHidden/>
              </w:rPr>
              <w:fldChar w:fldCharType="end"/>
            </w:r>
          </w:hyperlink>
        </w:p>
        <w:p w14:paraId="76E6AFAC" w14:textId="57125296"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01" w:history="1">
            <w:r w:rsidRPr="00C8471E">
              <w:rPr>
                <w:rStyle w:val="Hyperlink"/>
                <w:noProof/>
              </w:rPr>
              <w:t>PROFILE OF THE PROBLEM</w:t>
            </w:r>
            <w:r>
              <w:rPr>
                <w:noProof/>
                <w:webHidden/>
              </w:rPr>
              <w:tab/>
            </w:r>
            <w:r>
              <w:rPr>
                <w:noProof/>
                <w:webHidden/>
              </w:rPr>
              <w:fldChar w:fldCharType="begin"/>
            </w:r>
            <w:r>
              <w:rPr>
                <w:noProof/>
                <w:webHidden/>
              </w:rPr>
              <w:instrText xml:space="preserve"> PAGEREF _Toc130744901 \h </w:instrText>
            </w:r>
            <w:r>
              <w:rPr>
                <w:noProof/>
                <w:webHidden/>
              </w:rPr>
            </w:r>
            <w:r>
              <w:rPr>
                <w:noProof/>
                <w:webHidden/>
              </w:rPr>
              <w:fldChar w:fldCharType="separate"/>
            </w:r>
            <w:r>
              <w:rPr>
                <w:noProof/>
                <w:webHidden/>
              </w:rPr>
              <w:t>6</w:t>
            </w:r>
            <w:r>
              <w:rPr>
                <w:noProof/>
                <w:webHidden/>
              </w:rPr>
              <w:fldChar w:fldCharType="end"/>
            </w:r>
          </w:hyperlink>
        </w:p>
        <w:p w14:paraId="0AEE5D23" w14:textId="7EFA43F4"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02" w:history="1">
            <w:r w:rsidRPr="00C8471E">
              <w:rPr>
                <w:rStyle w:val="Hyperlink"/>
                <w:noProof/>
              </w:rPr>
              <w:t>STRUCTURE OF PROJECT</w:t>
            </w:r>
            <w:r>
              <w:rPr>
                <w:noProof/>
                <w:webHidden/>
              </w:rPr>
              <w:tab/>
            </w:r>
            <w:r>
              <w:rPr>
                <w:noProof/>
                <w:webHidden/>
              </w:rPr>
              <w:fldChar w:fldCharType="begin"/>
            </w:r>
            <w:r>
              <w:rPr>
                <w:noProof/>
                <w:webHidden/>
              </w:rPr>
              <w:instrText xml:space="preserve"> PAGEREF _Toc130744902 \h </w:instrText>
            </w:r>
            <w:r>
              <w:rPr>
                <w:noProof/>
                <w:webHidden/>
              </w:rPr>
            </w:r>
            <w:r>
              <w:rPr>
                <w:noProof/>
                <w:webHidden/>
              </w:rPr>
              <w:fldChar w:fldCharType="separate"/>
            </w:r>
            <w:r>
              <w:rPr>
                <w:noProof/>
                <w:webHidden/>
              </w:rPr>
              <w:t>7</w:t>
            </w:r>
            <w:r>
              <w:rPr>
                <w:noProof/>
                <w:webHidden/>
              </w:rPr>
              <w:fldChar w:fldCharType="end"/>
            </w:r>
          </w:hyperlink>
        </w:p>
        <w:p w14:paraId="7577C0BB" w14:textId="7E82C9BF"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03" w:history="1">
            <w:r w:rsidRPr="00C8471E">
              <w:rPr>
                <w:rStyle w:val="Hyperlink"/>
                <w:noProof/>
              </w:rPr>
              <w:t>SOFTWARE DEVELOPMENT LIFE CYCLE</w:t>
            </w:r>
            <w:r>
              <w:rPr>
                <w:noProof/>
                <w:webHidden/>
              </w:rPr>
              <w:tab/>
            </w:r>
            <w:r>
              <w:rPr>
                <w:noProof/>
                <w:webHidden/>
              </w:rPr>
              <w:fldChar w:fldCharType="begin"/>
            </w:r>
            <w:r>
              <w:rPr>
                <w:noProof/>
                <w:webHidden/>
              </w:rPr>
              <w:instrText xml:space="preserve"> PAGEREF _Toc130744903 \h </w:instrText>
            </w:r>
            <w:r>
              <w:rPr>
                <w:noProof/>
                <w:webHidden/>
              </w:rPr>
            </w:r>
            <w:r>
              <w:rPr>
                <w:noProof/>
                <w:webHidden/>
              </w:rPr>
              <w:fldChar w:fldCharType="separate"/>
            </w:r>
            <w:r>
              <w:rPr>
                <w:noProof/>
                <w:webHidden/>
              </w:rPr>
              <w:t>8</w:t>
            </w:r>
            <w:r>
              <w:rPr>
                <w:noProof/>
                <w:webHidden/>
              </w:rPr>
              <w:fldChar w:fldCharType="end"/>
            </w:r>
          </w:hyperlink>
        </w:p>
        <w:p w14:paraId="0E29CEE8" w14:textId="3772041A"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04" w:history="1">
            <w:r w:rsidRPr="00C8471E">
              <w:rPr>
                <w:rStyle w:val="Hyperlink"/>
                <w:noProof/>
              </w:rPr>
              <w:t>1) SURVEY PROJECT SCOPE AND FEASIBILITY</w:t>
            </w:r>
            <w:r>
              <w:rPr>
                <w:noProof/>
                <w:webHidden/>
              </w:rPr>
              <w:tab/>
            </w:r>
            <w:r>
              <w:rPr>
                <w:noProof/>
                <w:webHidden/>
              </w:rPr>
              <w:fldChar w:fldCharType="begin"/>
            </w:r>
            <w:r>
              <w:rPr>
                <w:noProof/>
                <w:webHidden/>
              </w:rPr>
              <w:instrText xml:space="preserve"> PAGEREF _Toc130744904 \h </w:instrText>
            </w:r>
            <w:r>
              <w:rPr>
                <w:noProof/>
                <w:webHidden/>
              </w:rPr>
            </w:r>
            <w:r>
              <w:rPr>
                <w:noProof/>
                <w:webHidden/>
              </w:rPr>
              <w:fldChar w:fldCharType="separate"/>
            </w:r>
            <w:r>
              <w:rPr>
                <w:noProof/>
                <w:webHidden/>
              </w:rPr>
              <w:t>8</w:t>
            </w:r>
            <w:r>
              <w:rPr>
                <w:noProof/>
                <w:webHidden/>
              </w:rPr>
              <w:fldChar w:fldCharType="end"/>
            </w:r>
          </w:hyperlink>
        </w:p>
        <w:p w14:paraId="74F34F41" w14:textId="11BB69E0"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05" w:history="1">
            <w:r w:rsidRPr="00C8471E">
              <w:rPr>
                <w:rStyle w:val="Hyperlink"/>
                <w:noProof/>
              </w:rPr>
              <w:t>2) SYSTEMS ANALYSIS</w:t>
            </w:r>
            <w:r>
              <w:rPr>
                <w:noProof/>
                <w:webHidden/>
              </w:rPr>
              <w:tab/>
            </w:r>
            <w:r>
              <w:rPr>
                <w:noProof/>
                <w:webHidden/>
              </w:rPr>
              <w:fldChar w:fldCharType="begin"/>
            </w:r>
            <w:r>
              <w:rPr>
                <w:noProof/>
                <w:webHidden/>
              </w:rPr>
              <w:instrText xml:space="preserve"> PAGEREF _Toc130744905 \h </w:instrText>
            </w:r>
            <w:r>
              <w:rPr>
                <w:noProof/>
                <w:webHidden/>
              </w:rPr>
            </w:r>
            <w:r>
              <w:rPr>
                <w:noProof/>
                <w:webHidden/>
              </w:rPr>
              <w:fldChar w:fldCharType="separate"/>
            </w:r>
            <w:r>
              <w:rPr>
                <w:noProof/>
                <w:webHidden/>
              </w:rPr>
              <w:t>8</w:t>
            </w:r>
            <w:r>
              <w:rPr>
                <w:noProof/>
                <w:webHidden/>
              </w:rPr>
              <w:fldChar w:fldCharType="end"/>
            </w:r>
          </w:hyperlink>
        </w:p>
        <w:p w14:paraId="35345A90" w14:textId="61B5C3BE"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06" w:history="1">
            <w:r w:rsidRPr="00C8471E">
              <w:rPr>
                <w:rStyle w:val="Hyperlink"/>
                <w:noProof/>
              </w:rPr>
              <w:t>3) PRELIMINARY DESIGN</w:t>
            </w:r>
            <w:r>
              <w:rPr>
                <w:noProof/>
                <w:webHidden/>
              </w:rPr>
              <w:tab/>
            </w:r>
            <w:r>
              <w:rPr>
                <w:noProof/>
                <w:webHidden/>
              </w:rPr>
              <w:fldChar w:fldCharType="begin"/>
            </w:r>
            <w:r>
              <w:rPr>
                <w:noProof/>
                <w:webHidden/>
              </w:rPr>
              <w:instrText xml:space="preserve"> PAGEREF _Toc130744906 \h </w:instrText>
            </w:r>
            <w:r>
              <w:rPr>
                <w:noProof/>
                <w:webHidden/>
              </w:rPr>
            </w:r>
            <w:r>
              <w:rPr>
                <w:noProof/>
                <w:webHidden/>
              </w:rPr>
              <w:fldChar w:fldCharType="separate"/>
            </w:r>
            <w:r>
              <w:rPr>
                <w:noProof/>
                <w:webHidden/>
              </w:rPr>
              <w:t>8</w:t>
            </w:r>
            <w:r>
              <w:rPr>
                <w:noProof/>
                <w:webHidden/>
              </w:rPr>
              <w:fldChar w:fldCharType="end"/>
            </w:r>
          </w:hyperlink>
        </w:p>
        <w:p w14:paraId="34831A29" w14:textId="1C0C16A8"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07" w:history="1">
            <w:r w:rsidRPr="00C8471E">
              <w:rPr>
                <w:rStyle w:val="Hyperlink"/>
                <w:noProof/>
              </w:rPr>
              <w:t>4) SYSTEM DESIGN</w:t>
            </w:r>
            <w:r>
              <w:rPr>
                <w:noProof/>
                <w:webHidden/>
              </w:rPr>
              <w:tab/>
            </w:r>
            <w:r>
              <w:rPr>
                <w:noProof/>
                <w:webHidden/>
              </w:rPr>
              <w:fldChar w:fldCharType="begin"/>
            </w:r>
            <w:r>
              <w:rPr>
                <w:noProof/>
                <w:webHidden/>
              </w:rPr>
              <w:instrText xml:space="preserve"> PAGEREF _Toc130744907 \h </w:instrText>
            </w:r>
            <w:r>
              <w:rPr>
                <w:noProof/>
                <w:webHidden/>
              </w:rPr>
            </w:r>
            <w:r>
              <w:rPr>
                <w:noProof/>
                <w:webHidden/>
              </w:rPr>
              <w:fldChar w:fldCharType="separate"/>
            </w:r>
            <w:r>
              <w:rPr>
                <w:noProof/>
                <w:webHidden/>
              </w:rPr>
              <w:t>9</w:t>
            </w:r>
            <w:r>
              <w:rPr>
                <w:noProof/>
                <w:webHidden/>
              </w:rPr>
              <w:fldChar w:fldCharType="end"/>
            </w:r>
          </w:hyperlink>
        </w:p>
        <w:p w14:paraId="248F5430" w14:textId="3F851928"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08" w:history="1">
            <w:r w:rsidRPr="00C8471E">
              <w:rPr>
                <w:rStyle w:val="Hyperlink"/>
                <w:noProof/>
              </w:rPr>
              <w:t>5) IMPLEMENTATION</w:t>
            </w:r>
            <w:r>
              <w:rPr>
                <w:noProof/>
                <w:webHidden/>
              </w:rPr>
              <w:tab/>
            </w:r>
            <w:r>
              <w:rPr>
                <w:noProof/>
                <w:webHidden/>
              </w:rPr>
              <w:fldChar w:fldCharType="begin"/>
            </w:r>
            <w:r>
              <w:rPr>
                <w:noProof/>
                <w:webHidden/>
              </w:rPr>
              <w:instrText xml:space="preserve"> PAGEREF _Toc130744908 \h </w:instrText>
            </w:r>
            <w:r>
              <w:rPr>
                <w:noProof/>
                <w:webHidden/>
              </w:rPr>
            </w:r>
            <w:r>
              <w:rPr>
                <w:noProof/>
                <w:webHidden/>
              </w:rPr>
              <w:fldChar w:fldCharType="separate"/>
            </w:r>
            <w:r>
              <w:rPr>
                <w:noProof/>
                <w:webHidden/>
              </w:rPr>
              <w:t>9</w:t>
            </w:r>
            <w:r>
              <w:rPr>
                <w:noProof/>
                <w:webHidden/>
              </w:rPr>
              <w:fldChar w:fldCharType="end"/>
            </w:r>
          </w:hyperlink>
        </w:p>
        <w:p w14:paraId="299D7F3E" w14:textId="74908D5A"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09" w:history="1">
            <w:r w:rsidRPr="00C8471E">
              <w:rPr>
                <w:rStyle w:val="Hyperlink"/>
                <w:noProof/>
              </w:rPr>
              <w:t>6) TEST GENERATION</w:t>
            </w:r>
            <w:r>
              <w:rPr>
                <w:noProof/>
                <w:webHidden/>
              </w:rPr>
              <w:tab/>
            </w:r>
            <w:r>
              <w:rPr>
                <w:noProof/>
                <w:webHidden/>
              </w:rPr>
              <w:fldChar w:fldCharType="begin"/>
            </w:r>
            <w:r>
              <w:rPr>
                <w:noProof/>
                <w:webHidden/>
              </w:rPr>
              <w:instrText xml:space="preserve"> PAGEREF _Toc130744909 \h </w:instrText>
            </w:r>
            <w:r>
              <w:rPr>
                <w:noProof/>
                <w:webHidden/>
              </w:rPr>
            </w:r>
            <w:r>
              <w:rPr>
                <w:noProof/>
                <w:webHidden/>
              </w:rPr>
              <w:fldChar w:fldCharType="separate"/>
            </w:r>
            <w:r>
              <w:rPr>
                <w:noProof/>
                <w:webHidden/>
              </w:rPr>
              <w:t>9</w:t>
            </w:r>
            <w:r>
              <w:rPr>
                <w:noProof/>
                <w:webHidden/>
              </w:rPr>
              <w:fldChar w:fldCharType="end"/>
            </w:r>
          </w:hyperlink>
        </w:p>
        <w:p w14:paraId="1A274425" w14:textId="638CC38C"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10" w:history="1">
            <w:r w:rsidRPr="00C8471E">
              <w:rPr>
                <w:rStyle w:val="Hyperlink"/>
                <w:noProof/>
              </w:rPr>
              <w:t>PROBLEM ANALYSIS:</w:t>
            </w:r>
            <w:r>
              <w:rPr>
                <w:noProof/>
                <w:webHidden/>
              </w:rPr>
              <w:tab/>
            </w:r>
            <w:r>
              <w:rPr>
                <w:noProof/>
                <w:webHidden/>
              </w:rPr>
              <w:fldChar w:fldCharType="begin"/>
            </w:r>
            <w:r>
              <w:rPr>
                <w:noProof/>
                <w:webHidden/>
              </w:rPr>
              <w:instrText xml:space="preserve"> PAGEREF _Toc130744910 \h </w:instrText>
            </w:r>
            <w:r>
              <w:rPr>
                <w:noProof/>
                <w:webHidden/>
              </w:rPr>
            </w:r>
            <w:r>
              <w:rPr>
                <w:noProof/>
                <w:webHidden/>
              </w:rPr>
              <w:fldChar w:fldCharType="separate"/>
            </w:r>
            <w:r>
              <w:rPr>
                <w:noProof/>
                <w:webHidden/>
              </w:rPr>
              <w:t>10</w:t>
            </w:r>
            <w:r>
              <w:rPr>
                <w:noProof/>
                <w:webHidden/>
              </w:rPr>
              <w:fldChar w:fldCharType="end"/>
            </w:r>
          </w:hyperlink>
        </w:p>
        <w:p w14:paraId="6F6DF204" w14:textId="14083B36"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11" w:history="1">
            <w:r w:rsidRPr="00C8471E">
              <w:rPr>
                <w:rStyle w:val="Hyperlink"/>
                <w:noProof/>
              </w:rPr>
              <w:t>Product Definition</w:t>
            </w:r>
            <w:r>
              <w:rPr>
                <w:noProof/>
                <w:webHidden/>
              </w:rPr>
              <w:tab/>
            </w:r>
            <w:r>
              <w:rPr>
                <w:noProof/>
                <w:webHidden/>
              </w:rPr>
              <w:fldChar w:fldCharType="begin"/>
            </w:r>
            <w:r>
              <w:rPr>
                <w:noProof/>
                <w:webHidden/>
              </w:rPr>
              <w:instrText xml:space="preserve"> PAGEREF _Toc130744911 \h </w:instrText>
            </w:r>
            <w:r>
              <w:rPr>
                <w:noProof/>
                <w:webHidden/>
              </w:rPr>
            </w:r>
            <w:r>
              <w:rPr>
                <w:noProof/>
                <w:webHidden/>
              </w:rPr>
              <w:fldChar w:fldCharType="separate"/>
            </w:r>
            <w:r>
              <w:rPr>
                <w:noProof/>
                <w:webHidden/>
              </w:rPr>
              <w:t>10</w:t>
            </w:r>
            <w:r>
              <w:rPr>
                <w:noProof/>
                <w:webHidden/>
              </w:rPr>
              <w:fldChar w:fldCharType="end"/>
            </w:r>
          </w:hyperlink>
        </w:p>
        <w:p w14:paraId="67EA7498" w14:textId="35C9CB95"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12" w:history="1">
            <w:r w:rsidRPr="00C8471E">
              <w:rPr>
                <w:rStyle w:val="Hyperlink"/>
                <w:noProof/>
              </w:rPr>
              <w:t>Feasibility Analysis</w:t>
            </w:r>
            <w:r>
              <w:rPr>
                <w:noProof/>
                <w:webHidden/>
              </w:rPr>
              <w:tab/>
            </w:r>
            <w:r>
              <w:rPr>
                <w:noProof/>
                <w:webHidden/>
              </w:rPr>
              <w:fldChar w:fldCharType="begin"/>
            </w:r>
            <w:r>
              <w:rPr>
                <w:noProof/>
                <w:webHidden/>
              </w:rPr>
              <w:instrText xml:space="preserve"> PAGEREF _Toc130744912 \h </w:instrText>
            </w:r>
            <w:r>
              <w:rPr>
                <w:noProof/>
                <w:webHidden/>
              </w:rPr>
            </w:r>
            <w:r>
              <w:rPr>
                <w:noProof/>
                <w:webHidden/>
              </w:rPr>
              <w:fldChar w:fldCharType="separate"/>
            </w:r>
            <w:r>
              <w:rPr>
                <w:noProof/>
                <w:webHidden/>
              </w:rPr>
              <w:t>10</w:t>
            </w:r>
            <w:r>
              <w:rPr>
                <w:noProof/>
                <w:webHidden/>
              </w:rPr>
              <w:fldChar w:fldCharType="end"/>
            </w:r>
          </w:hyperlink>
        </w:p>
        <w:p w14:paraId="2887CFD9" w14:textId="07265FD8" w:rsidR="0005645E" w:rsidRDefault="0005645E">
          <w:pPr>
            <w:pStyle w:val="TOC3"/>
            <w:tabs>
              <w:tab w:val="right" w:leader="dot" w:pos="8873"/>
            </w:tabs>
            <w:rPr>
              <w:rFonts w:cstheme="minorBidi"/>
              <w:noProof/>
              <w:lang w:val="en-IN" w:eastAsia="en-IN"/>
            </w:rPr>
          </w:pPr>
          <w:hyperlink w:anchor="_Toc130744913" w:history="1">
            <w:r w:rsidRPr="00C8471E">
              <w:rPr>
                <w:rStyle w:val="Hyperlink"/>
                <w:noProof/>
              </w:rPr>
              <w:t>Economic Feasibility</w:t>
            </w:r>
            <w:r>
              <w:rPr>
                <w:noProof/>
                <w:webHidden/>
              </w:rPr>
              <w:tab/>
            </w:r>
            <w:r>
              <w:rPr>
                <w:noProof/>
                <w:webHidden/>
              </w:rPr>
              <w:fldChar w:fldCharType="begin"/>
            </w:r>
            <w:r>
              <w:rPr>
                <w:noProof/>
                <w:webHidden/>
              </w:rPr>
              <w:instrText xml:space="preserve"> PAGEREF _Toc130744913 \h </w:instrText>
            </w:r>
            <w:r>
              <w:rPr>
                <w:noProof/>
                <w:webHidden/>
              </w:rPr>
            </w:r>
            <w:r>
              <w:rPr>
                <w:noProof/>
                <w:webHidden/>
              </w:rPr>
              <w:fldChar w:fldCharType="separate"/>
            </w:r>
            <w:r>
              <w:rPr>
                <w:noProof/>
                <w:webHidden/>
              </w:rPr>
              <w:t>10</w:t>
            </w:r>
            <w:r>
              <w:rPr>
                <w:noProof/>
                <w:webHidden/>
              </w:rPr>
              <w:fldChar w:fldCharType="end"/>
            </w:r>
          </w:hyperlink>
        </w:p>
        <w:p w14:paraId="7D3D8F7F" w14:textId="09273115" w:rsidR="0005645E" w:rsidRDefault="0005645E">
          <w:pPr>
            <w:pStyle w:val="TOC3"/>
            <w:tabs>
              <w:tab w:val="right" w:leader="dot" w:pos="8873"/>
            </w:tabs>
            <w:rPr>
              <w:rFonts w:cstheme="minorBidi"/>
              <w:noProof/>
              <w:lang w:val="en-IN" w:eastAsia="en-IN"/>
            </w:rPr>
          </w:pPr>
          <w:hyperlink w:anchor="_Toc130744914" w:history="1">
            <w:r w:rsidRPr="00C8471E">
              <w:rPr>
                <w:rStyle w:val="Hyperlink"/>
                <w:noProof/>
              </w:rPr>
              <w:t>Technical Feasibility</w:t>
            </w:r>
            <w:r>
              <w:rPr>
                <w:noProof/>
                <w:webHidden/>
              </w:rPr>
              <w:tab/>
            </w:r>
            <w:r>
              <w:rPr>
                <w:noProof/>
                <w:webHidden/>
              </w:rPr>
              <w:fldChar w:fldCharType="begin"/>
            </w:r>
            <w:r>
              <w:rPr>
                <w:noProof/>
                <w:webHidden/>
              </w:rPr>
              <w:instrText xml:space="preserve"> PAGEREF _Toc130744914 \h </w:instrText>
            </w:r>
            <w:r>
              <w:rPr>
                <w:noProof/>
                <w:webHidden/>
              </w:rPr>
            </w:r>
            <w:r>
              <w:rPr>
                <w:noProof/>
                <w:webHidden/>
              </w:rPr>
              <w:fldChar w:fldCharType="separate"/>
            </w:r>
            <w:r>
              <w:rPr>
                <w:noProof/>
                <w:webHidden/>
              </w:rPr>
              <w:t>10</w:t>
            </w:r>
            <w:r>
              <w:rPr>
                <w:noProof/>
                <w:webHidden/>
              </w:rPr>
              <w:fldChar w:fldCharType="end"/>
            </w:r>
          </w:hyperlink>
        </w:p>
        <w:p w14:paraId="3DB6E8E8" w14:textId="722456D1" w:rsidR="0005645E" w:rsidRDefault="0005645E">
          <w:pPr>
            <w:pStyle w:val="TOC3"/>
            <w:tabs>
              <w:tab w:val="right" w:leader="dot" w:pos="8873"/>
            </w:tabs>
            <w:rPr>
              <w:rFonts w:cstheme="minorBidi"/>
              <w:noProof/>
              <w:lang w:val="en-IN" w:eastAsia="en-IN"/>
            </w:rPr>
          </w:pPr>
          <w:hyperlink w:anchor="_Toc130744915" w:history="1">
            <w:r w:rsidRPr="00C8471E">
              <w:rPr>
                <w:rStyle w:val="Hyperlink"/>
                <w:noProof/>
              </w:rPr>
              <w:t>Operational Feasibility</w:t>
            </w:r>
            <w:r>
              <w:rPr>
                <w:noProof/>
                <w:webHidden/>
              </w:rPr>
              <w:tab/>
            </w:r>
            <w:r>
              <w:rPr>
                <w:noProof/>
                <w:webHidden/>
              </w:rPr>
              <w:fldChar w:fldCharType="begin"/>
            </w:r>
            <w:r>
              <w:rPr>
                <w:noProof/>
                <w:webHidden/>
              </w:rPr>
              <w:instrText xml:space="preserve"> PAGEREF _Toc130744915 \h </w:instrText>
            </w:r>
            <w:r>
              <w:rPr>
                <w:noProof/>
                <w:webHidden/>
              </w:rPr>
            </w:r>
            <w:r>
              <w:rPr>
                <w:noProof/>
                <w:webHidden/>
              </w:rPr>
              <w:fldChar w:fldCharType="separate"/>
            </w:r>
            <w:r>
              <w:rPr>
                <w:noProof/>
                <w:webHidden/>
              </w:rPr>
              <w:t>10</w:t>
            </w:r>
            <w:r>
              <w:rPr>
                <w:noProof/>
                <w:webHidden/>
              </w:rPr>
              <w:fldChar w:fldCharType="end"/>
            </w:r>
          </w:hyperlink>
        </w:p>
        <w:p w14:paraId="2D11EA2B" w14:textId="6039374F"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16" w:history="1">
            <w:r w:rsidRPr="00C8471E">
              <w:rPr>
                <w:rStyle w:val="Hyperlink"/>
                <w:noProof/>
              </w:rPr>
              <w:t>Project Plan:</w:t>
            </w:r>
            <w:r>
              <w:rPr>
                <w:noProof/>
                <w:webHidden/>
              </w:rPr>
              <w:tab/>
            </w:r>
            <w:r>
              <w:rPr>
                <w:noProof/>
                <w:webHidden/>
              </w:rPr>
              <w:fldChar w:fldCharType="begin"/>
            </w:r>
            <w:r>
              <w:rPr>
                <w:noProof/>
                <w:webHidden/>
              </w:rPr>
              <w:instrText xml:space="preserve"> PAGEREF _Toc130744916 \h </w:instrText>
            </w:r>
            <w:r>
              <w:rPr>
                <w:noProof/>
                <w:webHidden/>
              </w:rPr>
            </w:r>
            <w:r>
              <w:rPr>
                <w:noProof/>
                <w:webHidden/>
              </w:rPr>
              <w:fldChar w:fldCharType="separate"/>
            </w:r>
            <w:r>
              <w:rPr>
                <w:noProof/>
                <w:webHidden/>
              </w:rPr>
              <w:t>11</w:t>
            </w:r>
            <w:r>
              <w:rPr>
                <w:noProof/>
                <w:webHidden/>
              </w:rPr>
              <w:fldChar w:fldCharType="end"/>
            </w:r>
          </w:hyperlink>
        </w:p>
        <w:p w14:paraId="23513DF4" w14:textId="47E12AFF"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17" w:history="1">
            <w:r w:rsidRPr="00C8471E">
              <w:rPr>
                <w:rStyle w:val="Hyperlink"/>
                <w:noProof/>
              </w:rPr>
              <w:t>Defining a Problem</w:t>
            </w:r>
            <w:r>
              <w:rPr>
                <w:noProof/>
                <w:webHidden/>
              </w:rPr>
              <w:tab/>
            </w:r>
            <w:r>
              <w:rPr>
                <w:noProof/>
                <w:webHidden/>
              </w:rPr>
              <w:fldChar w:fldCharType="begin"/>
            </w:r>
            <w:r>
              <w:rPr>
                <w:noProof/>
                <w:webHidden/>
              </w:rPr>
              <w:instrText xml:space="preserve"> PAGEREF _Toc130744917 \h </w:instrText>
            </w:r>
            <w:r>
              <w:rPr>
                <w:noProof/>
                <w:webHidden/>
              </w:rPr>
            </w:r>
            <w:r>
              <w:rPr>
                <w:noProof/>
                <w:webHidden/>
              </w:rPr>
              <w:fldChar w:fldCharType="separate"/>
            </w:r>
            <w:r>
              <w:rPr>
                <w:noProof/>
                <w:webHidden/>
              </w:rPr>
              <w:t>11</w:t>
            </w:r>
            <w:r>
              <w:rPr>
                <w:noProof/>
                <w:webHidden/>
              </w:rPr>
              <w:fldChar w:fldCharType="end"/>
            </w:r>
          </w:hyperlink>
        </w:p>
        <w:p w14:paraId="7EC2744E" w14:textId="26D18F3A"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18" w:history="1">
            <w:r w:rsidRPr="00C8471E">
              <w:rPr>
                <w:rStyle w:val="Hyperlink"/>
                <w:noProof/>
              </w:rPr>
              <w:t>Developing a Solution Strategy</w:t>
            </w:r>
            <w:r>
              <w:rPr>
                <w:noProof/>
                <w:webHidden/>
              </w:rPr>
              <w:tab/>
            </w:r>
            <w:r>
              <w:rPr>
                <w:noProof/>
                <w:webHidden/>
              </w:rPr>
              <w:fldChar w:fldCharType="begin"/>
            </w:r>
            <w:r>
              <w:rPr>
                <w:noProof/>
                <w:webHidden/>
              </w:rPr>
              <w:instrText xml:space="preserve"> PAGEREF _Toc130744918 \h </w:instrText>
            </w:r>
            <w:r>
              <w:rPr>
                <w:noProof/>
                <w:webHidden/>
              </w:rPr>
            </w:r>
            <w:r>
              <w:rPr>
                <w:noProof/>
                <w:webHidden/>
              </w:rPr>
              <w:fldChar w:fldCharType="separate"/>
            </w:r>
            <w:r>
              <w:rPr>
                <w:noProof/>
                <w:webHidden/>
              </w:rPr>
              <w:t>11</w:t>
            </w:r>
            <w:r>
              <w:rPr>
                <w:noProof/>
                <w:webHidden/>
              </w:rPr>
              <w:fldChar w:fldCharType="end"/>
            </w:r>
          </w:hyperlink>
        </w:p>
        <w:p w14:paraId="04F4DD29" w14:textId="09CD3991"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19" w:history="1">
            <w:r w:rsidRPr="00C8471E">
              <w:rPr>
                <w:rStyle w:val="Hyperlink"/>
                <w:noProof/>
              </w:rPr>
              <w:t>Planning the Development Process</w:t>
            </w:r>
            <w:r>
              <w:rPr>
                <w:noProof/>
                <w:webHidden/>
              </w:rPr>
              <w:tab/>
            </w:r>
            <w:r>
              <w:rPr>
                <w:noProof/>
                <w:webHidden/>
              </w:rPr>
              <w:fldChar w:fldCharType="begin"/>
            </w:r>
            <w:r>
              <w:rPr>
                <w:noProof/>
                <w:webHidden/>
              </w:rPr>
              <w:instrText xml:space="preserve"> PAGEREF _Toc130744919 \h </w:instrText>
            </w:r>
            <w:r>
              <w:rPr>
                <w:noProof/>
                <w:webHidden/>
              </w:rPr>
            </w:r>
            <w:r>
              <w:rPr>
                <w:noProof/>
                <w:webHidden/>
              </w:rPr>
              <w:fldChar w:fldCharType="separate"/>
            </w:r>
            <w:r>
              <w:rPr>
                <w:noProof/>
                <w:webHidden/>
              </w:rPr>
              <w:t>11</w:t>
            </w:r>
            <w:r>
              <w:rPr>
                <w:noProof/>
                <w:webHidden/>
              </w:rPr>
              <w:fldChar w:fldCharType="end"/>
            </w:r>
          </w:hyperlink>
        </w:p>
        <w:p w14:paraId="40D51515" w14:textId="034DF36F"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20" w:history="1">
            <w:r w:rsidRPr="00C8471E">
              <w:rPr>
                <w:rStyle w:val="Hyperlink"/>
                <w:noProof/>
              </w:rPr>
              <w:t>ACTIVITIES DURING SOFTWARE PROJECT PLANNING</w:t>
            </w:r>
            <w:r>
              <w:rPr>
                <w:noProof/>
                <w:webHidden/>
              </w:rPr>
              <w:tab/>
            </w:r>
            <w:r>
              <w:rPr>
                <w:noProof/>
                <w:webHidden/>
              </w:rPr>
              <w:fldChar w:fldCharType="begin"/>
            </w:r>
            <w:r>
              <w:rPr>
                <w:noProof/>
                <w:webHidden/>
              </w:rPr>
              <w:instrText xml:space="preserve"> PAGEREF _Toc130744920 \h </w:instrText>
            </w:r>
            <w:r>
              <w:rPr>
                <w:noProof/>
                <w:webHidden/>
              </w:rPr>
            </w:r>
            <w:r>
              <w:rPr>
                <w:noProof/>
                <w:webHidden/>
              </w:rPr>
              <w:fldChar w:fldCharType="separate"/>
            </w:r>
            <w:r>
              <w:rPr>
                <w:noProof/>
                <w:webHidden/>
              </w:rPr>
              <w:t>12</w:t>
            </w:r>
            <w:r>
              <w:rPr>
                <w:noProof/>
                <w:webHidden/>
              </w:rPr>
              <w:fldChar w:fldCharType="end"/>
            </w:r>
          </w:hyperlink>
        </w:p>
        <w:p w14:paraId="4996A065" w14:textId="4F7F8D09"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21" w:history="1">
            <w:r w:rsidRPr="00C8471E">
              <w:rPr>
                <w:rStyle w:val="Hyperlink"/>
                <w:noProof/>
              </w:rPr>
              <w:t>SIZE ESTIMATION</w:t>
            </w:r>
            <w:r>
              <w:rPr>
                <w:noProof/>
                <w:webHidden/>
              </w:rPr>
              <w:tab/>
            </w:r>
            <w:r>
              <w:rPr>
                <w:noProof/>
                <w:webHidden/>
              </w:rPr>
              <w:fldChar w:fldCharType="begin"/>
            </w:r>
            <w:r>
              <w:rPr>
                <w:noProof/>
                <w:webHidden/>
              </w:rPr>
              <w:instrText xml:space="preserve"> PAGEREF _Toc130744921 \h </w:instrText>
            </w:r>
            <w:r>
              <w:rPr>
                <w:noProof/>
                <w:webHidden/>
              </w:rPr>
            </w:r>
            <w:r>
              <w:rPr>
                <w:noProof/>
                <w:webHidden/>
              </w:rPr>
              <w:fldChar w:fldCharType="separate"/>
            </w:r>
            <w:r>
              <w:rPr>
                <w:noProof/>
                <w:webHidden/>
              </w:rPr>
              <w:t>12</w:t>
            </w:r>
            <w:r>
              <w:rPr>
                <w:noProof/>
                <w:webHidden/>
              </w:rPr>
              <w:fldChar w:fldCharType="end"/>
            </w:r>
          </w:hyperlink>
        </w:p>
        <w:p w14:paraId="32940D65" w14:textId="2008F925" w:rsidR="0005645E" w:rsidRDefault="0005645E">
          <w:pPr>
            <w:pStyle w:val="TOC3"/>
            <w:tabs>
              <w:tab w:val="left" w:pos="880"/>
              <w:tab w:val="right" w:leader="dot" w:pos="8873"/>
            </w:tabs>
            <w:rPr>
              <w:rFonts w:cstheme="minorBidi"/>
              <w:noProof/>
              <w:lang w:val="en-IN" w:eastAsia="en-IN"/>
            </w:rPr>
          </w:pPr>
          <w:hyperlink w:anchor="_Toc130744922" w:history="1">
            <w:r w:rsidRPr="00C8471E">
              <w:rPr>
                <w:rStyle w:val="Hyperlink"/>
                <w:rFonts w:ascii="Wingdings" w:hAnsi="Wingdings"/>
                <w:noProof/>
              </w:rPr>
              <w:t></w:t>
            </w:r>
            <w:r>
              <w:rPr>
                <w:rFonts w:cstheme="minorBidi"/>
                <w:noProof/>
                <w:lang w:val="en-IN" w:eastAsia="en-IN"/>
              </w:rPr>
              <w:tab/>
            </w:r>
            <w:r w:rsidRPr="00C8471E">
              <w:rPr>
                <w:rStyle w:val="Hyperlink"/>
                <w:noProof/>
              </w:rPr>
              <w:t>Lines Of Code</w:t>
            </w:r>
            <w:r>
              <w:rPr>
                <w:noProof/>
                <w:webHidden/>
              </w:rPr>
              <w:tab/>
            </w:r>
            <w:r>
              <w:rPr>
                <w:noProof/>
                <w:webHidden/>
              </w:rPr>
              <w:fldChar w:fldCharType="begin"/>
            </w:r>
            <w:r>
              <w:rPr>
                <w:noProof/>
                <w:webHidden/>
              </w:rPr>
              <w:instrText xml:space="preserve"> PAGEREF _Toc130744922 \h </w:instrText>
            </w:r>
            <w:r>
              <w:rPr>
                <w:noProof/>
                <w:webHidden/>
              </w:rPr>
            </w:r>
            <w:r>
              <w:rPr>
                <w:noProof/>
                <w:webHidden/>
              </w:rPr>
              <w:fldChar w:fldCharType="separate"/>
            </w:r>
            <w:r>
              <w:rPr>
                <w:noProof/>
                <w:webHidden/>
              </w:rPr>
              <w:t>13</w:t>
            </w:r>
            <w:r>
              <w:rPr>
                <w:noProof/>
                <w:webHidden/>
              </w:rPr>
              <w:fldChar w:fldCharType="end"/>
            </w:r>
          </w:hyperlink>
        </w:p>
        <w:p w14:paraId="74D2B933" w14:textId="0AB03933" w:rsidR="0005645E" w:rsidRDefault="0005645E">
          <w:pPr>
            <w:pStyle w:val="TOC3"/>
            <w:tabs>
              <w:tab w:val="left" w:pos="880"/>
              <w:tab w:val="right" w:leader="dot" w:pos="8873"/>
            </w:tabs>
            <w:rPr>
              <w:rFonts w:cstheme="minorBidi"/>
              <w:noProof/>
              <w:lang w:val="en-IN" w:eastAsia="en-IN"/>
            </w:rPr>
          </w:pPr>
          <w:hyperlink w:anchor="_Toc130744923" w:history="1">
            <w:r w:rsidRPr="00C8471E">
              <w:rPr>
                <w:rStyle w:val="Hyperlink"/>
                <w:rFonts w:ascii="Wingdings" w:hAnsi="Wingdings"/>
                <w:noProof/>
              </w:rPr>
              <w:t></w:t>
            </w:r>
            <w:r>
              <w:rPr>
                <w:rFonts w:cstheme="minorBidi"/>
                <w:noProof/>
                <w:lang w:val="en-IN" w:eastAsia="en-IN"/>
              </w:rPr>
              <w:tab/>
            </w:r>
            <w:r w:rsidRPr="00C8471E">
              <w:rPr>
                <w:rStyle w:val="Hyperlink"/>
                <w:noProof/>
              </w:rPr>
              <w:t>Function Count</w:t>
            </w:r>
            <w:r>
              <w:rPr>
                <w:noProof/>
                <w:webHidden/>
              </w:rPr>
              <w:tab/>
            </w:r>
            <w:r>
              <w:rPr>
                <w:noProof/>
                <w:webHidden/>
              </w:rPr>
              <w:fldChar w:fldCharType="begin"/>
            </w:r>
            <w:r>
              <w:rPr>
                <w:noProof/>
                <w:webHidden/>
              </w:rPr>
              <w:instrText xml:space="preserve"> PAGEREF _Toc130744923 \h </w:instrText>
            </w:r>
            <w:r>
              <w:rPr>
                <w:noProof/>
                <w:webHidden/>
              </w:rPr>
            </w:r>
            <w:r>
              <w:rPr>
                <w:noProof/>
                <w:webHidden/>
              </w:rPr>
              <w:fldChar w:fldCharType="separate"/>
            </w:r>
            <w:r>
              <w:rPr>
                <w:noProof/>
                <w:webHidden/>
              </w:rPr>
              <w:t>13</w:t>
            </w:r>
            <w:r>
              <w:rPr>
                <w:noProof/>
                <w:webHidden/>
              </w:rPr>
              <w:fldChar w:fldCharType="end"/>
            </w:r>
          </w:hyperlink>
        </w:p>
        <w:p w14:paraId="5317CDBE" w14:textId="26979B99"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24" w:history="1">
            <w:r w:rsidRPr="00C8471E">
              <w:rPr>
                <w:rStyle w:val="Hyperlink"/>
                <w:noProof/>
              </w:rPr>
              <w:t>COST ESTIMATION</w:t>
            </w:r>
            <w:r>
              <w:rPr>
                <w:noProof/>
                <w:webHidden/>
              </w:rPr>
              <w:tab/>
            </w:r>
            <w:r>
              <w:rPr>
                <w:noProof/>
                <w:webHidden/>
              </w:rPr>
              <w:fldChar w:fldCharType="begin"/>
            </w:r>
            <w:r>
              <w:rPr>
                <w:noProof/>
                <w:webHidden/>
              </w:rPr>
              <w:instrText xml:space="preserve"> PAGEREF _Toc130744924 \h </w:instrText>
            </w:r>
            <w:r>
              <w:rPr>
                <w:noProof/>
                <w:webHidden/>
              </w:rPr>
            </w:r>
            <w:r>
              <w:rPr>
                <w:noProof/>
                <w:webHidden/>
              </w:rPr>
              <w:fldChar w:fldCharType="separate"/>
            </w:r>
            <w:r>
              <w:rPr>
                <w:noProof/>
                <w:webHidden/>
              </w:rPr>
              <w:t>13</w:t>
            </w:r>
            <w:r>
              <w:rPr>
                <w:noProof/>
                <w:webHidden/>
              </w:rPr>
              <w:fldChar w:fldCharType="end"/>
            </w:r>
          </w:hyperlink>
        </w:p>
        <w:p w14:paraId="533CC15F" w14:textId="07EABC31"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25" w:history="1">
            <w:r w:rsidRPr="00C8471E">
              <w:rPr>
                <w:rStyle w:val="Hyperlink"/>
                <w:noProof/>
              </w:rPr>
              <w:t>HARDWARE &amp; SOFTWARE REQUIRMENTS</w:t>
            </w:r>
            <w:r>
              <w:rPr>
                <w:noProof/>
                <w:webHidden/>
              </w:rPr>
              <w:tab/>
            </w:r>
            <w:r>
              <w:rPr>
                <w:noProof/>
                <w:webHidden/>
              </w:rPr>
              <w:fldChar w:fldCharType="begin"/>
            </w:r>
            <w:r>
              <w:rPr>
                <w:noProof/>
                <w:webHidden/>
              </w:rPr>
              <w:instrText xml:space="preserve"> PAGEREF _Toc130744925 \h </w:instrText>
            </w:r>
            <w:r>
              <w:rPr>
                <w:noProof/>
                <w:webHidden/>
              </w:rPr>
            </w:r>
            <w:r>
              <w:rPr>
                <w:noProof/>
                <w:webHidden/>
              </w:rPr>
              <w:fldChar w:fldCharType="separate"/>
            </w:r>
            <w:r>
              <w:rPr>
                <w:noProof/>
                <w:webHidden/>
              </w:rPr>
              <w:t>14</w:t>
            </w:r>
            <w:r>
              <w:rPr>
                <w:noProof/>
                <w:webHidden/>
              </w:rPr>
              <w:fldChar w:fldCharType="end"/>
            </w:r>
          </w:hyperlink>
        </w:p>
        <w:p w14:paraId="5CD34110" w14:textId="3FA9BC3D"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26" w:history="1">
            <w:r w:rsidRPr="00C8471E">
              <w:rPr>
                <w:rStyle w:val="Hyperlink"/>
                <w:noProof/>
              </w:rPr>
              <w:t>At Developer Side</w:t>
            </w:r>
            <w:r>
              <w:rPr>
                <w:noProof/>
                <w:webHidden/>
              </w:rPr>
              <w:tab/>
            </w:r>
            <w:r>
              <w:rPr>
                <w:noProof/>
                <w:webHidden/>
              </w:rPr>
              <w:fldChar w:fldCharType="begin"/>
            </w:r>
            <w:r>
              <w:rPr>
                <w:noProof/>
                <w:webHidden/>
              </w:rPr>
              <w:instrText xml:space="preserve"> PAGEREF _Toc130744926 \h </w:instrText>
            </w:r>
            <w:r>
              <w:rPr>
                <w:noProof/>
                <w:webHidden/>
              </w:rPr>
            </w:r>
            <w:r>
              <w:rPr>
                <w:noProof/>
                <w:webHidden/>
              </w:rPr>
              <w:fldChar w:fldCharType="separate"/>
            </w:r>
            <w:r>
              <w:rPr>
                <w:noProof/>
                <w:webHidden/>
              </w:rPr>
              <w:t>14</w:t>
            </w:r>
            <w:r>
              <w:rPr>
                <w:noProof/>
                <w:webHidden/>
              </w:rPr>
              <w:fldChar w:fldCharType="end"/>
            </w:r>
          </w:hyperlink>
        </w:p>
        <w:p w14:paraId="2F73DDB4" w14:textId="14352E06"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27" w:history="1">
            <w:r w:rsidRPr="00C8471E">
              <w:rPr>
                <w:rStyle w:val="Hyperlink"/>
                <w:noProof/>
              </w:rPr>
              <w:t>At System Users Side</w:t>
            </w:r>
            <w:r>
              <w:rPr>
                <w:noProof/>
                <w:webHidden/>
              </w:rPr>
              <w:tab/>
            </w:r>
            <w:r>
              <w:rPr>
                <w:noProof/>
                <w:webHidden/>
              </w:rPr>
              <w:fldChar w:fldCharType="begin"/>
            </w:r>
            <w:r>
              <w:rPr>
                <w:noProof/>
                <w:webHidden/>
              </w:rPr>
              <w:instrText xml:space="preserve"> PAGEREF _Toc130744927 \h </w:instrText>
            </w:r>
            <w:r>
              <w:rPr>
                <w:noProof/>
                <w:webHidden/>
              </w:rPr>
            </w:r>
            <w:r>
              <w:rPr>
                <w:noProof/>
                <w:webHidden/>
              </w:rPr>
              <w:fldChar w:fldCharType="separate"/>
            </w:r>
            <w:r>
              <w:rPr>
                <w:noProof/>
                <w:webHidden/>
              </w:rPr>
              <w:t>14</w:t>
            </w:r>
            <w:r>
              <w:rPr>
                <w:noProof/>
                <w:webHidden/>
              </w:rPr>
              <w:fldChar w:fldCharType="end"/>
            </w:r>
          </w:hyperlink>
        </w:p>
        <w:p w14:paraId="0B0D0288" w14:textId="749B5D65"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28" w:history="1">
            <w:r w:rsidRPr="00C8471E">
              <w:rPr>
                <w:rStyle w:val="Hyperlink"/>
                <w:noProof/>
              </w:rPr>
              <w:t>Front End Details:</w:t>
            </w:r>
            <w:r>
              <w:rPr>
                <w:noProof/>
                <w:webHidden/>
              </w:rPr>
              <w:tab/>
            </w:r>
            <w:r>
              <w:rPr>
                <w:noProof/>
                <w:webHidden/>
              </w:rPr>
              <w:fldChar w:fldCharType="begin"/>
            </w:r>
            <w:r>
              <w:rPr>
                <w:noProof/>
                <w:webHidden/>
              </w:rPr>
              <w:instrText xml:space="preserve"> PAGEREF _Toc130744928 \h </w:instrText>
            </w:r>
            <w:r>
              <w:rPr>
                <w:noProof/>
                <w:webHidden/>
              </w:rPr>
            </w:r>
            <w:r>
              <w:rPr>
                <w:noProof/>
                <w:webHidden/>
              </w:rPr>
              <w:fldChar w:fldCharType="separate"/>
            </w:r>
            <w:r>
              <w:rPr>
                <w:noProof/>
                <w:webHidden/>
              </w:rPr>
              <w:t>15</w:t>
            </w:r>
            <w:r>
              <w:rPr>
                <w:noProof/>
                <w:webHidden/>
              </w:rPr>
              <w:fldChar w:fldCharType="end"/>
            </w:r>
          </w:hyperlink>
        </w:p>
        <w:p w14:paraId="0D26E178" w14:textId="23A33B8B"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29" w:history="1">
            <w:r w:rsidRPr="00C8471E">
              <w:rPr>
                <w:rStyle w:val="Hyperlink"/>
                <w:noProof/>
              </w:rPr>
              <w:t>ABOUT HTML CSS and JavaScript:</w:t>
            </w:r>
            <w:r>
              <w:rPr>
                <w:noProof/>
                <w:webHidden/>
              </w:rPr>
              <w:tab/>
            </w:r>
            <w:r>
              <w:rPr>
                <w:noProof/>
                <w:webHidden/>
              </w:rPr>
              <w:fldChar w:fldCharType="begin"/>
            </w:r>
            <w:r>
              <w:rPr>
                <w:noProof/>
                <w:webHidden/>
              </w:rPr>
              <w:instrText xml:space="preserve"> PAGEREF _Toc130744929 \h </w:instrText>
            </w:r>
            <w:r>
              <w:rPr>
                <w:noProof/>
                <w:webHidden/>
              </w:rPr>
            </w:r>
            <w:r>
              <w:rPr>
                <w:noProof/>
                <w:webHidden/>
              </w:rPr>
              <w:fldChar w:fldCharType="separate"/>
            </w:r>
            <w:r>
              <w:rPr>
                <w:noProof/>
                <w:webHidden/>
              </w:rPr>
              <w:t>15</w:t>
            </w:r>
            <w:r>
              <w:rPr>
                <w:noProof/>
                <w:webHidden/>
              </w:rPr>
              <w:fldChar w:fldCharType="end"/>
            </w:r>
          </w:hyperlink>
        </w:p>
        <w:p w14:paraId="27A465B4" w14:textId="597AA15D"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30" w:history="1">
            <w:r w:rsidRPr="00C8471E">
              <w:rPr>
                <w:rStyle w:val="Hyperlink"/>
                <w:noProof/>
              </w:rPr>
              <w:t>Back End Details:</w:t>
            </w:r>
            <w:r>
              <w:rPr>
                <w:noProof/>
                <w:webHidden/>
              </w:rPr>
              <w:tab/>
            </w:r>
            <w:r>
              <w:rPr>
                <w:noProof/>
                <w:webHidden/>
              </w:rPr>
              <w:fldChar w:fldCharType="begin"/>
            </w:r>
            <w:r>
              <w:rPr>
                <w:noProof/>
                <w:webHidden/>
              </w:rPr>
              <w:instrText xml:space="preserve"> PAGEREF _Toc130744930 \h </w:instrText>
            </w:r>
            <w:r>
              <w:rPr>
                <w:noProof/>
                <w:webHidden/>
              </w:rPr>
            </w:r>
            <w:r>
              <w:rPr>
                <w:noProof/>
                <w:webHidden/>
              </w:rPr>
              <w:fldChar w:fldCharType="separate"/>
            </w:r>
            <w:r>
              <w:rPr>
                <w:noProof/>
                <w:webHidden/>
              </w:rPr>
              <w:t>16</w:t>
            </w:r>
            <w:r>
              <w:rPr>
                <w:noProof/>
                <w:webHidden/>
              </w:rPr>
              <w:fldChar w:fldCharType="end"/>
            </w:r>
          </w:hyperlink>
        </w:p>
        <w:p w14:paraId="68DE6B34" w14:textId="24FBFB33"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31" w:history="1">
            <w:r w:rsidRPr="00C8471E">
              <w:rPr>
                <w:rStyle w:val="Hyperlink"/>
                <w:noProof/>
              </w:rPr>
              <w:t>Why Nodejs?</w:t>
            </w:r>
            <w:r>
              <w:rPr>
                <w:noProof/>
                <w:webHidden/>
              </w:rPr>
              <w:tab/>
            </w:r>
            <w:r>
              <w:rPr>
                <w:noProof/>
                <w:webHidden/>
              </w:rPr>
              <w:fldChar w:fldCharType="begin"/>
            </w:r>
            <w:r>
              <w:rPr>
                <w:noProof/>
                <w:webHidden/>
              </w:rPr>
              <w:instrText xml:space="preserve"> PAGEREF _Toc130744931 \h </w:instrText>
            </w:r>
            <w:r>
              <w:rPr>
                <w:noProof/>
                <w:webHidden/>
              </w:rPr>
            </w:r>
            <w:r>
              <w:rPr>
                <w:noProof/>
                <w:webHidden/>
              </w:rPr>
              <w:fldChar w:fldCharType="separate"/>
            </w:r>
            <w:r>
              <w:rPr>
                <w:noProof/>
                <w:webHidden/>
              </w:rPr>
              <w:t>16</w:t>
            </w:r>
            <w:r>
              <w:rPr>
                <w:noProof/>
                <w:webHidden/>
              </w:rPr>
              <w:fldChar w:fldCharType="end"/>
            </w:r>
          </w:hyperlink>
        </w:p>
        <w:p w14:paraId="37C3884D" w14:textId="1BD1E222"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32" w:history="1">
            <w:r w:rsidRPr="00C8471E">
              <w:rPr>
                <w:rStyle w:val="Hyperlink"/>
                <w:noProof/>
              </w:rPr>
              <w:t>Why MySQL?</w:t>
            </w:r>
            <w:r>
              <w:rPr>
                <w:noProof/>
                <w:webHidden/>
              </w:rPr>
              <w:tab/>
            </w:r>
            <w:r>
              <w:rPr>
                <w:noProof/>
                <w:webHidden/>
              </w:rPr>
              <w:fldChar w:fldCharType="begin"/>
            </w:r>
            <w:r>
              <w:rPr>
                <w:noProof/>
                <w:webHidden/>
              </w:rPr>
              <w:instrText xml:space="preserve"> PAGEREF _Toc130744932 \h </w:instrText>
            </w:r>
            <w:r>
              <w:rPr>
                <w:noProof/>
                <w:webHidden/>
              </w:rPr>
            </w:r>
            <w:r>
              <w:rPr>
                <w:noProof/>
                <w:webHidden/>
              </w:rPr>
              <w:fldChar w:fldCharType="separate"/>
            </w:r>
            <w:r>
              <w:rPr>
                <w:noProof/>
                <w:webHidden/>
              </w:rPr>
              <w:t>16</w:t>
            </w:r>
            <w:r>
              <w:rPr>
                <w:noProof/>
                <w:webHidden/>
              </w:rPr>
              <w:fldChar w:fldCharType="end"/>
            </w:r>
          </w:hyperlink>
        </w:p>
        <w:p w14:paraId="6350C6B7" w14:textId="3CA81112"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33" w:history="1">
            <w:r w:rsidRPr="00C8471E">
              <w:rPr>
                <w:rStyle w:val="Hyperlink"/>
                <w:noProof/>
              </w:rPr>
              <w:t>REQUIREMENT ANALYSIS STEPS</w:t>
            </w:r>
            <w:r>
              <w:rPr>
                <w:noProof/>
                <w:webHidden/>
              </w:rPr>
              <w:tab/>
            </w:r>
            <w:r>
              <w:rPr>
                <w:noProof/>
                <w:webHidden/>
              </w:rPr>
              <w:fldChar w:fldCharType="begin"/>
            </w:r>
            <w:r>
              <w:rPr>
                <w:noProof/>
                <w:webHidden/>
              </w:rPr>
              <w:instrText xml:space="preserve"> PAGEREF _Toc130744933 \h </w:instrText>
            </w:r>
            <w:r>
              <w:rPr>
                <w:noProof/>
                <w:webHidden/>
              </w:rPr>
            </w:r>
            <w:r>
              <w:rPr>
                <w:noProof/>
                <w:webHidden/>
              </w:rPr>
              <w:fldChar w:fldCharType="separate"/>
            </w:r>
            <w:r>
              <w:rPr>
                <w:noProof/>
                <w:webHidden/>
              </w:rPr>
              <w:t>18</w:t>
            </w:r>
            <w:r>
              <w:rPr>
                <w:noProof/>
                <w:webHidden/>
              </w:rPr>
              <w:fldChar w:fldCharType="end"/>
            </w:r>
          </w:hyperlink>
        </w:p>
        <w:p w14:paraId="2CE44508" w14:textId="5BBA95DF"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34" w:history="1">
            <w:r w:rsidRPr="00C8471E">
              <w:rPr>
                <w:rStyle w:val="Hyperlink"/>
                <w:noProof/>
              </w:rPr>
              <w:t>Draw Context Diagrams</w:t>
            </w:r>
            <w:r>
              <w:rPr>
                <w:noProof/>
                <w:webHidden/>
              </w:rPr>
              <w:tab/>
            </w:r>
            <w:r>
              <w:rPr>
                <w:noProof/>
                <w:webHidden/>
              </w:rPr>
              <w:fldChar w:fldCharType="begin"/>
            </w:r>
            <w:r>
              <w:rPr>
                <w:noProof/>
                <w:webHidden/>
              </w:rPr>
              <w:instrText xml:space="preserve"> PAGEREF _Toc130744934 \h </w:instrText>
            </w:r>
            <w:r>
              <w:rPr>
                <w:noProof/>
                <w:webHidden/>
              </w:rPr>
            </w:r>
            <w:r>
              <w:rPr>
                <w:noProof/>
                <w:webHidden/>
              </w:rPr>
              <w:fldChar w:fldCharType="separate"/>
            </w:r>
            <w:r>
              <w:rPr>
                <w:noProof/>
                <w:webHidden/>
              </w:rPr>
              <w:t>18</w:t>
            </w:r>
            <w:r>
              <w:rPr>
                <w:noProof/>
                <w:webHidden/>
              </w:rPr>
              <w:fldChar w:fldCharType="end"/>
            </w:r>
          </w:hyperlink>
        </w:p>
        <w:p w14:paraId="4C39029F" w14:textId="5C8A4181"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35" w:history="1">
            <w:r w:rsidRPr="00C8471E">
              <w:rPr>
                <w:rStyle w:val="Hyperlink"/>
                <w:noProof/>
              </w:rPr>
              <w:t>Development Of Prototype</w:t>
            </w:r>
            <w:r>
              <w:rPr>
                <w:noProof/>
                <w:webHidden/>
              </w:rPr>
              <w:tab/>
            </w:r>
            <w:r>
              <w:rPr>
                <w:noProof/>
                <w:webHidden/>
              </w:rPr>
              <w:fldChar w:fldCharType="begin"/>
            </w:r>
            <w:r>
              <w:rPr>
                <w:noProof/>
                <w:webHidden/>
              </w:rPr>
              <w:instrText xml:space="preserve"> PAGEREF _Toc130744935 \h </w:instrText>
            </w:r>
            <w:r>
              <w:rPr>
                <w:noProof/>
                <w:webHidden/>
              </w:rPr>
            </w:r>
            <w:r>
              <w:rPr>
                <w:noProof/>
                <w:webHidden/>
              </w:rPr>
              <w:fldChar w:fldCharType="separate"/>
            </w:r>
            <w:r>
              <w:rPr>
                <w:noProof/>
                <w:webHidden/>
              </w:rPr>
              <w:t>18</w:t>
            </w:r>
            <w:r>
              <w:rPr>
                <w:noProof/>
                <w:webHidden/>
              </w:rPr>
              <w:fldChar w:fldCharType="end"/>
            </w:r>
          </w:hyperlink>
        </w:p>
        <w:p w14:paraId="422668E0" w14:textId="14CE0085"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36" w:history="1">
            <w:r w:rsidRPr="00C8471E">
              <w:rPr>
                <w:rStyle w:val="Hyperlink"/>
                <w:noProof/>
              </w:rPr>
              <w:t>Model The Requirement</w:t>
            </w:r>
            <w:r>
              <w:rPr>
                <w:noProof/>
                <w:webHidden/>
              </w:rPr>
              <w:tab/>
            </w:r>
            <w:r>
              <w:rPr>
                <w:noProof/>
                <w:webHidden/>
              </w:rPr>
              <w:fldChar w:fldCharType="begin"/>
            </w:r>
            <w:r>
              <w:rPr>
                <w:noProof/>
                <w:webHidden/>
              </w:rPr>
              <w:instrText xml:space="preserve"> PAGEREF _Toc130744936 \h </w:instrText>
            </w:r>
            <w:r>
              <w:rPr>
                <w:noProof/>
                <w:webHidden/>
              </w:rPr>
            </w:r>
            <w:r>
              <w:rPr>
                <w:noProof/>
                <w:webHidden/>
              </w:rPr>
              <w:fldChar w:fldCharType="separate"/>
            </w:r>
            <w:r>
              <w:rPr>
                <w:noProof/>
                <w:webHidden/>
              </w:rPr>
              <w:t>18</w:t>
            </w:r>
            <w:r>
              <w:rPr>
                <w:noProof/>
                <w:webHidden/>
              </w:rPr>
              <w:fldChar w:fldCharType="end"/>
            </w:r>
          </w:hyperlink>
        </w:p>
        <w:p w14:paraId="56922E6B" w14:textId="74AD53B1"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37" w:history="1">
            <w:r w:rsidRPr="00C8471E">
              <w:rPr>
                <w:rStyle w:val="Hyperlink"/>
                <w:noProof/>
              </w:rPr>
              <w:t>Finalize The Requirements</w:t>
            </w:r>
            <w:r>
              <w:rPr>
                <w:noProof/>
                <w:webHidden/>
              </w:rPr>
              <w:tab/>
            </w:r>
            <w:r>
              <w:rPr>
                <w:noProof/>
                <w:webHidden/>
              </w:rPr>
              <w:fldChar w:fldCharType="begin"/>
            </w:r>
            <w:r>
              <w:rPr>
                <w:noProof/>
                <w:webHidden/>
              </w:rPr>
              <w:instrText xml:space="preserve"> PAGEREF _Toc130744937 \h </w:instrText>
            </w:r>
            <w:r>
              <w:rPr>
                <w:noProof/>
                <w:webHidden/>
              </w:rPr>
            </w:r>
            <w:r>
              <w:rPr>
                <w:noProof/>
                <w:webHidden/>
              </w:rPr>
              <w:fldChar w:fldCharType="separate"/>
            </w:r>
            <w:r>
              <w:rPr>
                <w:noProof/>
                <w:webHidden/>
              </w:rPr>
              <w:t>18</w:t>
            </w:r>
            <w:r>
              <w:rPr>
                <w:noProof/>
                <w:webHidden/>
              </w:rPr>
              <w:fldChar w:fldCharType="end"/>
            </w:r>
          </w:hyperlink>
        </w:p>
        <w:p w14:paraId="410B9EEE" w14:textId="21510C4D"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38" w:history="1">
            <w:r w:rsidRPr="00C8471E">
              <w:rPr>
                <w:rStyle w:val="Hyperlink"/>
                <w:noProof/>
              </w:rPr>
              <w:t>FUNCTIONAL REQUIREMENTS</w:t>
            </w:r>
            <w:r>
              <w:rPr>
                <w:noProof/>
                <w:webHidden/>
              </w:rPr>
              <w:tab/>
            </w:r>
            <w:r>
              <w:rPr>
                <w:noProof/>
                <w:webHidden/>
              </w:rPr>
              <w:fldChar w:fldCharType="begin"/>
            </w:r>
            <w:r>
              <w:rPr>
                <w:noProof/>
                <w:webHidden/>
              </w:rPr>
              <w:instrText xml:space="preserve"> PAGEREF _Toc130744938 \h </w:instrText>
            </w:r>
            <w:r>
              <w:rPr>
                <w:noProof/>
                <w:webHidden/>
              </w:rPr>
            </w:r>
            <w:r>
              <w:rPr>
                <w:noProof/>
                <w:webHidden/>
              </w:rPr>
              <w:fldChar w:fldCharType="separate"/>
            </w:r>
            <w:r>
              <w:rPr>
                <w:noProof/>
                <w:webHidden/>
              </w:rPr>
              <w:t>19</w:t>
            </w:r>
            <w:r>
              <w:rPr>
                <w:noProof/>
                <w:webHidden/>
              </w:rPr>
              <w:fldChar w:fldCharType="end"/>
            </w:r>
          </w:hyperlink>
        </w:p>
        <w:p w14:paraId="75DCE50D" w14:textId="5A8FC2D7" w:rsidR="0005645E" w:rsidRDefault="0005645E">
          <w:pPr>
            <w:pStyle w:val="TOC3"/>
            <w:tabs>
              <w:tab w:val="right" w:leader="dot" w:pos="8873"/>
            </w:tabs>
            <w:rPr>
              <w:rFonts w:cstheme="minorBidi"/>
              <w:noProof/>
              <w:lang w:val="en-IN" w:eastAsia="en-IN"/>
            </w:rPr>
          </w:pPr>
          <w:hyperlink w:anchor="_Toc130744939" w:history="1">
            <w:r w:rsidRPr="00C8471E">
              <w:rPr>
                <w:rStyle w:val="Hyperlink"/>
                <w:rFonts w:eastAsia="Calibri"/>
                <w:noProof/>
              </w:rPr>
              <w:t>Register Module</w:t>
            </w:r>
            <w:r>
              <w:rPr>
                <w:noProof/>
                <w:webHidden/>
              </w:rPr>
              <w:tab/>
            </w:r>
            <w:r>
              <w:rPr>
                <w:noProof/>
                <w:webHidden/>
              </w:rPr>
              <w:fldChar w:fldCharType="begin"/>
            </w:r>
            <w:r>
              <w:rPr>
                <w:noProof/>
                <w:webHidden/>
              </w:rPr>
              <w:instrText xml:space="preserve"> PAGEREF _Toc130744939 \h </w:instrText>
            </w:r>
            <w:r>
              <w:rPr>
                <w:noProof/>
                <w:webHidden/>
              </w:rPr>
            </w:r>
            <w:r>
              <w:rPr>
                <w:noProof/>
                <w:webHidden/>
              </w:rPr>
              <w:fldChar w:fldCharType="separate"/>
            </w:r>
            <w:r>
              <w:rPr>
                <w:noProof/>
                <w:webHidden/>
              </w:rPr>
              <w:t>19</w:t>
            </w:r>
            <w:r>
              <w:rPr>
                <w:noProof/>
                <w:webHidden/>
              </w:rPr>
              <w:fldChar w:fldCharType="end"/>
            </w:r>
          </w:hyperlink>
        </w:p>
        <w:p w14:paraId="364C26B3" w14:textId="0E50FD1F" w:rsidR="0005645E" w:rsidRDefault="0005645E">
          <w:pPr>
            <w:pStyle w:val="TOC3"/>
            <w:tabs>
              <w:tab w:val="right" w:leader="dot" w:pos="8873"/>
            </w:tabs>
            <w:rPr>
              <w:rFonts w:cstheme="minorBidi"/>
              <w:noProof/>
              <w:lang w:val="en-IN" w:eastAsia="en-IN"/>
            </w:rPr>
          </w:pPr>
          <w:hyperlink w:anchor="_Toc130744940" w:history="1">
            <w:r w:rsidRPr="00C8471E">
              <w:rPr>
                <w:rStyle w:val="Hyperlink"/>
                <w:rFonts w:eastAsia="Calibri"/>
                <w:noProof/>
              </w:rPr>
              <w:t>Login Module</w:t>
            </w:r>
            <w:r>
              <w:rPr>
                <w:noProof/>
                <w:webHidden/>
              </w:rPr>
              <w:tab/>
            </w:r>
            <w:r>
              <w:rPr>
                <w:noProof/>
                <w:webHidden/>
              </w:rPr>
              <w:fldChar w:fldCharType="begin"/>
            </w:r>
            <w:r>
              <w:rPr>
                <w:noProof/>
                <w:webHidden/>
              </w:rPr>
              <w:instrText xml:space="preserve"> PAGEREF _Toc130744940 \h </w:instrText>
            </w:r>
            <w:r>
              <w:rPr>
                <w:noProof/>
                <w:webHidden/>
              </w:rPr>
            </w:r>
            <w:r>
              <w:rPr>
                <w:noProof/>
                <w:webHidden/>
              </w:rPr>
              <w:fldChar w:fldCharType="separate"/>
            </w:r>
            <w:r>
              <w:rPr>
                <w:noProof/>
                <w:webHidden/>
              </w:rPr>
              <w:t>19</w:t>
            </w:r>
            <w:r>
              <w:rPr>
                <w:noProof/>
                <w:webHidden/>
              </w:rPr>
              <w:fldChar w:fldCharType="end"/>
            </w:r>
          </w:hyperlink>
        </w:p>
        <w:p w14:paraId="227567FD" w14:textId="2E351064" w:rsidR="0005645E" w:rsidRDefault="0005645E">
          <w:pPr>
            <w:pStyle w:val="TOC3"/>
            <w:tabs>
              <w:tab w:val="right" w:leader="dot" w:pos="8873"/>
            </w:tabs>
            <w:rPr>
              <w:rFonts w:cstheme="minorBidi"/>
              <w:noProof/>
              <w:lang w:val="en-IN" w:eastAsia="en-IN"/>
            </w:rPr>
          </w:pPr>
          <w:hyperlink w:anchor="_Toc130744941" w:history="1">
            <w:r w:rsidRPr="00C8471E">
              <w:rPr>
                <w:rStyle w:val="Hyperlink"/>
                <w:rFonts w:eastAsia="Calibri"/>
                <w:noProof/>
              </w:rPr>
              <w:t>Test Module</w:t>
            </w:r>
            <w:r>
              <w:rPr>
                <w:noProof/>
                <w:webHidden/>
              </w:rPr>
              <w:tab/>
            </w:r>
            <w:r>
              <w:rPr>
                <w:noProof/>
                <w:webHidden/>
              </w:rPr>
              <w:fldChar w:fldCharType="begin"/>
            </w:r>
            <w:r>
              <w:rPr>
                <w:noProof/>
                <w:webHidden/>
              </w:rPr>
              <w:instrText xml:space="preserve"> PAGEREF _Toc130744941 \h </w:instrText>
            </w:r>
            <w:r>
              <w:rPr>
                <w:noProof/>
                <w:webHidden/>
              </w:rPr>
            </w:r>
            <w:r>
              <w:rPr>
                <w:noProof/>
                <w:webHidden/>
              </w:rPr>
              <w:fldChar w:fldCharType="separate"/>
            </w:r>
            <w:r>
              <w:rPr>
                <w:noProof/>
                <w:webHidden/>
              </w:rPr>
              <w:t>19</w:t>
            </w:r>
            <w:r>
              <w:rPr>
                <w:noProof/>
                <w:webHidden/>
              </w:rPr>
              <w:fldChar w:fldCharType="end"/>
            </w:r>
          </w:hyperlink>
        </w:p>
        <w:p w14:paraId="0D2308EA" w14:textId="2B954035"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42" w:history="1">
            <w:r w:rsidRPr="00C8471E">
              <w:rPr>
                <w:rStyle w:val="Hyperlink"/>
                <w:noProof/>
              </w:rPr>
              <w:t>NON FUNCTIONAL REQUIREMENT</w:t>
            </w:r>
            <w:r>
              <w:rPr>
                <w:noProof/>
                <w:webHidden/>
              </w:rPr>
              <w:tab/>
            </w:r>
            <w:r>
              <w:rPr>
                <w:noProof/>
                <w:webHidden/>
              </w:rPr>
              <w:fldChar w:fldCharType="begin"/>
            </w:r>
            <w:r>
              <w:rPr>
                <w:noProof/>
                <w:webHidden/>
              </w:rPr>
              <w:instrText xml:space="preserve"> PAGEREF _Toc130744942 \h </w:instrText>
            </w:r>
            <w:r>
              <w:rPr>
                <w:noProof/>
                <w:webHidden/>
              </w:rPr>
            </w:r>
            <w:r>
              <w:rPr>
                <w:noProof/>
                <w:webHidden/>
              </w:rPr>
              <w:fldChar w:fldCharType="separate"/>
            </w:r>
            <w:r>
              <w:rPr>
                <w:noProof/>
                <w:webHidden/>
              </w:rPr>
              <w:t>20</w:t>
            </w:r>
            <w:r>
              <w:rPr>
                <w:noProof/>
                <w:webHidden/>
              </w:rPr>
              <w:fldChar w:fldCharType="end"/>
            </w:r>
          </w:hyperlink>
        </w:p>
        <w:p w14:paraId="1419AEBC" w14:textId="774CB054" w:rsidR="0005645E" w:rsidRDefault="0005645E">
          <w:pPr>
            <w:pStyle w:val="TOC3"/>
            <w:tabs>
              <w:tab w:val="right" w:leader="dot" w:pos="8873"/>
            </w:tabs>
            <w:rPr>
              <w:rFonts w:cstheme="minorBidi"/>
              <w:noProof/>
              <w:lang w:val="en-IN" w:eastAsia="en-IN"/>
            </w:rPr>
          </w:pPr>
          <w:hyperlink w:anchor="_Toc130744943" w:history="1">
            <w:r w:rsidRPr="00C8471E">
              <w:rPr>
                <w:rStyle w:val="Hyperlink"/>
                <w:noProof/>
              </w:rPr>
              <w:t>Performance Requirement</w:t>
            </w:r>
            <w:r>
              <w:rPr>
                <w:noProof/>
                <w:webHidden/>
              </w:rPr>
              <w:tab/>
            </w:r>
            <w:r>
              <w:rPr>
                <w:noProof/>
                <w:webHidden/>
              </w:rPr>
              <w:fldChar w:fldCharType="begin"/>
            </w:r>
            <w:r>
              <w:rPr>
                <w:noProof/>
                <w:webHidden/>
              </w:rPr>
              <w:instrText xml:space="preserve"> PAGEREF _Toc130744943 \h </w:instrText>
            </w:r>
            <w:r>
              <w:rPr>
                <w:noProof/>
                <w:webHidden/>
              </w:rPr>
            </w:r>
            <w:r>
              <w:rPr>
                <w:noProof/>
                <w:webHidden/>
              </w:rPr>
              <w:fldChar w:fldCharType="separate"/>
            </w:r>
            <w:r>
              <w:rPr>
                <w:noProof/>
                <w:webHidden/>
              </w:rPr>
              <w:t>20</w:t>
            </w:r>
            <w:r>
              <w:rPr>
                <w:noProof/>
                <w:webHidden/>
              </w:rPr>
              <w:fldChar w:fldCharType="end"/>
            </w:r>
          </w:hyperlink>
        </w:p>
        <w:p w14:paraId="38511ED7" w14:textId="533AF268" w:rsidR="0005645E" w:rsidRDefault="0005645E">
          <w:pPr>
            <w:pStyle w:val="TOC3"/>
            <w:tabs>
              <w:tab w:val="right" w:leader="dot" w:pos="8873"/>
            </w:tabs>
            <w:rPr>
              <w:rFonts w:cstheme="minorBidi"/>
              <w:noProof/>
              <w:lang w:val="en-IN" w:eastAsia="en-IN"/>
            </w:rPr>
          </w:pPr>
          <w:hyperlink w:anchor="_Toc130744944" w:history="1">
            <w:r w:rsidRPr="00C8471E">
              <w:rPr>
                <w:rStyle w:val="Hyperlink"/>
                <w:noProof/>
              </w:rPr>
              <w:t>Safety Requirements</w:t>
            </w:r>
            <w:r>
              <w:rPr>
                <w:noProof/>
                <w:webHidden/>
              </w:rPr>
              <w:tab/>
            </w:r>
            <w:r>
              <w:rPr>
                <w:noProof/>
                <w:webHidden/>
              </w:rPr>
              <w:fldChar w:fldCharType="begin"/>
            </w:r>
            <w:r>
              <w:rPr>
                <w:noProof/>
                <w:webHidden/>
              </w:rPr>
              <w:instrText xml:space="preserve"> PAGEREF _Toc130744944 \h </w:instrText>
            </w:r>
            <w:r>
              <w:rPr>
                <w:noProof/>
                <w:webHidden/>
              </w:rPr>
            </w:r>
            <w:r>
              <w:rPr>
                <w:noProof/>
                <w:webHidden/>
              </w:rPr>
              <w:fldChar w:fldCharType="separate"/>
            </w:r>
            <w:r>
              <w:rPr>
                <w:noProof/>
                <w:webHidden/>
              </w:rPr>
              <w:t>20</w:t>
            </w:r>
            <w:r>
              <w:rPr>
                <w:noProof/>
                <w:webHidden/>
              </w:rPr>
              <w:fldChar w:fldCharType="end"/>
            </w:r>
          </w:hyperlink>
        </w:p>
        <w:p w14:paraId="1B18EEF5" w14:textId="6DDE3410" w:rsidR="0005645E" w:rsidRDefault="0005645E">
          <w:pPr>
            <w:pStyle w:val="TOC3"/>
            <w:tabs>
              <w:tab w:val="right" w:leader="dot" w:pos="8873"/>
            </w:tabs>
            <w:rPr>
              <w:rFonts w:cstheme="minorBidi"/>
              <w:noProof/>
              <w:lang w:val="en-IN" w:eastAsia="en-IN"/>
            </w:rPr>
          </w:pPr>
          <w:hyperlink w:anchor="_Toc130744945" w:history="1">
            <w:r w:rsidRPr="00C8471E">
              <w:rPr>
                <w:rStyle w:val="Hyperlink"/>
                <w:noProof/>
              </w:rPr>
              <w:t>Security Requirements</w:t>
            </w:r>
            <w:r>
              <w:rPr>
                <w:noProof/>
                <w:webHidden/>
              </w:rPr>
              <w:tab/>
            </w:r>
            <w:r>
              <w:rPr>
                <w:noProof/>
                <w:webHidden/>
              </w:rPr>
              <w:fldChar w:fldCharType="begin"/>
            </w:r>
            <w:r>
              <w:rPr>
                <w:noProof/>
                <w:webHidden/>
              </w:rPr>
              <w:instrText xml:space="preserve"> PAGEREF _Toc130744945 \h </w:instrText>
            </w:r>
            <w:r>
              <w:rPr>
                <w:noProof/>
                <w:webHidden/>
              </w:rPr>
            </w:r>
            <w:r>
              <w:rPr>
                <w:noProof/>
                <w:webHidden/>
              </w:rPr>
              <w:fldChar w:fldCharType="separate"/>
            </w:r>
            <w:r>
              <w:rPr>
                <w:noProof/>
                <w:webHidden/>
              </w:rPr>
              <w:t>20</w:t>
            </w:r>
            <w:r>
              <w:rPr>
                <w:noProof/>
                <w:webHidden/>
              </w:rPr>
              <w:fldChar w:fldCharType="end"/>
            </w:r>
          </w:hyperlink>
        </w:p>
        <w:p w14:paraId="2693E01B" w14:textId="5439306C"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46" w:history="1">
            <w:r w:rsidRPr="00C8471E">
              <w:rPr>
                <w:rStyle w:val="Hyperlink"/>
                <w:noProof/>
              </w:rPr>
              <w:t>SYSTEM DESIGN</w:t>
            </w:r>
            <w:r>
              <w:rPr>
                <w:noProof/>
                <w:webHidden/>
              </w:rPr>
              <w:tab/>
            </w:r>
            <w:r>
              <w:rPr>
                <w:noProof/>
                <w:webHidden/>
              </w:rPr>
              <w:fldChar w:fldCharType="begin"/>
            </w:r>
            <w:r>
              <w:rPr>
                <w:noProof/>
                <w:webHidden/>
              </w:rPr>
              <w:instrText xml:space="preserve"> PAGEREF _Toc130744946 \h </w:instrText>
            </w:r>
            <w:r>
              <w:rPr>
                <w:noProof/>
                <w:webHidden/>
              </w:rPr>
            </w:r>
            <w:r>
              <w:rPr>
                <w:noProof/>
                <w:webHidden/>
              </w:rPr>
              <w:fldChar w:fldCharType="separate"/>
            </w:r>
            <w:r>
              <w:rPr>
                <w:noProof/>
                <w:webHidden/>
              </w:rPr>
              <w:t>20</w:t>
            </w:r>
            <w:r>
              <w:rPr>
                <w:noProof/>
                <w:webHidden/>
              </w:rPr>
              <w:fldChar w:fldCharType="end"/>
            </w:r>
          </w:hyperlink>
        </w:p>
        <w:p w14:paraId="12094101" w14:textId="5F0AFD66"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47" w:history="1">
            <w:r w:rsidRPr="00C8471E">
              <w:rPr>
                <w:rStyle w:val="Hyperlink"/>
                <w:noProof/>
              </w:rPr>
              <w:t>DESIGN NOTATIONS</w:t>
            </w:r>
            <w:r>
              <w:rPr>
                <w:noProof/>
                <w:webHidden/>
              </w:rPr>
              <w:tab/>
            </w:r>
            <w:r>
              <w:rPr>
                <w:noProof/>
                <w:webHidden/>
              </w:rPr>
              <w:fldChar w:fldCharType="begin"/>
            </w:r>
            <w:r>
              <w:rPr>
                <w:noProof/>
                <w:webHidden/>
              </w:rPr>
              <w:instrText xml:space="preserve"> PAGEREF _Toc130744947 \h </w:instrText>
            </w:r>
            <w:r>
              <w:rPr>
                <w:noProof/>
                <w:webHidden/>
              </w:rPr>
            </w:r>
            <w:r>
              <w:rPr>
                <w:noProof/>
                <w:webHidden/>
              </w:rPr>
              <w:fldChar w:fldCharType="separate"/>
            </w:r>
            <w:r>
              <w:rPr>
                <w:noProof/>
                <w:webHidden/>
              </w:rPr>
              <w:t>21</w:t>
            </w:r>
            <w:r>
              <w:rPr>
                <w:noProof/>
                <w:webHidden/>
              </w:rPr>
              <w:fldChar w:fldCharType="end"/>
            </w:r>
          </w:hyperlink>
        </w:p>
        <w:p w14:paraId="080F8B00" w14:textId="13385FAF" w:rsidR="0005645E" w:rsidRDefault="0005645E">
          <w:pPr>
            <w:pStyle w:val="TOC3"/>
            <w:tabs>
              <w:tab w:val="right" w:leader="dot" w:pos="8873"/>
            </w:tabs>
            <w:rPr>
              <w:rFonts w:cstheme="minorBidi"/>
              <w:noProof/>
              <w:lang w:val="en-IN" w:eastAsia="en-IN"/>
            </w:rPr>
          </w:pPr>
          <w:hyperlink w:anchor="_Toc130744948" w:history="1">
            <w:r w:rsidRPr="00C8471E">
              <w:rPr>
                <w:rStyle w:val="Hyperlink"/>
                <w:rFonts w:eastAsia="SimSun"/>
                <w:noProof/>
              </w:rPr>
              <w:t>SYMBOLS USED:</w:t>
            </w:r>
            <w:r>
              <w:rPr>
                <w:noProof/>
                <w:webHidden/>
              </w:rPr>
              <w:tab/>
            </w:r>
            <w:r>
              <w:rPr>
                <w:noProof/>
                <w:webHidden/>
              </w:rPr>
              <w:fldChar w:fldCharType="begin"/>
            </w:r>
            <w:r>
              <w:rPr>
                <w:noProof/>
                <w:webHidden/>
              </w:rPr>
              <w:instrText xml:space="preserve"> PAGEREF _Toc130744948 \h </w:instrText>
            </w:r>
            <w:r>
              <w:rPr>
                <w:noProof/>
                <w:webHidden/>
              </w:rPr>
            </w:r>
            <w:r>
              <w:rPr>
                <w:noProof/>
                <w:webHidden/>
              </w:rPr>
              <w:fldChar w:fldCharType="separate"/>
            </w:r>
            <w:r>
              <w:rPr>
                <w:noProof/>
                <w:webHidden/>
              </w:rPr>
              <w:t>21</w:t>
            </w:r>
            <w:r>
              <w:rPr>
                <w:noProof/>
                <w:webHidden/>
              </w:rPr>
              <w:fldChar w:fldCharType="end"/>
            </w:r>
          </w:hyperlink>
        </w:p>
        <w:p w14:paraId="575424FD" w14:textId="7003521E"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49" w:history="1">
            <w:r w:rsidRPr="00C8471E">
              <w:rPr>
                <w:rStyle w:val="Hyperlink"/>
                <w:noProof/>
              </w:rPr>
              <w:t>PRODUCT FUNCTION</w:t>
            </w:r>
            <w:r>
              <w:rPr>
                <w:noProof/>
                <w:webHidden/>
              </w:rPr>
              <w:tab/>
            </w:r>
            <w:r>
              <w:rPr>
                <w:noProof/>
                <w:webHidden/>
              </w:rPr>
              <w:fldChar w:fldCharType="begin"/>
            </w:r>
            <w:r>
              <w:rPr>
                <w:noProof/>
                <w:webHidden/>
              </w:rPr>
              <w:instrText xml:space="preserve"> PAGEREF _Toc130744949 \h </w:instrText>
            </w:r>
            <w:r>
              <w:rPr>
                <w:noProof/>
                <w:webHidden/>
              </w:rPr>
            </w:r>
            <w:r>
              <w:rPr>
                <w:noProof/>
                <w:webHidden/>
              </w:rPr>
              <w:fldChar w:fldCharType="separate"/>
            </w:r>
            <w:r>
              <w:rPr>
                <w:noProof/>
                <w:webHidden/>
              </w:rPr>
              <w:t>23</w:t>
            </w:r>
            <w:r>
              <w:rPr>
                <w:noProof/>
                <w:webHidden/>
              </w:rPr>
              <w:fldChar w:fldCharType="end"/>
            </w:r>
          </w:hyperlink>
        </w:p>
        <w:p w14:paraId="521BDB45" w14:textId="6B5EE092" w:rsidR="0005645E" w:rsidRDefault="0005645E">
          <w:pPr>
            <w:pStyle w:val="TOC3"/>
            <w:tabs>
              <w:tab w:val="right" w:leader="dot" w:pos="8873"/>
            </w:tabs>
            <w:rPr>
              <w:rFonts w:cstheme="minorBidi"/>
              <w:noProof/>
              <w:lang w:val="en-IN" w:eastAsia="en-IN"/>
            </w:rPr>
          </w:pPr>
          <w:hyperlink w:anchor="_Toc130744950" w:history="1">
            <w:r w:rsidRPr="00C8471E">
              <w:rPr>
                <w:rStyle w:val="Hyperlink"/>
                <w:noProof/>
              </w:rPr>
              <w:t>Function available to general user</w:t>
            </w:r>
            <w:r w:rsidRPr="00C8471E">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_Toc130744950 \h </w:instrText>
            </w:r>
            <w:r>
              <w:rPr>
                <w:noProof/>
                <w:webHidden/>
              </w:rPr>
            </w:r>
            <w:r>
              <w:rPr>
                <w:noProof/>
                <w:webHidden/>
              </w:rPr>
              <w:fldChar w:fldCharType="separate"/>
            </w:r>
            <w:r>
              <w:rPr>
                <w:noProof/>
                <w:webHidden/>
              </w:rPr>
              <w:t>23</w:t>
            </w:r>
            <w:r>
              <w:rPr>
                <w:noProof/>
                <w:webHidden/>
              </w:rPr>
              <w:fldChar w:fldCharType="end"/>
            </w:r>
          </w:hyperlink>
        </w:p>
        <w:p w14:paraId="11B7CC59" w14:textId="70A88620" w:rsidR="0005645E" w:rsidRDefault="0005645E">
          <w:pPr>
            <w:pStyle w:val="TOC3"/>
            <w:tabs>
              <w:tab w:val="right" w:leader="dot" w:pos="8873"/>
            </w:tabs>
            <w:rPr>
              <w:rFonts w:cstheme="minorBidi"/>
              <w:noProof/>
              <w:lang w:val="en-IN" w:eastAsia="en-IN"/>
            </w:rPr>
          </w:pPr>
          <w:hyperlink w:anchor="_Toc130744951" w:history="1">
            <w:r w:rsidRPr="00C8471E">
              <w:rPr>
                <w:rStyle w:val="Hyperlink"/>
                <w:noProof/>
              </w:rPr>
              <w:t>Registered user has some other function like-</w:t>
            </w:r>
            <w:r>
              <w:rPr>
                <w:noProof/>
                <w:webHidden/>
              </w:rPr>
              <w:tab/>
            </w:r>
            <w:r>
              <w:rPr>
                <w:noProof/>
                <w:webHidden/>
              </w:rPr>
              <w:fldChar w:fldCharType="begin"/>
            </w:r>
            <w:r>
              <w:rPr>
                <w:noProof/>
                <w:webHidden/>
              </w:rPr>
              <w:instrText xml:space="preserve"> PAGEREF _Toc130744951 \h </w:instrText>
            </w:r>
            <w:r>
              <w:rPr>
                <w:noProof/>
                <w:webHidden/>
              </w:rPr>
            </w:r>
            <w:r>
              <w:rPr>
                <w:noProof/>
                <w:webHidden/>
              </w:rPr>
              <w:fldChar w:fldCharType="separate"/>
            </w:r>
            <w:r>
              <w:rPr>
                <w:noProof/>
                <w:webHidden/>
              </w:rPr>
              <w:t>23</w:t>
            </w:r>
            <w:r>
              <w:rPr>
                <w:noProof/>
                <w:webHidden/>
              </w:rPr>
              <w:fldChar w:fldCharType="end"/>
            </w:r>
          </w:hyperlink>
        </w:p>
        <w:p w14:paraId="5327237C" w14:textId="32225BC0" w:rsidR="0005645E" w:rsidRDefault="0005645E">
          <w:pPr>
            <w:pStyle w:val="TOC3"/>
            <w:tabs>
              <w:tab w:val="right" w:leader="dot" w:pos="8873"/>
            </w:tabs>
            <w:rPr>
              <w:rFonts w:cstheme="minorBidi"/>
              <w:noProof/>
              <w:lang w:val="en-IN" w:eastAsia="en-IN"/>
            </w:rPr>
          </w:pPr>
          <w:hyperlink w:anchor="_Toc130744952" w:history="1">
            <w:r w:rsidRPr="00C8471E">
              <w:rPr>
                <w:rStyle w:val="Hyperlink"/>
                <w:noProof/>
              </w:rPr>
              <w:t>Function available to Administrator</w:t>
            </w:r>
            <w:r>
              <w:rPr>
                <w:noProof/>
                <w:webHidden/>
              </w:rPr>
              <w:tab/>
            </w:r>
            <w:r>
              <w:rPr>
                <w:noProof/>
                <w:webHidden/>
              </w:rPr>
              <w:fldChar w:fldCharType="begin"/>
            </w:r>
            <w:r>
              <w:rPr>
                <w:noProof/>
                <w:webHidden/>
              </w:rPr>
              <w:instrText xml:space="preserve"> PAGEREF _Toc130744952 \h </w:instrText>
            </w:r>
            <w:r>
              <w:rPr>
                <w:noProof/>
                <w:webHidden/>
              </w:rPr>
            </w:r>
            <w:r>
              <w:rPr>
                <w:noProof/>
                <w:webHidden/>
              </w:rPr>
              <w:fldChar w:fldCharType="separate"/>
            </w:r>
            <w:r>
              <w:rPr>
                <w:noProof/>
                <w:webHidden/>
              </w:rPr>
              <w:t>23</w:t>
            </w:r>
            <w:r>
              <w:rPr>
                <w:noProof/>
                <w:webHidden/>
              </w:rPr>
              <w:fldChar w:fldCharType="end"/>
            </w:r>
          </w:hyperlink>
        </w:p>
        <w:p w14:paraId="1F892BE2" w14:textId="06763D27"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53" w:history="1">
            <w:r w:rsidRPr="00C8471E">
              <w:rPr>
                <w:rStyle w:val="Hyperlink"/>
                <w:noProof/>
              </w:rPr>
              <w:t>USER CHARACTERISTICS</w:t>
            </w:r>
            <w:r>
              <w:rPr>
                <w:noProof/>
                <w:webHidden/>
              </w:rPr>
              <w:tab/>
            </w:r>
            <w:r>
              <w:rPr>
                <w:noProof/>
                <w:webHidden/>
              </w:rPr>
              <w:fldChar w:fldCharType="begin"/>
            </w:r>
            <w:r>
              <w:rPr>
                <w:noProof/>
                <w:webHidden/>
              </w:rPr>
              <w:instrText xml:space="preserve"> PAGEREF _Toc130744953 \h </w:instrText>
            </w:r>
            <w:r>
              <w:rPr>
                <w:noProof/>
                <w:webHidden/>
              </w:rPr>
            </w:r>
            <w:r>
              <w:rPr>
                <w:noProof/>
                <w:webHidden/>
              </w:rPr>
              <w:fldChar w:fldCharType="separate"/>
            </w:r>
            <w:r>
              <w:rPr>
                <w:noProof/>
                <w:webHidden/>
              </w:rPr>
              <w:t>23</w:t>
            </w:r>
            <w:r>
              <w:rPr>
                <w:noProof/>
                <w:webHidden/>
              </w:rPr>
              <w:fldChar w:fldCharType="end"/>
            </w:r>
          </w:hyperlink>
        </w:p>
        <w:p w14:paraId="6C653CCA" w14:textId="3BC6E0D8" w:rsidR="0005645E" w:rsidRDefault="0005645E">
          <w:pPr>
            <w:pStyle w:val="TOC3"/>
            <w:tabs>
              <w:tab w:val="right" w:leader="dot" w:pos="8873"/>
            </w:tabs>
            <w:rPr>
              <w:rFonts w:cstheme="minorBidi"/>
              <w:noProof/>
              <w:lang w:val="en-IN" w:eastAsia="en-IN"/>
            </w:rPr>
          </w:pPr>
          <w:hyperlink w:anchor="_Toc130744954" w:history="1">
            <w:r w:rsidRPr="00C8471E">
              <w:rPr>
                <w:rStyle w:val="Hyperlink"/>
                <w:noProof/>
              </w:rPr>
              <w:t>ADMINISTRATOR</w:t>
            </w:r>
            <w:r>
              <w:rPr>
                <w:noProof/>
                <w:webHidden/>
              </w:rPr>
              <w:tab/>
            </w:r>
            <w:r>
              <w:rPr>
                <w:noProof/>
                <w:webHidden/>
              </w:rPr>
              <w:fldChar w:fldCharType="begin"/>
            </w:r>
            <w:r>
              <w:rPr>
                <w:noProof/>
                <w:webHidden/>
              </w:rPr>
              <w:instrText xml:space="preserve"> PAGEREF _Toc130744954 \h </w:instrText>
            </w:r>
            <w:r>
              <w:rPr>
                <w:noProof/>
                <w:webHidden/>
              </w:rPr>
            </w:r>
            <w:r>
              <w:rPr>
                <w:noProof/>
                <w:webHidden/>
              </w:rPr>
              <w:fldChar w:fldCharType="separate"/>
            </w:r>
            <w:r>
              <w:rPr>
                <w:noProof/>
                <w:webHidden/>
              </w:rPr>
              <w:t>24</w:t>
            </w:r>
            <w:r>
              <w:rPr>
                <w:noProof/>
                <w:webHidden/>
              </w:rPr>
              <w:fldChar w:fldCharType="end"/>
            </w:r>
          </w:hyperlink>
        </w:p>
        <w:p w14:paraId="02D9FA5D" w14:textId="7E3D7219" w:rsidR="0005645E" w:rsidRDefault="0005645E">
          <w:pPr>
            <w:pStyle w:val="TOC3"/>
            <w:tabs>
              <w:tab w:val="right" w:leader="dot" w:pos="8873"/>
            </w:tabs>
            <w:rPr>
              <w:rFonts w:cstheme="minorBidi"/>
              <w:noProof/>
              <w:lang w:val="en-IN" w:eastAsia="en-IN"/>
            </w:rPr>
          </w:pPr>
          <w:hyperlink w:anchor="_Toc130744955" w:history="1">
            <w:r w:rsidRPr="00C8471E">
              <w:rPr>
                <w:rStyle w:val="Hyperlink"/>
                <w:noProof/>
              </w:rPr>
              <w:t>GENERAL USER</w:t>
            </w:r>
            <w:r>
              <w:rPr>
                <w:noProof/>
                <w:webHidden/>
              </w:rPr>
              <w:tab/>
            </w:r>
            <w:r>
              <w:rPr>
                <w:noProof/>
                <w:webHidden/>
              </w:rPr>
              <w:fldChar w:fldCharType="begin"/>
            </w:r>
            <w:r>
              <w:rPr>
                <w:noProof/>
                <w:webHidden/>
              </w:rPr>
              <w:instrText xml:space="preserve"> PAGEREF _Toc130744955 \h </w:instrText>
            </w:r>
            <w:r>
              <w:rPr>
                <w:noProof/>
                <w:webHidden/>
              </w:rPr>
            </w:r>
            <w:r>
              <w:rPr>
                <w:noProof/>
                <w:webHidden/>
              </w:rPr>
              <w:fldChar w:fldCharType="separate"/>
            </w:r>
            <w:r>
              <w:rPr>
                <w:noProof/>
                <w:webHidden/>
              </w:rPr>
              <w:t>24</w:t>
            </w:r>
            <w:r>
              <w:rPr>
                <w:noProof/>
                <w:webHidden/>
              </w:rPr>
              <w:fldChar w:fldCharType="end"/>
            </w:r>
          </w:hyperlink>
        </w:p>
        <w:p w14:paraId="7F666154" w14:textId="5E4F9086" w:rsidR="0005645E" w:rsidRDefault="0005645E">
          <w:pPr>
            <w:pStyle w:val="TOC3"/>
            <w:tabs>
              <w:tab w:val="right" w:leader="dot" w:pos="8873"/>
            </w:tabs>
            <w:rPr>
              <w:rFonts w:cstheme="minorBidi"/>
              <w:noProof/>
              <w:lang w:val="en-IN" w:eastAsia="en-IN"/>
            </w:rPr>
          </w:pPr>
          <w:hyperlink w:anchor="_Toc130744956" w:history="1">
            <w:r w:rsidRPr="00C8471E">
              <w:rPr>
                <w:rStyle w:val="Hyperlink"/>
                <w:noProof/>
              </w:rPr>
              <w:t>CONSTRAINTS</w:t>
            </w:r>
            <w:r>
              <w:rPr>
                <w:noProof/>
                <w:webHidden/>
              </w:rPr>
              <w:tab/>
            </w:r>
            <w:r>
              <w:rPr>
                <w:noProof/>
                <w:webHidden/>
              </w:rPr>
              <w:fldChar w:fldCharType="begin"/>
            </w:r>
            <w:r>
              <w:rPr>
                <w:noProof/>
                <w:webHidden/>
              </w:rPr>
              <w:instrText xml:space="preserve"> PAGEREF _Toc130744956 \h </w:instrText>
            </w:r>
            <w:r>
              <w:rPr>
                <w:noProof/>
                <w:webHidden/>
              </w:rPr>
            </w:r>
            <w:r>
              <w:rPr>
                <w:noProof/>
                <w:webHidden/>
              </w:rPr>
              <w:fldChar w:fldCharType="separate"/>
            </w:r>
            <w:r>
              <w:rPr>
                <w:noProof/>
                <w:webHidden/>
              </w:rPr>
              <w:t>24</w:t>
            </w:r>
            <w:r>
              <w:rPr>
                <w:noProof/>
                <w:webHidden/>
              </w:rPr>
              <w:fldChar w:fldCharType="end"/>
            </w:r>
          </w:hyperlink>
        </w:p>
        <w:p w14:paraId="15B0BF6B" w14:textId="761048AC"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57" w:history="1">
            <w:r w:rsidRPr="00C8471E">
              <w:rPr>
                <w:rStyle w:val="Hyperlink"/>
                <w:noProof/>
              </w:rPr>
              <w:t>DETAIL DESIGN</w:t>
            </w:r>
            <w:r>
              <w:rPr>
                <w:noProof/>
                <w:webHidden/>
              </w:rPr>
              <w:tab/>
            </w:r>
            <w:r>
              <w:rPr>
                <w:noProof/>
                <w:webHidden/>
              </w:rPr>
              <w:fldChar w:fldCharType="begin"/>
            </w:r>
            <w:r>
              <w:rPr>
                <w:noProof/>
                <w:webHidden/>
              </w:rPr>
              <w:instrText xml:space="preserve"> PAGEREF _Toc130744957 \h </w:instrText>
            </w:r>
            <w:r>
              <w:rPr>
                <w:noProof/>
                <w:webHidden/>
              </w:rPr>
            </w:r>
            <w:r>
              <w:rPr>
                <w:noProof/>
                <w:webHidden/>
              </w:rPr>
              <w:fldChar w:fldCharType="separate"/>
            </w:r>
            <w:r>
              <w:rPr>
                <w:noProof/>
                <w:webHidden/>
              </w:rPr>
              <w:t>24</w:t>
            </w:r>
            <w:r>
              <w:rPr>
                <w:noProof/>
                <w:webHidden/>
              </w:rPr>
              <w:fldChar w:fldCharType="end"/>
            </w:r>
          </w:hyperlink>
        </w:p>
        <w:p w14:paraId="38AC25A4" w14:textId="68330DE0" w:rsidR="0005645E" w:rsidRDefault="0005645E">
          <w:pPr>
            <w:pStyle w:val="TOC2"/>
            <w:tabs>
              <w:tab w:val="left" w:pos="660"/>
              <w:tab w:val="right" w:leader="dot" w:pos="8873"/>
            </w:tabs>
            <w:rPr>
              <w:rFonts w:asciiTheme="minorHAnsi" w:eastAsiaTheme="minorEastAsia" w:hAnsiTheme="minorHAnsi" w:cstheme="minorBidi"/>
              <w:noProof/>
              <w:lang w:val="en-IN" w:eastAsia="en-IN"/>
            </w:rPr>
          </w:pPr>
          <w:hyperlink w:anchor="_Toc130744958" w:history="1">
            <w:r w:rsidRPr="00C8471E">
              <w:rPr>
                <w:rStyle w:val="Hyperlink"/>
                <w:rFonts w:ascii="Wingdings" w:hAnsi="Wingdings"/>
                <w:noProof/>
              </w:rPr>
              <w:t></w:t>
            </w:r>
            <w:r>
              <w:rPr>
                <w:rFonts w:asciiTheme="minorHAnsi" w:eastAsiaTheme="minorEastAsia" w:hAnsiTheme="minorHAnsi" w:cstheme="minorBidi"/>
                <w:noProof/>
                <w:lang w:val="en-IN" w:eastAsia="en-IN"/>
              </w:rPr>
              <w:tab/>
            </w:r>
            <w:r w:rsidRPr="00C8471E">
              <w:rPr>
                <w:rStyle w:val="Hyperlink"/>
                <w:noProof/>
              </w:rPr>
              <w:t>Registration Form</w:t>
            </w:r>
            <w:r>
              <w:rPr>
                <w:noProof/>
                <w:webHidden/>
              </w:rPr>
              <w:tab/>
            </w:r>
            <w:r>
              <w:rPr>
                <w:noProof/>
                <w:webHidden/>
              </w:rPr>
              <w:fldChar w:fldCharType="begin"/>
            </w:r>
            <w:r>
              <w:rPr>
                <w:noProof/>
                <w:webHidden/>
              </w:rPr>
              <w:instrText xml:space="preserve"> PAGEREF _Toc130744958 \h </w:instrText>
            </w:r>
            <w:r>
              <w:rPr>
                <w:noProof/>
                <w:webHidden/>
              </w:rPr>
            </w:r>
            <w:r>
              <w:rPr>
                <w:noProof/>
                <w:webHidden/>
              </w:rPr>
              <w:fldChar w:fldCharType="separate"/>
            </w:r>
            <w:r>
              <w:rPr>
                <w:noProof/>
                <w:webHidden/>
              </w:rPr>
              <w:t>24</w:t>
            </w:r>
            <w:r>
              <w:rPr>
                <w:noProof/>
                <w:webHidden/>
              </w:rPr>
              <w:fldChar w:fldCharType="end"/>
            </w:r>
          </w:hyperlink>
        </w:p>
        <w:p w14:paraId="3F2CE024" w14:textId="7A136627"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59" w:history="1">
            <w:r w:rsidRPr="00C8471E">
              <w:rPr>
                <w:rStyle w:val="Hyperlink"/>
                <w:noProof/>
              </w:rPr>
              <w:t>Entity Relationship Diagram</w:t>
            </w:r>
            <w:r>
              <w:rPr>
                <w:noProof/>
                <w:webHidden/>
              </w:rPr>
              <w:tab/>
            </w:r>
            <w:r>
              <w:rPr>
                <w:noProof/>
                <w:webHidden/>
              </w:rPr>
              <w:fldChar w:fldCharType="begin"/>
            </w:r>
            <w:r>
              <w:rPr>
                <w:noProof/>
                <w:webHidden/>
              </w:rPr>
              <w:instrText xml:space="preserve"> PAGEREF _Toc130744959 \h </w:instrText>
            </w:r>
            <w:r>
              <w:rPr>
                <w:noProof/>
                <w:webHidden/>
              </w:rPr>
            </w:r>
            <w:r>
              <w:rPr>
                <w:noProof/>
                <w:webHidden/>
              </w:rPr>
              <w:fldChar w:fldCharType="separate"/>
            </w:r>
            <w:r>
              <w:rPr>
                <w:noProof/>
                <w:webHidden/>
              </w:rPr>
              <w:t>24</w:t>
            </w:r>
            <w:r>
              <w:rPr>
                <w:noProof/>
                <w:webHidden/>
              </w:rPr>
              <w:fldChar w:fldCharType="end"/>
            </w:r>
          </w:hyperlink>
        </w:p>
        <w:p w14:paraId="379F9D92" w14:textId="3C2876A0"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60" w:history="1">
            <w:r w:rsidRPr="00C8471E">
              <w:rPr>
                <w:rStyle w:val="Hyperlink"/>
                <w:noProof/>
              </w:rPr>
              <w:t>TESTING</w:t>
            </w:r>
            <w:r>
              <w:rPr>
                <w:noProof/>
                <w:webHidden/>
              </w:rPr>
              <w:tab/>
            </w:r>
            <w:r>
              <w:rPr>
                <w:noProof/>
                <w:webHidden/>
              </w:rPr>
              <w:fldChar w:fldCharType="begin"/>
            </w:r>
            <w:r>
              <w:rPr>
                <w:noProof/>
                <w:webHidden/>
              </w:rPr>
              <w:instrText xml:space="preserve"> PAGEREF _Toc130744960 \h </w:instrText>
            </w:r>
            <w:r>
              <w:rPr>
                <w:noProof/>
                <w:webHidden/>
              </w:rPr>
            </w:r>
            <w:r>
              <w:rPr>
                <w:noProof/>
                <w:webHidden/>
              </w:rPr>
              <w:fldChar w:fldCharType="separate"/>
            </w:r>
            <w:r>
              <w:rPr>
                <w:noProof/>
                <w:webHidden/>
              </w:rPr>
              <w:t>28</w:t>
            </w:r>
            <w:r>
              <w:rPr>
                <w:noProof/>
                <w:webHidden/>
              </w:rPr>
              <w:fldChar w:fldCharType="end"/>
            </w:r>
          </w:hyperlink>
        </w:p>
        <w:p w14:paraId="016CB160" w14:textId="6AFD0644"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61" w:history="1">
            <w:r w:rsidRPr="00C8471E">
              <w:rPr>
                <w:rStyle w:val="Hyperlink"/>
                <w:noProof/>
              </w:rPr>
              <w:t>STRUCTURAL TESTING</w:t>
            </w:r>
            <w:r>
              <w:rPr>
                <w:noProof/>
                <w:webHidden/>
              </w:rPr>
              <w:tab/>
            </w:r>
            <w:r>
              <w:rPr>
                <w:noProof/>
                <w:webHidden/>
              </w:rPr>
              <w:fldChar w:fldCharType="begin"/>
            </w:r>
            <w:r>
              <w:rPr>
                <w:noProof/>
                <w:webHidden/>
              </w:rPr>
              <w:instrText xml:space="preserve"> PAGEREF _Toc130744961 \h </w:instrText>
            </w:r>
            <w:r>
              <w:rPr>
                <w:noProof/>
                <w:webHidden/>
              </w:rPr>
            </w:r>
            <w:r>
              <w:rPr>
                <w:noProof/>
                <w:webHidden/>
              </w:rPr>
              <w:fldChar w:fldCharType="separate"/>
            </w:r>
            <w:r>
              <w:rPr>
                <w:noProof/>
                <w:webHidden/>
              </w:rPr>
              <w:t>28</w:t>
            </w:r>
            <w:r>
              <w:rPr>
                <w:noProof/>
                <w:webHidden/>
              </w:rPr>
              <w:fldChar w:fldCharType="end"/>
            </w:r>
          </w:hyperlink>
        </w:p>
        <w:p w14:paraId="41DD605B" w14:textId="4FE75FCF"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62" w:history="1">
            <w:r w:rsidRPr="00C8471E">
              <w:rPr>
                <w:rStyle w:val="Hyperlink"/>
                <w:noProof/>
              </w:rPr>
              <w:t>FUNCTIONAL TESTING</w:t>
            </w:r>
            <w:r>
              <w:rPr>
                <w:noProof/>
                <w:webHidden/>
              </w:rPr>
              <w:tab/>
            </w:r>
            <w:r>
              <w:rPr>
                <w:noProof/>
                <w:webHidden/>
              </w:rPr>
              <w:fldChar w:fldCharType="begin"/>
            </w:r>
            <w:r>
              <w:rPr>
                <w:noProof/>
                <w:webHidden/>
              </w:rPr>
              <w:instrText xml:space="preserve"> PAGEREF _Toc130744962 \h </w:instrText>
            </w:r>
            <w:r>
              <w:rPr>
                <w:noProof/>
                <w:webHidden/>
              </w:rPr>
            </w:r>
            <w:r>
              <w:rPr>
                <w:noProof/>
                <w:webHidden/>
              </w:rPr>
              <w:fldChar w:fldCharType="separate"/>
            </w:r>
            <w:r>
              <w:rPr>
                <w:noProof/>
                <w:webHidden/>
              </w:rPr>
              <w:t>29</w:t>
            </w:r>
            <w:r>
              <w:rPr>
                <w:noProof/>
                <w:webHidden/>
              </w:rPr>
              <w:fldChar w:fldCharType="end"/>
            </w:r>
          </w:hyperlink>
        </w:p>
        <w:p w14:paraId="64C64A8A" w14:textId="0ECC06F4"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63" w:history="1">
            <w:r w:rsidRPr="00C8471E">
              <w:rPr>
                <w:rStyle w:val="Hyperlink"/>
                <w:noProof/>
              </w:rPr>
              <w:t>METHODOLOGY USED FOR TESTING</w:t>
            </w:r>
            <w:r>
              <w:rPr>
                <w:noProof/>
                <w:webHidden/>
              </w:rPr>
              <w:tab/>
            </w:r>
            <w:r>
              <w:rPr>
                <w:noProof/>
                <w:webHidden/>
              </w:rPr>
              <w:fldChar w:fldCharType="begin"/>
            </w:r>
            <w:r>
              <w:rPr>
                <w:noProof/>
                <w:webHidden/>
              </w:rPr>
              <w:instrText xml:space="preserve"> PAGEREF _Toc130744963 \h </w:instrText>
            </w:r>
            <w:r>
              <w:rPr>
                <w:noProof/>
                <w:webHidden/>
              </w:rPr>
            </w:r>
            <w:r>
              <w:rPr>
                <w:noProof/>
                <w:webHidden/>
              </w:rPr>
              <w:fldChar w:fldCharType="separate"/>
            </w:r>
            <w:r>
              <w:rPr>
                <w:noProof/>
                <w:webHidden/>
              </w:rPr>
              <w:t>29</w:t>
            </w:r>
            <w:r>
              <w:rPr>
                <w:noProof/>
                <w:webHidden/>
              </w:rPr>
              <w:fldChar w:fldCharType="end"/>
            </w:r>
          </w:hyperlink>
        </w:p>
        <w:p w14:paraId="26268061" w14:textId="15F4685E"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64" w:history="1">
            <w:r w:rsidRPr="00C8471E">
              <w:rPr>
                <w:rStyle w:val="Hyperlink"/>
                <w:noProof/>
              </w:rPr>
              <w:t>ACCEPTANCE TEST GENERATION</w:t>
            </w:r>
            <w:r>
              <w:rPr>
                <w:noProof/>
                <w:webHidden/>
              </w:rPr>
              <w:tab/>
            </w:r>
            <w:r>
              <w:rPr>
                <w:noProof/>
                <w:webHidden/>
              </w:rPr>
              <w:fldChar w:fldCharType="begin"/>
            </w:r>
            <w:r>
              <w:rPr>
                <w:noProof/>
                <w:webHidden/>
              </w:rPr>
              <w:instrText xml:space="preserve"> PAGEREF _Toc130744964 \h </w:instrText>
            </w:r>
            <w:r>
              <w:rPr>
                <w:noProof/>
                <w:webHidden/>
              </w:rPr>
            </w:r>
            <w:r>
              <w:rPr>
                <w:noProof/>
                <w:webHidden/>
              </w:rPr>
              <w:fldChar w:fldCharType="separate"/>
            </w:r>
            <w:r>
              <w:rPr>
                <w:noProof/>
                <w:webHidden/>
              </w:rPr>
              <w:t>29</w:t>
            </w:r>
            <w:r>
              <w:rPr>
                <w:noProof/>
                <w:webHidden/>
              </w:rPr>
              <w:fldChar w:fldCharType="end"/>
            </w:r>
          </w:hyperlink>
        </w:p>
        <w:p w14:paraId="2E17C076" w14:textId="48CD3A25"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65" w:history="1">
            <w:r w:rsidRPr="00C8471E">
              <w:rPr>
                <w:rStyle w:val="Hyperlink"/>
                <w:noProof/>
              </w:rPr>
              <w:t>UNIT TESTING</w:t>
            </w:r>
            <w:r>
              <w:rPr>
                <w:noProof/>
                <w:webHidden/>
              </w:rPr>
              <w:tab/>
            </w:r>
            <w:r>
              <w:rPr>
                <w:noProof/>
                <w:webHidden/>
              </w:rPr>
              <w:fldChar w:fldCharType="begin"/>
            </w:r>
            <w:r>
              <w:rPr>
                <w:noProof/>
                <w:webHidden/>
              </w:rPr>
              <w:instrText xml:space="preserve"> PAGEREF _Toc130744965 \h </w:instrText>
            </w:r>
            <w:r>
              <w:rPr>
                <w:noProof/>
                <w:webHidden/>
              </w:rPr>
            </w:r>
            <w:r>
              <w:rPr>
                <w:noProof/>
                <w:webHidden/>
              </w:rPr>
              <w:fldChar w:fldCharType="separate"/>
            </w:r>
            <w:r>
              <w:rPr>
                <w:noProof/>
                <w:webHidden/>
              </w:rPr>
              <w:t>30</w:t>
            </w:r>
            <w:r>
              <w:rPr>
                <w:noProof/>
                <w:webHidden/>
              </w:rPr>
              <w:fldChar w:fldCharType="end"/>
            </w:r>
          </w:hyperlink>
        </w:p>
        <w:p w14:paraId="603F43AF" w14:textId="1C0C8892"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66" w:history="1">
            <w:r w:rsidRPr="00C8471E">
              <w:rPr>
                <w:rStyle w:val="Hyperlink"/>
                <w:noProof/>
              </w:rPr>
              <w:t>INTEGRATION TESTING</w:t>
            </w:r>
            <w:r>
              <w:rPr>
                <w:noProof/>
                <w:webHidden/>
              </w:rPr>
              <w:tab/>
            </w:r>
            <w:r>
              <w:rPr>
                <w:noProof/>
                <w:webHidden/>
              </w:rPr>
              <w:fldChar w:fldCharType="begin"/>
            </w:r>
            <w:r>
              <w:rPr>
                <w:noProof/>
                <w:webHidden/>
              </w:rPr>
              <w:instrText xml:space="preserve"> PAGEREF _Toc130744966 \h </w:instrText>
            </w:r>
            <w:r>
              <w:rPr>
                <w:noProof/>
                <w:webHidden/>
              </w:rPr>
            </w:r>
            <w:r>
              <w:rPr>
                <w:noProof/>
                <w:webHidden/>
              </w:rPr>
              <w:fldChar w:fldCharType="separate"/>
            </w:r>
            <w:r>
              <w:rPr>
                <w:noProof/>
                <w:webHidden/>
              </w:rPr>
              <w:t>30</w:t>
            </w:r>
            <w:r>
              <w:rPr>
                <w:noProof/>
                <w:webHidden/>
              </w:rPr>
              <w:fldChar w:fldCharType="end"/>
            </w:r>
          </w:hyperlink>
        </w:p>
        <w:p w14:paraId="76148216" w14:textId="32F43C44"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67" w:history="1">
            <w:r w:rsidRPr="00C8471E">
              <w:rPr>
                <w:rStyle w:val="Hyperlink"/>
                <w:noProof/>
              </w:rPr>
              <w:t>TEST CASES</w:t>
            </w:r>
            <w:r>
              <w:rPr>
                <w:noProof/>
                <w:webHidden/>
              </w:rPr>
              <w:tab/>
            </w:r>
            <w:r>
              <w:rPr>
                <w:noProof/>
                <w:webHidden/>
              </w:rPr>
              <w:fldChar w:fldCharType="begin"/>
            </w:r>
            <w:r>
              <w:rPr>
                <w:noProof/>
                <w:webHidden/>
              </w:rPr>
              <w:instrText xml:space="preserve"> PAGEREF _Toc130744967 \h </w:instrText>
            </w:r>
            <w:r>
              <w:rPr>
                <w:noProof/>
                <w:webHidden/>
              </w:rPr>
            </w:r>
            <w:r>
              <w:rPr>
                <w:noProof/>
                <w:webHidden/>
              </w:rPr>
              <w:fldChar w:fldCharType="separate"/>
            </w:r>
            <w:r>
              <w:rPr>
                <w:noProof/>
                <w:webHidden/>
              </w:rPr>
              <w:t>31</w:t>
            </w:r>
            <w:r>
              <w:rPr>
                <w:noProof/>
                <w:webHidden/>
              </w:rPr>
              <w:fldChar w:fldCharType="end"/>
            </w:r>
          </w:hyperlink>
        </w:p>
        <w:p w14:paraId="0BCF8D51" w14:textId="0BDA38A3"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68" w:history="1">
            <w:r w:rsidRPr="00C8471E">
              <w:rPr>
                <w:rStyle w:val="Hyperlink"/>
                <w:noProof/>
              </w:rPr>
              <w:t>IMPLEMENTATION</w:t>
            </w:r>
            <w:r>
              <w:rPr>
                <w:noProof/>
                <w:webHidden/>
              </w:rPr>
              <w:tab/>
            </w:r>
            <w:r>
              <w:rPr>
                <w:noProof/>
                <w:webHidden/>
              </w:rPr>
              <w:fldChar w:fldCharType="begin"/>
            </w:r>
            <w:r>
              <w:rPr>
                <w:noProof/>
                <w:webHidden/>
              </w:rPr>
              <w:instrText xml:space="preserve"> PAGEREF _Toc130744968 \h </w:instrText>
            </w:r>
            <w:r>
              <w:rPr>
                <w:noProof/>
                <w:webHidden/>
              </w:rPr>
            </w:r>
            <w:r>
              <w:rPr>
                <w:noProof/>
                <w:webHidden/>
              </w:rPr>
              <w:fldChar w:fldCharType="separate"/>
            </w:r>
            <w:r>
              <w:rPr>
                <w:noProof/>
                <w:webHidden/>
              </w:rPr>
              <w:t>33</w:t>
            </w:r>
            <w:r>
              <w:rPr>
                <w:noProof/>
                <w:webHidden/>
              </w:rPr>
              <w:fldChar w:fldCharType="end"/>
            </w:r>
          </w:hyperlink>
        </w:p>
        <w:p w14:paraId="346D11B3" w14:textId="74A211CF"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69" w:history="1">
            <w:r w:rsidRPr="00C8471E">
              <w:rPr>
                <w:rStyle w:val="Hyperlink"/>
                <w:noProof/>
              </w:rPr>
              <w:t>ABOUT THE CURRENT SYSTEM</w:t>
            </w:r>
            <w:r>
              <w:rPr>
                <w:noProof/>
                <w:webHidden/>
              </w:rPr>
              <w:tab/>
            </w:r>
            <w:r>
              <w:rPr>
                <w:noProof/>
                <w:webHidden/>
              </w:rPr>
              <w:fldChar w:fldCharType="begin"/>
            </w:r>
            <w:r>
              <w:rPr>
                <w:noProof/>
                <w:webHidden/>
              </w:rPr>
              <w:instrText xml:space="preserve"> PAGEREF _Toc130744969 \h </w:instrText>
            </w:r>
            <w:r>
              <w:rPr>
                <w:noProof/>
                <w:webHidden/>
              </w:rPr>
            </w:r>
            <w:r>
              <w:rPr>
                <w:noProof/>
                <w:webHidden/>
              </w:rPr>
              <w:fldChar w:fldCharType="separate"/>
            </w:r>
            <w:r>
              <w:rPr>
                <w:noProof/>
                <w:webHidden/>
              </w:rPr>
              <w:t>35</w:t>
            </w:r>
            <w:r>
              <w:rPr>
                <w:noProof/>
                <w:webHidden/>
              </w:rPr>
              <w:fldChar w:fldCharType="end"/>
            </w:r>
          </w:hyperlink>
        </w:p>
        <w:p w14:paraId="574CDF7C" w14:textId="491EFE48"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70" w:history="1">
            <w:r w:rsidRPr="00C8471E">
              <w:rPr>
                <w:rStyle w:val="Hyperlink"/>
                <w:noProof/>
              </w:rPr>
              <w:t>Advantages of the Current System:</w:t>
            </w:r>
            <w:r>
              <w:rPr>
                <w:noProof/>
                <w:webHidden/>
              </w:rPr>
              <w:tab/>
            </w:r>
            <w:r>
              <w:rPr>
                <w:noProof/>
                <w:webHidden/>
              </w:rPr>
              <w:fldChar w:fldCharType="begin"/>
            </w:r>
            <w:r>
              <w:rPr>
                <w:noProof/>
                <w:webHidden/>
              </w:rPr>
              <w:instrText xml:space="preserve"> PAGEREF _Toc130744970 \h </w:instrText>
            </w:r>
            <w:r>
              <w:rPr>
                <w:noProof/>
                <w:webHidden/>
              </w:rPr>
            </w:r>
            <w:r>
              <w:rPr>
                <w:noProof/>
                <w:webHidden/>
              </w:rPr>
              <w:fldChar w:fldCharType="separate"/>
            </w:r>
            <w:r>
              <w:rPr>
                <w:noProof/>
                <w:webHidden/>
              </w:rPr>
              <w:t>35</w:t>
            </w:r>
            <w:r>
              <w:rPr>
                <w:noProof/>
                <w:webHidden/>
              </w:rPr>
              <w:fldChar w:fldCharType="end"/>
            </w:r>
          </w:hyperlink>
        </w:p>
        <w:p w14:paraId="3B26819F" w14:textId="7F5CEAD6"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71" w:history="1">
            <w:r w:rsidRPr="00C8471E">
              <w:rPr>
                <w:rStyle w:val="Hyperlink"/>
                <w:noProof/>
              </w:rPr>
              <w:t>Advantage of Online Shopping Portal:</w:t>
            </w:r>
            <w:r>
              <w:rPr>
                <w:noProof/>
                <w:webHidden/>
              </w:rPr>
              <w:tab/>
            </w:r>
            <w:r>
              <w:rPr>
                <w:noProof/>
                <w:webHidden/>
              </w:rPr>
              <w:fldChar w:fldCharType="begin"/>
            </w:r>
            <w:r>
              <w:rPr>
                <w:noProof/>
                <w:webHidden/>
              </w:rPr>
              <w:instrText xml:space="preserve"> PAGEREF _Toc130744971 \h </w:instrText>
            </w:r>
            <w:r>
              <w:rPr>
                <w:noProof/>
                <w:webHidden/>
              </w:rPr>
            </w:r>
            <w:r>
              <w:rPr>
                <w:noProof/>
                <w:webHidden/>
              </w:rPr>
              <w:fldChar w:fldCharType="separate"/>
            </w:r>
            <w:r>
              <w:rPr>
                <w:noProof/>
                <w:webHidden/>
              </w:rPr>
              <w:t>35</w:t>
            </w:r>
            <w:r>
              <w:rPr>
                <w:noProof/>
                <w:webHidden/>
              </w:rPr>
              <w:fldChar w:fldCharType="end"/>
            </w:r>
          </w:hyperlink>
        </w:p>
        <w:p w14:paraId="4F4787FA" w14:textId="4702AB93"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72" w:history="1">
            <w:r w:rsidRPr="00C8471E">
              <w:rPr>
                <w:rStyle w:val="Hyperlink"/>
                <w:noProof/>
              </w:rPr>
              <w:t>Deficiencies of the manual system:</w:t>
            </w:r>
            <w:r>
              <w:rPr>
                <w:noProof/>
                <w:webHidden/>
              </w:rPr>
              <w:tab/>
            </w:r>
            <w:r>
              <w:rPr>
                <w:noProof/>
                <w:webHidden/>
              </w:rPr>
              <w:fldChar w:fldCharType="begin"/>
            </w:r>
            <w:r>
              <w:rPr>
                <w:noProof/>
                <w:webHidden/>
              </w:rPr>
              <w:instrText xml:space="preserve"> PAGEREF _Toc130744972 \h </w:instrText>
            </w:r>
            <w:r>
              <w:rPr>
                <w:noProof/>
                <w:webHidden/>
              </w:rPr>
            </w:r>
            <w:r>
              <w:rPr>
                <w:noProof/>
                <w:webHidden/>
              </w:rPr>
              <w:fldChar w:fldCharType="separate"/>
            </w:r>
            <w:r>
              <w:rPr>
                <w:noProof/>
                <w:webHidden/>
              </w:rPr>
              <w:t>35</w:t>
            </w:r>
            <w:r>
              <w:rPr>
                <w:noProof/>
                <w:webHidden/>
              </w:rPr>
              <w:fldChar w:fldCharType="end"/>
            </w:r>
          </w:hyperlink>
        </w:p>
        <w:p w14:paraId="06386C26" w14:textId="4E12B908"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73" w:history="1">
            <w:r w:rsidRPr="00C8471E">
              <w:rPr>
                <w:rStyle w:val="Hyperlink"/>
                <w:rFonts w:ascii="Times New Roman" w:hAnsi="Times New Roman"/>
                <w:noProof/>
              </w:rPr>
              <w:t>1) Lack of immediate retrieval of information</w:t>
            </w:r>
            <w:r>
              <w:rPr>
                <w:noProof/>
                <w:webHidden/>
              </w:rPr>
              <w:tab/>
            </w:r>
            <w:r>
              <w:rPr>
                <w:noProof/>
                <w:webHidden/>
              </w:rPr>
              <w:fldChar w:fldCharType="begin"/>
            </w:r>
            <w:r>
              <w:rPr>
                <w:noProof/>
                <w:webHidden/>
              </w:rPr>
              <w:instrText xml:space="preserve"> PAGEREF _Toc130744973 \h </w:instrText>
            </w:r>
            <w:r>
              <w:rPr>
                <w:noProof/>
                <w:webHidden/>
              </w:rPr>
            </w:r>
            <w:r>
              <w:rPr>
                <w:noProof/>
                <w:webHidden/>
              </w:rPr>
              <w:fldChar w:fldCharType="separate"/>
            </w:r>
            <w:r>
              <w:rPr>
                <w:noProof/>
                <w:webHidden/>
              </w:rPr>
              <w:t>35</w:t>
            </w:r>
            <w:r>
              <w:rPr>
                <w:noProof/>
                <w:webHidden/>
              </w:rPr>
              <w:fldChar w:fldCharType="end"/>
            </w:r>
          </w:hyperlink>
        </w:p>
        <w:p w14:paraId="3D99979D" w14:textId="11F6F706"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74" w:history="1">
            <w:r w:rsidRPr="00C8471E">
              <w:rPr>
                <w:rStyle w:val="Hyperlink"/>
                <w:rFonts w:ascii="Times New Roman" w:hAnsi="Times New Roman"/>
                <w:noProof/>
              </w:rPr>
              <w:t>2) Lack of immediate information storage</w:t>
            </w:r>
            <w:r>
              <w:rPr>
                <w:noProof/>
                <w:webHidden/>
              </w:rPr>
              <w:tab/>
            </w:r>
            <w:r>
              <w:rPr>
                <w:noProof/>
                <w:webHidden/>
              </w:rPr>
              <w:fldChar w:fldCharType="begin"/>
            </w:r>
            <w:r>
              <w:rPr>
                <w:noProof/>
                <w:webHidden/>
              </w:rPr>
              <w:instrText xml:space="preserve"> PAGEREF _Toc130744974 \h </w:instrText>
            </w:r>
            <w:r>
              <w:rPr>
                <w:noProof/>
                <w:webHidden/>
              </w:rPr>
            </w:r>
            <w:r>
              <w:rPr>
                <w:noProof/>
                <w:webHidden/>
              </w:rPr>
              <w:fldChar w:fldCharType="separate"/>
            </w:r>
            <w:r>
              <w:rPr>
                <w:noProof/>
                <w:webHidden/>
              </w:rPr>
              <w:t>35</w:t>
            </w:r>
            <w:r>
              <w:rPr>
                <w:noProof/>
                <w:webHidden/>
              </w:rPr>
              <w:fldChar w:fldCharType="end"/>
            </w:r>
          </w:hyperlink>
        </w:p>
        <w:p w14:paraId="485A4983" w14:textId="7B9168AC"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75" w:history="1">
            <w:r w:rsidRPr="00C8471E">
              <w:rPr>
                <w:rStyle w:val="Hyperlink"/>
                <w:rFonts w:ascii="Times New Roman" w:hAnsi="Times New Roman"/>
                <w:noProof/>
              </w:rPr>
              <w:t>3) Prompts updating not possible</w:t>
            </w:r>
            <w:r>
              <w:rPr>
                <w:noProof/>
                <w:webHidden/>
              </w:rPr>
              <w:tab/>
            </w:r>
            <w:r>
              <w:rPr>
                <w:noProof/>
                <w:webHidden/>
              </w:rPr>
              <w:fldChar w:fldCharType="begin"/>
            </w:r>
            <w:r>
              <w:rPr>
                <w:noProof/>
                <w:webHidden/>
              </w:rPr>
              <w:instrText xml:space="preserve"> PAGEREF _Toc130744975 \h </w:instrText>
            </w:r>
            <w:r>
              <w:rPr>
                <w:noProof/>
                <w:webHidden/>
              </w:rPr>
            </w:r>
            <w:r>
              <w:rPr>
                <w:noProof/>
                <w:webHidden/>
              </w:rPr>
              <w:fldChar w:fldCharType="separate"/>
            </w:r>
            <w:r>
              <w:rPr>
                <w:noProof/>
                <w:webHidden/>
              </w:rPr>
              <w:t>35</w:t>
            </w:r>
            <w:r>
              <w:rPr>
                <w:noProof/>
                <w:webHidden/>
              </w:rPr>
              <w:fldChar w:fldCharType="end"/>
            </w:r>
          </w:hyperlink>
        </w:p>
        <w:p w14:paraId="4AC2FA82" w14:textId="36534B57" w:rsidR="0005645E" w:rsidRDefault="0005645E">
          <w:pPr>
            <w:pStyle w:val="TOC2"/>
            <w:tabs>
              <w:tab w:val="right" w:leader="dot" w:pos="8873"/>
            </w:tabs>
            <w:rPr>
              <w:rFonts w:asciiTheme="minorHAnsi" w:eastAsiaTheme="minorEastAsia" w:hAnsiTheme="minorHAnsi" w:cstheme="minorBidi"/>
              <w:noProof/>
              <w:lang w:val="en-IN" w:eastAsia="en-IN"/>
            </w:rPr>
          </w:pPr>
          <w:hyperlink w:anchor="_Toc130744976" w:history="1">
            <w:r w:rsidRPr="00C8471E">
              <w:rPr>
                <w:rStyle w:val="Hyperlink"/>
                <w:rFonts w:ascii="Times New Roman" w:hAnsi="Times New Roman"/>
                <w:noProof/>
              </w:rPr>
              <w:t>4) Unplanned working</w:t>
            </w:r>
            <w:r>
              <w:rPr>
                <w:noProof/>
                <w:webHidden/>
              </w:rPr>
              <w:tab/>
            </w:r>
            <w:r>
              <w:rPr>
                <w:noProof/>
                <w:webHidden/>
              </w:rPr>
              <w:fldChar w:fldCharType="begin"/>
            </w:r>
            <w:r>
              <w:rPr>
                <w:noProof/>
                <w:webHidden/>
              </w:rPr>
              <w:instrText xml:space="preserve"> PAGEREF _Toc130744976 \h </w:instrText>
            </w:r>
            <w:r>
              <w:rPr>
                <w:noProof/>
                <w:webHidden/>
              </w:rPr>
            </w:r>
            <w:r>
              <w:rPr>
                <w:noProof/>
                <w:webHidden/>
              </w:rPr>
              <w:fldChar w:fldCharType="separate"/>
            </w:r>
            <w:r>
              <w:rPr>
                <w:noProof/>
                <w:webHidden/>
              </w:rPr>
              <w:t>36</w:t>
            </w:r>
            <w:r>
              <w:rPr>
                <w:noProof/>
                <w:webHidden/>
              </w:rPr>
              <w:fldChar w:fldCharType="end"/>
            </w:r>
          </w:hyperlink>
        </w:p>
        <w:p w14:paraId="351137DA" w14:textId="4155655F"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77" w:history="1">
            <w:r w:rsidRPr="00C8471E">
              <w:rPr>
                <w:rStyle w:val="Hyperlink"/>
                <w:noProof/>
              </w:rPr>
              <w:t>USER REQUIREMENT</w:t>
            </w:r>
            <w:r>
              <w:rPr>
                <w:noProof/>
                <w:webHidden/>
              </w:rPr>
              <w:tab/>
            </w:r>
            <w:r>
              <w:rPr>
                <w:noProof/>
                <w:webHidden/>
              </w:rPr>
              <w:fldChar w:fldCharType="begin"/>
            </w:r>
            <w:r>
              <w:rPr>
                <w:noProof/>
                <w:webHidden/>
              </w:rPr>
              <w:instrText xml:space="preserve"> PAGEREF _Toc130744977 \h </w:instrText>
            </w:r>
            <w:r>
              <w:rPr>
                <w:noProof/>
                <w:webHidden/>
              </w:rPr>
            </w:r>
            <w:r>
              <w:rPr>
                <w:noProof/>
                <w:webHidden/>
              </w:rPr>
              <w:fldChar w:fldCharType="separate"/>
            </w:r>
            <w:r>
              <w:rPr>
                <w:noProof/>
                <w:webHidden/>
              </w:rPr>
              <w:t>38</w:t>
            </w:r>
            <w:r>
              <w:rPr>
                <w:noProof/>
                <w:webHidden/>
              </w:rPr>
              <w:fldChar w:fldCharType="end"/>
            </w:r>
          </w:hyperlink>
        </w:p>
        <w:p w14:paraId="70986BE0" w14:textId="7315EE7B" w:rsidR="0005645E" w:rsidRDefault="0005645E">
          <w:pPr>
            <w:pStyle w:val="TOC1"/>
            <w:tabs>
              <w:tab w:val="right" w:leader="dot" w:pos="8873"/>
            </w:tabs>
            <w:rPr>
              <w:rFonts w:asciiTheme="minorHAnsi" w:eastAsiaTheme="minorEastAsia" w:hAnsiTheme="minorHAnsi" w:cstheme="minorBidi"/>
              <w:noProof/>
              <w:lang w:val="en-IN" w:eastAsia="en-IN"/>
            </w:rPr>
          </w:pPr>
          <w:hyperlink w:anchor="_Toc130744978" w:history="1">
            <w:r w:rsidRPr="00C8471E">
              <w:rPr>
                <w:rStyle w:val="Hyperlink"/>
                <w:noProof/>
              </w:rPr>
              <w:t>SCREEN SHORTS OF</w:t>
            </w:r>
            <w:r>
              <w:rPr>
                <w:noProof/>
                <w:webHidden/>
              </w:rPr>
              <w:tab/>
            </w:r>
            <w:r>
              <w:rPr>
                <w:noProof/>
                <w:webHidden/>
              </w:rPr>
              <w:fldChar w:fldCharType="begin"/>
            </w:r>
            <w:r>
              <w:rPr>
                <w:noProof/>
                <w:webHidden/>
              </w:rPr>
              <w:instrText xml:space="preserve"> PAGEREF _Toc130744978 \h </w:instrText>
            </w:r>
            <w:r>
              <w:rPr>
                <w:noProof/>
                <w:webHidden/>
              </w:rPr>
            </w:r>
            <w:r>
              <w:rPr>
                <w:noProof/>
                <w:webHidden/>
              </w:rPr>
              <w:fldChar w:fldCharType="separate"/>
            </w:r>
            <w:r>
              <w:rPr>
                <w:noProof/>
                <w:webHidden/>
              </w:rPr>
              <w:t>43</w:t>
            </w:r>
            <w:r>
              <w:rPr>
                <w:noProof/>
                <w:webHidden/>
              </w:rPr>
              <w:fldChar w:fldCharType="end"/>
            </w:r>
          </w:hyperlink>
        </w:p>
        <w:p w14:paraId="09FD176E" w14:textId="226F6DBB" w:rsidR="001E63CC" w:rsidRDefault="001E63CC">
          <w:r>
            <w:rPr>
              <w:b/>
              <w:bCs/>
              <w:noProof/>
            </w:rPr>
            <w:fldChar w:fldCharType="end"/>
          </w:r>
        </w:p>
      </w:sdtContent>
    </w:sdt>
    <w:p w14:paraId="592281C8" w14:textId="7B812246" w:rsidR="00321DE9" w:rsidRDefault="00321DE9" w:rsidP="00321DE9">
      <w:pPr>
        <w:spacing w:after="0" w:line="240" w:lineRule="auto"/>
        <w:rPr>
          <w:rFonts w:asciiTheme="majorHAnsi" w:hAnsiTheme="majorHAnsi"/>
          <w:b/>
          <w:sz w:val="28"/>
          <w:szCs w:val="28"/>
          <w:u w:val="single"/>
        </w:rPr>
      </w:pPr>
    </w:p>
    <w:p w14:paraId="04C031D9" w14:textId="6B1B9F82" w:rsidR="001E63CC" w:rsidRPr="001E63CC" w:rsidRDefault="001E63CC" w:rsidP="001E63CC">
      <w:pPr>
        <w:spacing w:after="0" w:line="240" w:lineRule="auto"/>
        <w:rPr>
          <w:rFonts w:ascii="Cambria" w:eastAsia="Times New Roman" w:hAnsi="Cambria"/>
          <w:b/>
          <w:bCs/>
          <w:kern w:val="32"/>
          <w:sz w:val="32"/>
          <w:szCs w:val="32"/>
        </w:rPr>
      </w:pPr>
      <w:r>
        <w:br w:type="page"/>
      </w:r>
    </w:p>
    <w:p w14:paraId="7F94B969" w14:textId="538AEF97" w:rsidR="006D2E69" w:rsidRDefault="006D2E69" w:rsidP="001E63CC">
      <w:pPr>
        <w:pStyle w:val="Heading1"/>
        <w:jc w:val="center"/>
      </w:pPr>
      <w:bookmarkStart w:id="0" w:name="_Toc130744898"/>
      <w:r w:rsidRPr="00875A96">
        <w:lastRenderedPageBreak/>
        <w:t>INTRODUCTION</w:t>
      </w:r>
      <w:bookmarkEnd w:id="0"/>
    </w:p>
    <w:p w14:paraId="64C0CD25" w14:textId="77777777" w:rsidR="001E63CC" w:rsidRPr="001E63CC" w:rsidRDefault="001E63CC" w:rsidP="001E63CC"/>
    <w:p w14:paraId="0799EE48" w14:textId="0072F8F6" w:rsidR="006D2E69" w:rsidRPr="001E63CC" w:rsidRDefault="006D2E69" w:rsidP="00D95D10">
      <w:pPr>
        <w:rPr>
          <w:rStyle w:val="Strong"/>
          <w:rFonts w:ascii="Segoe UI" w:hAnsi="Segoe UI" w:cs="Segoe UI"/>
          <w:b w:val="0"/>
          <w:bCs w:val="0"/>
        </w:rPr>
      </w:pPr>
      <w:r w:rsidRPr="00196F5F">
        <w:rPr>
          <w:rFonts w:ascii="Times New Roman" w:hAnsi="Times New Roman"/>
          <w:szCs w:val="32"/>
        </w:rPr>
        <w:tab/>
      </w:r>
      <w:r w:rsidR="000A3EF9" w:rsidRPr="001E63CC">
        <w:rPr>
          <w:rStyle w:val="Strong"/>
          <w:rFonts w:ascii="Segoe UI" w:hAnsi="Segoe UI" w:cs="Segoe UI"/>
          <w:b w:val="0"/>
          <w:bCs w:val="0"/>
        </w:rPr>
        <w:t>The online mock test project is a web-based application built using HTML, CSS, JavaScript, and Node.js (specifically, Express.js). The purpose of this project is to provide a platform for users to take mock tests online. The project is designed to help students and job seekers prepare for competitive exams by giving them a simulated experience of the actual test. The application allows users to register, login, and take tests in a secure and user-friendly environment.</w:t>
      </w:r>
    </w:p>
    <w:p w14:paraId="55C5B102" w14:textId="77777777" w:rsidR="003F2F79" w:rsidRPr="00196F5F" w:rsidRDefault="003F2F79" w:rsidP="006D2E69">
      <w:pPr>
        <w:tabs>
          <w:tab w:val="left" w:pos="-2250"/>
        </w:tabs>
        <w:spacing w:before="120" w:after="120" w:line="360" w:lineRule="auto"/>
        <w:jc w:val="both"/>
        <w:rPr>
          <w:rFonts w:ascii="Times New Roman" w:hAnsi="Times New Roman"/>
          <w:sz w:val="24"/>
          <w:szCs w:val="32"/>
        </w:rPr>
      </w:pPr>
    </w:p>
    <w:p w14:paraId="40D0B804" w14:textId="29A0D3D0" w:rsidR="003F2F79" w:rsidRDefault="00B44F86" w:rsidP="00D95D10">
      <w:pPr>
        <w:pStyle w:val="Heading1"/>
        <w:jc w:val="center"/>
        <w:rPr>
          <w:rStyle w:val="Heading1Char"/>
          <w:rFonts w:eastAsia="Calibri"/>
          <w:b/>
          <w:bCs/>
        </w:rPr>
      </w:pPr>
      <w:bookmarkStart w:id="1" w:name="_Toc130744899"/>
      <w:r w:rsidRPr="00321DE9">
        <w:rPr>
          <w:rStyle w:val="Heading1Char"/>
          <w:rFonts w:eastAsia="Calibri"/>
          <w:b/>
          <w:bCs/>
        </w:rPr>
        <w:t>Objective</w:t>
      </w:r>
      <w:bookmarkEnd w:id="1"/>
    </w:p>
    <w:p w14:paraId="22EB527D" w14:textId="77777777" w:rsidR="00D95D10" w:rsidRPr="00D95D10" w:rsidRDefault="00D95D10" w:rsidP="00D95D10"/>
    <w:p w14:paraId="441D7DCD" w14:textId="3B0F5662" w:rsidR="000A3EF9" w:rsidRPr="001E63CC" w:rsidRDefault="000A3EF9" w:rsidP="00D95D10">
      <w:pPr>
        <w:rPr>
          <w:rStyle w:val="Strong"/>
          <w:rFonts w:ascii="Segoe UI" w:hAnsi="Segoe UI" w:cs="Segoe UI"/>
          <w:b w:val="0"/>
          <w:bCs w:val="0"/>
        </w:rPr>
      </w:pPr>
      <w:r w:rsidRPr="001E63CC">
        <w:rPr>
          <w:rStyle w:val="Strong"/>
          <w:rFonts w:ascii="Segoe UI" w:hAnsi="Segoe UI" w:cs="Segoe UI"/>
          <w:b w:val="0"/>
          <w:bCs w:val="0"/>
        </w:rPr>
        <w:t>The objectives of this project are as follows:</w:t>
      </w:r>
    </w:p>
    <w:p w14:paraId="3A7008F3" w14:textId="77777777" w:rsidR="000A3EF9" w:rsidRPr="001E63CC" w:rsidRDefault="000A3EF9">
      <w:pPr>
        <w:pStyle w:val="ListParagraph"/>
        <w:numPr>
          <w:ilvl w:val="0"/>
          <w:numId w:val="29"/>
        </w:numPr>
        <w:rPr>
          <w:rStyle w:val="Strong"/>
          <w:rFonts w:ascii="Segoe UI" w:hAnsi="Segoe UI" w:cs="Segoe UI"/>
          <w:b w:val="0"/>
          <w:bCs w:val="0"/>
          <w:sz w:val="22"/>
          <w:szCs w:val="22"/>
        </w:rPr>
      </w:pPr>
      <w:r w:rsidRPr="001E63CC">
        <w:rPr>
          <w:rStyle w:val="Strong"/>
          <w:rFonts w:ascii="Segoe UI" w:hAnsi="Segoe UI" w:cs="Segoe UI"/>
          <w:b w:val="0"/>
          <w:bCs w:val="0"/>
          <w:sz w:val="22"/>
          <w:szCs w:val="22"/>
        </w:rPr>
        <w:t>To provide a web-based platform for users to take mock tests online.</w:t>
      </w:r>
    </w:p>
    <w:p w14:paraId="77143495" w14:textId="77777777" w:rsidR="000A3EF9" w:rsidRPr="001E63CC" w:rsidRDefault="000A3EF9">
      <w:pPr>
        <w:pStyle w:val="ListParagraph"/>
        <w:numPr>
          <w:ilvl w:val="0"/>
          <w:numId w:val="29"/>
        </w:numPr>
        <w:rPr>
          <w:rStyle w:val="Strong"/>
          <w:rFonts w:ascii="Segoe UI" w:hAnsi="Segoe UI" w:cs="Segoe UI"/>
          <w:b w:val="0"/>
          <w:bCs w:val="0"/>
          <w:sz w:val="22"/>
          <w:szCs w:val="22"/>
        </w:rPr>
      </w:pPr>
      <w:r w:rsidRPr="001E63CC">
        <w:rPr>
          <w:rStyle w:val="Strong"/>
          <w:rFonts w:ascii="Segoe UI" w:hAnsi="Segoe UI" w:cs="Segoe UI"/>
          <w:b w:val="0"/>
          <w:bCs w:val="0"/>
          <w:sz w:val="22"/>
          <w:szCs w:val="22"/>
        </w:rPr>
        <w:t>To help students and job seekers prepare for competitive exams by giving them a simulated experience of the actual test.</w:t>
      </w:r>
    </w:p>
    <w:p w14:paraId="5D321DF4" w14:textId="77777777" w:rsidR="000A3EF9" w:rsidRPr="001E63CC" w:rsidRDefault="000A3EF9">
      <w:pPr>
        <w:pStyle w:val="ListParagraph"/>
        <w:numPr>
          <w:ilvl w:val="0"/>
          <w:numId w:val="29"/>
        </w:numPr>
        <w:rPr>
          <w:rStyle w:val="Strong"/>
          <w:rFonts w:ascii="Segoe UI" w:hAnsi="Segoe UI" w:cs="Segoe UI"/>
          <w:b w:val="0"/>
          <w:bCs w:val="0"/>
          <w:sz w:val="22"/>
          <w:szCs w:val="22"/>
        </w:rPr>
      </w:pPr>
      <w:r w:rsidRPr="001E63CC">
        <w:rPr>
          <w:rStyle w:val="Strong"/>
          <w:rFonts w:ascii="Segoe UI" w:hAnsi="Segoe UI" w:cs="Segoe UI"/>
          <w:b w:val="0"/>
          <w:bCs w:val="0"/>
          <w:sz w:val="22"/>
          <w:szCs w:val="22"/>
        </w:rPr>
        <w:t>To allow users to register and login to the application in a secure and user-friendly manner.</w:t>
      </w:r>
    </w:p>
    <w:p w14:paraId="66B41425" w14:textId="77777777" w:rsidR="000A3EF9" w:rsidRPr="001E63CC" w:rsidRDefault="000A3EF9">
      <w:pPr>
        <w:pStyle w:val="ListParagraph"/>
        <w:numPr>
          <w:ilvl w:val="0"/>
          <w:numId w:val="29"/>
        </w:numPr>
        <w:rPr>
          <w:rStyle w:val="Strong"/>
          <w:rFonts w:ascii="Segoe UI" w:hAnsi="Segoe UI" w:cs="Segoe UI"/>
          <w:b w:val="0"/>
          <w:bCs w:val="0"/>
          <w:sz w:val="22"/>
          <w:szCs w:val="22"/>
        </w:rPr>
      </w:pPr>
      <w:r w:rsidRPr="001E63CC">
        <w:rPr>
          <w:rStyle w:val="Strong"/>
          <w:rFonts w:ascii="Segoe UI" w:hAnsi="Segoe UI" w:cs="Segoe UI"/>
          <w:b w:val="0"/>
          <w:bCs w:val="0"/>
          <w:sz w:val="22"/>
          <w:szCs w:val="22"/>
        </w:rPr>
        <w:t>To provide a system for generating randomized tests from a database of questions and answers.</w:t>
      </w:r>
    </w:p>
    <w:p w14:paraId="2575CEF9" w14:textId="77777777" w:rsidR="000A3EF9" w:rsidRPr="001E63CC" w:rsidRDefault="000A3EF9">
      <w:pPr>
        <w:pStyle w:val="ListParagraph"/>
        <w:numPr>
          <w:ilvl w:val="0"/>
          <w:numId w:val="29"/>
        </w:numPr>
        <w:rPr>
          <w:rStyle w:val="Strong"/>
          <w:rFonts w:ascii="Segoe UI" w:hAnsi="Segoe UI" w:cs="Segoe UI"/>
          <w:b w:val="0"/>
          <w:bCs w:val="0"/>
          <w:sz w:val="22"/>
          <w:szCs w:val="22"/>
        </w:rPr>
      </w:pPr>
      <w:r w:rsidRPr="001E63CC">
        <w:rPr>
          <w:rStyle w:val="Strong"/>
          <w:rFonts w:ascii="Segoe UI" w:hAnsi="Segoe UI" w:cs="Segoe UI"/>
          <w:b w:val="0"/>
          <w:bCs w:val="0"/>
          <w:sz w:val="22"/>
          <w:szCs w:val="22"/>
        </w:rPr>
        <w:t>To provide a dashboard for users to view their scores and performance.</w:t>
      </w:r>
    </w:p>
    <w:p w14:paraId="3391DFC7" w14:textId="77777777" w:rsidR="000A3EF9" w:rsidRPr="001E63CC" w:rsidRDefault="000A3EF9">
      <w:pPr>
        <w:pStyle w:val="ListParagraph"/>
        <w:numPr>
          <w:ilvl w:val="0"/>
          <w:numId w:val="29"/>
        </w:numPr>
        <w:rPr>
          <w:rStyle w:val="Strong"/>
          <w:rFonts w:ascii="Segoe UI" w:hAnsi="Segoe UI" w:cs="Segoe UI"/>
          <w:b w:val="0"/>
          <w:bCs w:val="0"/>
          <w:sz w:val="22"/>
          <w:szCs w:val="22"/>
        </w:rPr>
      </w:pPr>
      <w:r w:rsidRPr="001E63CC">
        <w:rPr>
          <w:rStyle w:val="Strong"/>
          <w:rFonts w:ascii="Segoe UI" w:hAnsi="Segoe UI" w:cs="Segoe UI"/>
          <w:b w:val="0"/>
          <w:bCs w:val="0"/>
          <w:sz w:val="22"/>
          <w:szCs w:val="22"/>
        </w:rPr>
        <w:t>To ensure the application is responsive, accessible, and scalable.</w:t>
      </w:r>
    </w:p>
    <w:p w14:paraId="25EBBC53" w14:textId="2A0E8C0D" w:rsidR="00D95D10" w:rsidRPr="001E63CC" w:rsidRDefault="000A3EF9">
      <w:pPr>
        <w:pStyle w:val="ListParagraph"/>
        <w:numPr>
          <w:ilvl w:val="0"/>
          <w:numId w:val="29"/>
        </w:numPr>
        <w:rPr>
          <w:rStyle w:val="Strong"/>
          <w:rFonts w:ascii="Segoe UI" w:hAnsi="Segoe UI" w:cs="Segoe UI"/>
          <w:b w:val="0"/>
          <w:bCs w:val="0"/>
          <w:sz w:val="22"/>
          <w:szCs w:val="22"/>
        </w:rPr>
      </w:pPr>
      <w:r w:rsidRPr="001E63CC">
        <w:rPr>
          <w:rStyle w:val="Strong"/>
          <w:rFonts w:ascii="Segoe UI" w:hAnsi="Segoe UI" w:cs="Segoe UI"/>
          <w:b w:val="0"/>
          <w:bCs w:val="0"/>
          <w:sz w:val="22"/>
          <w:szCs w:val="22"/>
        </w:rPr>
        <w:t>To provide a project that demonstrates proficiency in HTML, CSS, JavaScript, and Node.js (specifically, Express.js).</w:t>
      </w:r>
    </w:p>
    <w:p w14:paraId="0B1F9190" w14:textId="444BEFBF" w:rsidR="00D95D10" w:rsidRDefault="00D95D10" w:rsidP="00D95D10"/>
    <w:p w14:paraId="3039487C" w14:textId="77777777" w:rsidR="001E63CC" w:rsidRPr="003F2F79" w:rsidRDefault="001E63CC" w:rsidP="00D95D10"/>
    <w:p w14:paraId="5CCB27AE" w14:textId="66CBCE44" w:rsidR="00847678" w:rsidRPr="00D95D10" w:rsidRDefault="00847678" w:rsidP="00D95D10">
      <w:pPr>
        <w:pStyle w:val="Heading1"/>
        <w:jc w:val="center"/>
        <w:rPr>
          <w:rFonts w:eastAsia="Calibri"/>
          <w:i/>
          <w:iCs/>
        </w:rPr>
      </w:pPr>
      <w:bookmarkStart w:id="2" w:name="_Toc130744900"/>
      <w:r w:rsidRPr="00D95D10">
        <w:rPr>
          <w:rFonts w:eastAsia="Calibri"/>
        </w:rPr>
        <w:t xml:space="preserve">Need of </w:t>
      </w:r>
      <w:r w:rsidR="000A3EF9" w:rsidRPr="00D95D10">
        <w:rPr>
          <w:rFonts w:eastAsia="Calibri"/>
        </w:rPr>
        <w:t>ONLINE MOCK TEST</w:t>
      </w:r>
      <w:r w:rsidRPr="00D95D10">
        <w:rPr>
          <w:rFonts w:eastAsia="Calibri"/>
        </w:rPr>
        <w:t xml:space="preserve"> </w:t>
      </w:r>
      <w:r w:rsidR="002C710F" w:rsidRPr="00D95D10">
        <w:rPr>
          <w:rFonts w:eastAsia="Calibri"/>
        </w:rPr>
        <w:t>PORTAL</w:t>
      </w:r>
      <w:bookmarkEnd w:id="2"/>
    </w:p>
    <w:p w14:paraId="78BE2708" w14:textId="77777777" w:rsidR="00847678" w:rsidRPr="00196F5F" w:rsidRDefault="00847678" w:rsidP="00847678">
      <w:pPr>
        <w:rPr>
          <w:rFonts w:ascii="Times New Roman" w:hAnsi="Times New Roman"/>
        </w:rPr>
      </w:pPr>
    </w:p>
    <w:p w14:paraId="4B330EF9" w14:textId="264E20AD" w:rsidR="000A3EF9" w:rsidRPr="001E63CC" w:rsidRDefault="000A3EF9" w:rsidP="00D95D10">
      <w:pPr>
        <w:rPr>
          <w:rFonts w:ascii="Segoe UI" w:hAnsi="Segoe UI" w:cs="Segoe UI"/>
        </w:rPr>
      </w:pPr>
      <w:r w:rsidRPr="001E63CC">
        <w:rPr>
          <w:rFonts w:ascii="Segoe UI" w:hAnsi="Segoe UI" w:cs="Segoe UI"/>
          <w:b/>
          <w:bCs/>
        </w:rPr>
        <w:t xml:space="preserve">Online </w:t>
      </w:r>
      <w:r w:rsidR="003F2F79" w:rsidRPr="001E63CC">
        <w:rPr>
          <w:rFonts w:ascii="Segoe UI" w:hAnsi="Segoe UI" w:cs="Segoe UI"/>
          <w:b/>
          <w:bCs/>
        </w:rPr>
        <w:t>M</w:t>
      </w:r>
      <w:r w:rsidRPr="001E63CC">
        <w:rPr>
          <w:rFonts w:ascii="Segoe UI" w:hAnsi="Segoe UI" w:cs="Segoe UI"/>
          <w:b/>
          <w:bCs/>
        </w:rPr>
        <w:t xml:space="preserve">ock </w:t>
      </w:r>
      <w:r w:rsidRPr="001E63CC">
        <w:rPr>
          <w:rFonts w:ascii="Segoe UI" w:hAnsi="Segoe UI" w:cs="Segoe UI"/>
        </w:rPr>
        <w:t>tests have become increasingly popular as a means of helping students and job seekers prepare for competitive exams. There are several reasons why online mock tests are useful:</w:t>
      </w:r>
    </w:p>
    <w:p w14:paraId="7FD917F6" w14:textId="75EDDD7A" w:rsidR="003F2F79" w:rsidRPr="001E63CC" w:rsidRDefault="000A3EF9">
      <w:pPr>
        <w:pStyle w:val="ListParagraph"/>
        <w:numPr>
          <w:ilvl w:val="0"/>
          <w:numId w:val="30"/>
        </w:numPr>
        <w:rPr>
          <w:rFonts w:ascii="Segoe UI" w:hAnsi="Segoe UI" w:cs="Segoe UI"/>
          <w:sz w:val="22"/>
          <w:szCs w:val="22"/>
        </w:rPr>
      </w:pPr>
      <w:r w:rsidRPr="001E63CC">
        <w:rPr>
          <w:rFonts w:ascii="Segoe UI" w:hAnsi="Segoe UI" w:cs="Segoe UI"/>
          <w:sz w:val="22"/>
          <w:szCs w:val="22"/>
        </w:rPr>
        <w:t>Simulates the actual exam environment: Online mock tests simulate the actual exam environment, which can help users become familiar with the types of questions, time limits, and overall structure of the exam. This can help users reduce exam anxiety and perform better on the actual exam.</w:t>
      </w:r>
    </w:p>
    <w:p w14:paraId="2723ABF5" w14:textId="0264F3E9" w:rsidR="003F2F79" w:rsidRPr="001E63CC" w:rsidRDefault="000A3EF9">
      <w:pPr>
        <w:pStyle w:val="ListParagraph"/>
        <w:numPr>
          <w:ilvl w:val="0"/>
          <w:numId w:val="30"/>
        </w:numPr>
        <w:rPr>
          <w:rFonts w:ascii="Segoe UI" w:hAnsi="Segoe UI" w:cs="Segoe UI"/>
          <w:sz w:val="22"/>
          <w:szCs w:val="22"/>
        </w:rPr>
      </w:pPr>
      <w:r w:rsidRPr="001E63CC">
        <w:rPr>
          <w:rFonts w:ascii="Segoe UI" w:hAnsi="Segoe UI" w:cs="Segoe UI"/>
          <w:sz w:val="22"/>
          <w:szCs w:val="22"/>
        </w:rPr>
        <w:t xml:space="preserve">Provides instant feedback: Online mock tests provide instant feedback to users, allowing them to see which questions they answered correctly and incorrectly. This </w:t>
      </w:r>
      <w:r w:rsidRPr="001E63CC">
        <w:rPr>
          <w:rFonts w:ascii="Segoe UI" w:hAnsi="Segoe UI" w:cs="Segoe UI"/>
          <w:sz w:val="22"/>
          <w:szCs w:val="22"/>
        </w:rPr>
        <w:lastRenderedPageBreak/>
        <w:t>can help users identify their strengths and weaknesses and focus their study efforts accordingly.</w:t>
      </w:r>
    </w:p>
    <w:p w14:paraId="5B8EC388" w14:textId="57E835CE" w:rsidR="000A3EF9" w:rsidRPr="001E63CC" w:rsidRDefault="000A3EF9">
      <w:pPr>
        <w:pStyle w:val="ListParagraph"/>
        <w:numPr>
          <w:ilvl w:val="0"/>
          <w:numId w:val="30"/>
        </w:numPr>
        <w:rPr>
          <w:rFonts w:ascii="Segoe UI" w:hAnsi="Segoe UI" w:cs="Segoe UI"/>
          <w:sz w:val="22"/>
          <w:szCs w:val="22"/>
        </w:rPr>
      </w:pPr>
      <w:r w:rsidRPr="001E63CC">
        <w:rPr>
          <w:rFonts w:ascii="Segoe UI" w:hAnsi="Segoe UI" w:cs="Segoe UI"/>
          <w:sz w:val="22"/>
          <w:szCs w:val="22"/>
        </w:rPr>
        <w:t>Saves time and effort: Online mock tests can save users time and effort by providing a convenient and efficient way to prepare for exams. Users can take mock tests at any time and from anywhere, without having to travel to a physical testing center.</w:t>
      </w:r>
    </w:p>
    <w:p w14:paraId="58340BF1" w14:textId="6AA85C42" w:rsidR="003F2F79" w:rsidRPr="001E63CC" w:rsidRDefault="000A3EF9">
      <w:pPr>
        <w:pStyle w:val="ListParagraph"/>
        <w:numPr>
          <w:ilvl w:val="0"/>
          <w:numId w:val="30"/>
        </w:numPr>
        <w:rPr>
          <w:rFonts w:ascii="Segoe UI" w:hAnsi="Segoe UI" w:cs="Segoe UI"/>
          <w:sz w:val="22"/>
          <w:szCs w:val="22"/>
        </w:rPr>
      </w:pPr>
      <w:r w:rsidRPr="001E63CC">
        <w:rPr>
          <w:rFonts w:ascii="Segoe UI" w:hAnsi="Segoe UI" w:cs="Segoe UI"/>
          <w:sz w:val="22"/>
          <w:szCs w:val="22"/>
        </w:rPr>
        <w:t>Cost-effective: Online mock tests can be more cost-effective than traditional exam preparation methods, such as attending coaching classes or purchasing study materials. This can make exam preparation more accessible to a wider range of users.</w:t>
      </w:r>
    </w:p>
    <w:p w14:paraId="548CC25D" w14:textId="4077C043" w:rsidR="00E775B0" w:rsidRDefault="000A3EF9">
      <w:pPr>
        <w:pStyle w:val="ListParagraph"/>
        <w:numPr>
          <w:ilvl w:val="0"/>
          <w:numId w:val="30"/>
        </w:numPr>
        <w:rPr>
          <w:rFonts w:ascii="Segoe UI" w:hAnsi="Segoe UI" w:cs="Segoe UI"/>
          <w:sz w:val="22"/>
          <w:szCs w:val="22"/>
        </w:rPr>
      </w:pPr>
      <w:r w:rsidRPr="001E63CC">
        <w:rPr>
          <w:rFonts w:ascii="Segoe UI" w:hAnsi="Segoe UI" w:cs="Segoe UI"/>
          <w:sz w:val="22"/>
          <w:szCs w:val="22"/>
        </w:rPr>
        <w:t>Increases confidence: Online mock tests can help users increase their confidence by providing them with a sense of familiarity and preparedness for the actual exam. This can help users perform better on the actual exam and achieve their goals.</w:t>
      </w:r>
    </w:p>
    <w:p w14:paraId="6E97F59A" w14:textId="56B608EF" w:rsidR="001E63CC" w:rsidRDefault="001E63CC" w:rsidP="001E63CC">
      <w:pPr>
        <w:rPr>
          <w:rFonts w:ascii="Segoe UI" w:hAnsi="Segoe UI" w:cs="Segoe UI"/>
        </w:rPr>
      </w:pPr>
    </w:p>
    <w:p w14:paraId="2081998F" w14:textId="77777777" w:rsidR="001E63CC" w:rsidRPr="001E63CC" w:rsidRDefault="001E63CC" w:rsidP="001E63CC">
      <w:pPr>
        <w:rPr>
          <w:rFonts w:ascii="Segoe UI" w:hAnsi="Segoe UI" w:cs="Segoe UI"/>
        </w:rPr>
      </w:pPr>
    </w:p>
    <w:p w14:paraId="37094426" w14:textId="15064911" w:rsidR="00A0500D" w:rsidRDefault="00C41355" w:rsidP="001E63CC">
      <w:pPr>
        <w:pStyle w:val="Heading1"/>
        <w:jc w:val="center"/>
      </w:pPr>
      <w:bookmarkStart w:id="3" w:name="_Toc130744901"/>
      <w:r w:rsidRPr="001E63CC">
        <w:t>PROFILE OF THE PROBLEM</w:t>
      </w:r>
      <w:bookmarkEnd w:id="3"/>
    </w:p>
    <w:p w14:paraId="2D2DD48A" w14:textId="77777777" w:rsidR="001E63CC" w:rsidRPr="001E63CC" w:rsidRDefault="001E63CC" w:rsidP="001E63CC"/>
    <w:p w14:paraId="0DDE8160" w14:textId="2206A4A3" w:rsidR="003F2F79" w:rsidRPr="001E63CC" w:rsidRDefault="003F2F79">
      <w:pPr>
        <w:pStyle w:val="ListParagraph"/>
        <w:numPr>
          <w:ilvl w:val="0"/>
          <w:numId w:val="28"/>
        </w:numPr>
        <w:spacing w:line="360" w:lineRule="auto"/>
        <w:rPr>
          <w:rFonts w:ascii="Segoe UI" w:hAnsi="Segoe UI" w:cs="Segoe UI"/>
          <w:sz w:val="22"/>
          <w:szCs w:val="22"/>
        </w:rPr>
      </w:pPr>
      <w:r w:rsidRPr="001E63CC">
        <w:rPr>
          <w:rFonts w:ascii="Segoe UI" w:hAnsi="Segoe UI" w:cs="Segoe UI"/>
          <w:sz w:val="22"/>
          <w:szCs w:val="22"/>
        </w:rPr>
        <w:t>Context: The context of the problem could be the lack of accessible and affordable exam preparation resources for students and job seekers.</w:t>
      </w:r>
    </w:p>
    <w:p w14:paraId="2C15EA96" w14:textId="77777777" w:rsidR="003F2F79" w:rsidRPr="001E63CC" w:rsidRDefault="003F2F79">
      <w:pPr>
        <w:pStyle w:val="ListParagraph"/>
        <w:numPr>
          <w:ilvl w:val="0"/>
          <w:numId w:val="28"/>
        </w:numPr>
        <w:spacing w:line="360" w:lineRule="auto"/>
        <w:rPr>
          <w:rFonts w:ascii="Segoe UI" w:hAnsi="Segoe UI" w:cs="Segoe UI"/>
          <w:sz w:val="22"/>
          <w:szCs w:val="22"/>
        </w:rPr>
      </w:pPr>
      <w:r w:rsidRPr="001E63CC">
        <w:rPr>
          <w:rFonts w:ascii="Segoe UI" w:hAnsi="Segoe UI" w:cs="Segoe UI"/>
          <w:sz w:val="22"/>
          <w:szCs w:val="22"/>
        </w:rPr>
        <w:t>Scope: The scope of the problem could be the need for a platform that provides users with a simulated experience of the actual exam, including randomized tests and instant feedback.</w:t>
      </w:r>
    </w:p>
    <w:p w14:paraId="1E677545" w14:textId="64A04E0E" w:rsidR="003F2F79" w:rsidRPr="001E63CC" w:rsidRDefault="003F2F79">
      <w:pPr>
        <w:pStyle w:val="ListParagraph"/>
        <w:numPr>
          <w:ilvl w:val="0"/>
          <w:numId w:val="28"/>
        </w:numPr>
        <w:spacing w:line="360" w:lineRule="auto"/>
        <w:rPr>
          <w:rFonts w:ascii="Segoe UI" w:hAnsi="Segoe UI" w:cs="Segoe UI"/>
          <w:b/>
          <w:sz w:val="22"/>
          <w:szCs w:val="22"/>
          <w:u w:val="single"/>
        </w:rPr>
      </w:pPr>
      <w:r w:rsidRPr="001E63CC">
        <w:rPr>
          <w:rFonts w:ascii="Segoe UI" w:hAnsi="Segoe UI" w:cs="Segoe UI"/>
          <w:sz w:val="22"/>
          <w:szCs w:val="22"/>
        </w:rPr>
        <w:t>Impact: The impact of the problem could be that students and job seekers are not adequately prepared for competitive exams, which can have negative consequences such as reduced employment opportunities and limited career advancement. By providing an online mock test platform, the project aims to address this problem and help users achieve their goals.</w:t>
      </w:r>
    </w:p>
    <w:p w14:paraId="33B32561" w14:textId="129CD02C" w:rsidR="00E775B0" w:rsidRPr="003F2F79" w:rsidRDefault="003F2F79" w:rsidP="003F2F79">
      <w:pPr>
        <w:spacing w:after="0" w:line="240" w:lineRule="auto"/>
        <w:rPr>
          <w:b/>
          <w:u w:val="single"/>
        </w:rPr>
      </w:pPr>
      <w:r>
        <w:rPr>
          <w:b/>
          <w:u w:val="single"/>
        </w:rPr>
        <w:br w:type="page"/>
      </w:r>
    </w:p>
    <w:p w14:paraId="7AADB7FA" w14:textId="67B4482E" w:rsidR="00854AF5" w:rsidRDefault="009050CC" w:rsidP="001E63CC">
      <w:pPr>
        <w:pStyle w:val="Heading1"/>
        <w:jc w:val="center"/>
      </w:pPr>
      <w:bookmarkStart w:id="4" w:name="_Toc130744902"/>
      <w:r w:rsidRPr="001D5420">
        <w:lastRenderedPageBreak/>
        <w:t>STRUCTURE OF PROJECT</w:t>
      </w:r>
      <w:bookmarkEnd w:id="4"/>
    </w:p>
    <w:p w14:paraId="081E6F34" w14:textId="77777777" w:rsidR="003F2F79" w:rsidRPr="001D5420" w:rsidRDefault="003F2F79" w:rsidP="00854AF5">
      <w:pPr>
        <w:pStyle w:val="Title"/>
        <w:rPr>
          <w:rFonts w:ascii="Cambria" w:hAnsi="Cambria"/>
          <w:sz w:val="32"/>
          <w:szCs w:val="32"/>
        </w:rPr>
      </w:pPr>
    </w:p>
    <w:p w14:paraId="7577E56F" w14:textId="77777777" w:rsidR="009050CC" w:rsidRPr="001E63CC" w:rsidRDefault="009050CC">
      <w:pPr>
        <w:numPr>
          <w:ilvl w:val="0"/>
          <w:numId w:val="1"/>
        </w:numPr>
        <w:spacing w:after="0" w:line="360" w:lineRule="auto"/>
        <w:rPr>
          <w:rFonts w:ascii="Segoe UI" w:hAnsi="Segoe UI" w:cs="Segoe UI"/>
        </w:rPr>
      </w:pPr>
      <w:r w:rsidRPr="001E63CC">
        <w:rPr>
          <w:rFonts w:ascii="Segoe UI" w:hAnsi="Segoe UI" w:cs="Segoe UI"/>
        </w:rPr>
        <w:t>Before Login</w:t>
      </w:r>
    </w:p>
    <w:p w14:paraId="67B3BC4C" w14:textId="73EA89CB" w:rsidR="003F2F79" w:rsidRPr="001E63CC" w:rsidRDefault="003F2F79">
      <w:pPr>
        <w:numPr>
          <w:ilvl w:val="1"/>
          <w:numId w:val="1"/>
        </w:numPr>
        <w:spacing w:after="0" w:line="360" w:lineRule="auto"/>
        <w:rPr>
          <w:rFonts w:ascii="Segoe UI" w:hAnsi="Segoe UI" w:cs="Segoe UI"/>
        </w:rPr>
      </w:pPr>
      <w:r w:rsidRPr="001E63CC">
        <w:rPr>
          <w:rFonts w:ascii="Segoe UI" w:hAnsi="Segoe UI" w:cs="Segoe UI"/>
        </w:rPr>
        <w:t>Home Page</w:t>
      </w:r>
    </w:p>
    <w:p w14:paraId="13A9B7A8" w14:textId="07B51CCC" w:rsidR="009050CC" w:rsidRPr="001E63CC" w:rsidRDefault="009050CC">
      <w:pPr>
        <w:numPr>
          <w:ilvl w:val="1"/>
          <w:numId w:val="1"/>
        </w:numPr>
        <w:spacing w:after="0" w:line="360" w:lineRule="auto"/>
        <w:rPr>
          <w:rFonts w:ascii="Segoe UI" w:hAnsi="Segoe UI" w:cs="Segoe UI"/>
        </w:rPr>
      </w:pPr>
      <w:r w:rsidRPr="001E63CC">
        <w:rPr>
          <w:rFonts w:ascii="Segoe UI" w:hAnsi="Segoe UI" w:cs="Segoe UI"/>
        </w:rPr>
        <w:t>Login</w:t>
      </w:r>
    </w:p>
    <w:p w14:paraId="4A1E6EE3" w14:textId="69A666B5" w:rsidR="003F2F79" w:rsidRPr="001E63CC" w:rsidRDefault="003F2F79">
      <w:pPr>
        <w:numPr>
          <w:ilvl w:val="2"/>
          <w:numId w:val="1"/>
        </w:numPr>
        <w:spacing w:after="0" w:line="360" w:lineRule="auto"/>
        <w:rPr>
          <w:rFonts w:ascii="Segoe UI" w:hAnsi="Segoe UI" w:cs="Segoe UI"/>
        </w:rPr>
      </w:pPr>
      <w:r w:rsidRPr="001E63CC">
        <w:rPr>
          <w:rFonts w:ascii="Segoe UI" w:hAnsi="Segoe UI" w:cs="Segoe UI"/>
        </w:rPr>
        <w:t>User login</w:t>
      </w:r>
    </w:p>
    <w:p w14:paraId="2FBF2185" w14:textId="5201DFA1" w:rsidR="003F2F79" w:rsidRPr="001E63CC" w:rsidRDefault="003F2F79">
      <w:pPr>
        <w:numPr>
          <w:ilvl w:val="2"/>
          <w:numId w:val="1"/>
        </w:numPr>
        <w:spacing w:after="0" w:line="360" w:lineRule="auto"/>
        <w:rPr>
          <w:rFonts w:ascii="Segoe UI" w:hAnsi="Segoe UI" w:cs="Segoe UI"/>
        </w:rPr>
      </w:pPr>
      <w:r w:rsidRPr="001E63CC">
        <w:rPr>
          <w:rFonts w:ascii="Segoe UI" w:hAnsi="Segoe UI" w:cs="Segoe UI"/>
        </w:rPr>
        <w:t>Admin login</w:t>
      </w:r>
    </w:p>
    <w:p w14:paraId="70F763E5" w14:textId="77777777" w:rsidR="009050CC" w:rsidRPr="001E63CC" w:rsidRDefault="009050CC">
      <w:pPr>
        <w:numPr>
          <w:ilvl w:val="1"/>
          <w:numId w:val="1"/>
        </w:numPr>
        <w:spacing w:after="0" w:line="360" w:lineRule="auto"/>
        <w:rPr>
          <w:rFonts w:ascii="Segoe UI" w:hAnsi="Segoe UI" w:cs="Segoe UI"/>
        </w:rPr>
      </w:pPr>
      <w:r w:rsidRPr="001E63CC">
        <w:rPr>
          <w:rFonts w:ascii="Segoe UI" w:hAnsi="Segoe UI" w:cs="Segoe UI"/>
        </w:rPr>
        <w:t>Register</w:t>
      </w:r>
    </w:p>
    <w:p w14:paraId="0C8E1C0C" w14:textId="77777777" w:rsidR="003B44D2" w:rsidRPr="001E63CC" w:rsidRDefault="003B44D2">
      <w:pPr>
        <w:numPr>
          <w:ilvl w:val="0"/>
          <w:numId w:val="1"/>
        </w:numPr>
        <w:spacing w:after="0" w:line="360" w:lineRule="auto"/>
        <w:rPr>
          <w:rFonts w:ascii="Segoe UI" w:hAnsi="Segoe UI" w:cs="Segoe UI"/>
        </w:rPr>
      </w:pPr>
      <w:r w:rsidRPr="001E63CC">
        <w:rPr>
          <w:rFonts w:ascii="Segoe UI" w:hAnsi="Segoe UI" w:cs="Segoe UI"/>
        </w:rPr>
        <w:t>After User Login</w:t>
      </w:r>
    </w:p>
    <w:p w14:paraId="03B40A25" w14:textId="50DED7A9" w:rsidR="003B44D2" w:rsidRPr="001E63CC" w:rsidRDefault="003B44D2">
      <w:pPr>
        <w:numPr>
          <w:ilvl w:val="1"/>
          <w:numId w:val="1"/>
        </w:numPr>
        <w:spacing w:after="0" w:line="360" w:lineRule="auto"/>
        <w:rPr>
          <w:rFonts w:ascii="Segoe UI" w:hAnsi="Segoe UI" w:cs="Segoe UI"/>
        </w:rPr>
      </w:pPr>
      <w:r w:rsidRPr="001E63CC">
        <w:rPr>
          <w:rFonts w:ascii="Segoe UI" w:hAnsi="Segoe UI" w:cs="Segoe UI"/>
        </w:rPr>
        <w:t>Home Page</w:t>
      </w:r>
    </w:p>
    <w:p w14:paraId="373457FB" w14:textId="2EE0DE11" w:rsidR="009050CC" w:rsidRPr="001E63CC" w:rsidRDefault="003F2F79">
      <w:pPr>
        <w:numPr>
          <w:ilvl w:val="1"/>
          <w:numId w:val="1"/>
        </w:numPr>
        <w:spacing w:after="0" w:line="360" w:lineRule="auto"/>
        <w:rPr>
          <w:rFonts w:ascii="Segoe UI" w:hAnsi="Segoe UI" w:cs="Segoe UI"/>
        </w:rPr>
      </w:pPr>
      <w:r w:rsidRPr="001E63CC">
        <w:rPr>
          <w:rFonts w:ascii="Segoe UI" w:hAnsi="Segoe UI" w:cs="Segoe UI"/>
        </w:rPr>
        <w:t>Dashboard</w:t>
      </w:r>
    </w:p>
    <w:p w14:paraId="5BD1164F" w14:textId="428B0E6A" w:rsidR="009050CC" w:rsidRPr="001E63CC" w:rsidRDefault="003B44D2">
      <w:pPr>
        <w:numPr>
          <w:ilvl w:val="1"/>
          <w:numId w:val="1"/>
        </w:numPr>
        <w:spacing w:after="0" w:line="360" w:lineRule="auto"/>
        <w:rPr>
          <w:rFonts w:ascii="Segoe UI" w:hAnsi="Segoe UI" w:cs="Segoe UI"/>
        </w:rPr>
      </w:pPr>
      <w:r w:rsidRPr="001E63CC">
        <w:rPr>
          <w:rFonts w:ascii="Segoe UI" w:hAnsi="Segoe UI" w:cs="Segoe UI"/>
        </w:rPr>
        <w:t>Test Page</w:t>
      </w:r>
    </w:p>
    <w:p w14:paraId="32963296" w14:textId="0D86198F" w:rsidR="009050CC" w:rsidRPr="001E63CC" w:rsidRDefault="009050CC">
      <w:pPr>
        <w:numPr>
          <w:ilvl w:val="1"/>
          <w:numId w:val="1"/>
        </w:numPr>
        <w:spacing w:after="0" w:line="360" w:lineRule="auto"/>
        <w:rPr>
          <w:rFonts w:ascii="Segoe UI" w:hAnsi="Segoe UI" w:cs="Segoe UI"/>
        </w:rPr>
      </w:pPr>
      <w:r w:rsidRPr="001E63CC">
        <w:rPr>
          <w:rFonts w:ascii="Segoe UI" w:hAnsi="Segoe UI" w:cs="Segoe UI"/>
        </w:rPr>
        <w:t>Logout</w:t>
      </w:r>
      <w:r w:rsidR="003B44D2" w:rsidRPr="001E63CC">
        <w:rPr>
          <w:rFonts w:ascii="Segoe UI" w:hAnsi="Segoe UI" w:cs="Segoe UI"/>
        </w:rPr>
        <w:t xml:space="preserve"> </w:t>
      </w:r>
    </w:p>
    <w:p w14:paraId="471F7796" w14:textId="465BFEE6" w:rsidR="009050CC" w:rsidRPr="001E63CC" w:rsidRDefault="009050CC">
      <w:pPr>
        <w:numPr>
          <w:ilvl w:val="0"/>
          <w:numId w:val="1"/>
        </w:numPr>
        <w:spacing w:after="0" w:line="360" w:lineRule="auto"/>
        <w:rPr>
          <w:rFonts w:ascii="Segoe UI" w:hAnsi="Segoe UI" w:cs="Segoe UI"/>
        </w:rPr>
      </w:pPr>
      <w:r w:rsidRPr="001E63CC">
        <w:rPr>
          <w:rFonts w:ascii="Segoe UI" w:hAnsi="Segoe UI" w:cs="Segoe UI"/>
        </w:rPr>
        <w:t xml:space="preserve">After </w:t>
      </w:r>
      <w:r w:rsidR="003B44D2" w:rsidRPr="001E63CC">
        <w:rPr>
          <w:rFonts w:ascii="Segoe UI" w:hAnsi="Segoe UI" w:cs="Segoe UI"/>
        </w:rPr>
        <w:t>Admin</w:t>
      </w:r>
      <w:r w:rsidRPr="001E63CC">
        <w:rPr>
          <w:rFonts w:ascii="Segoe UI" w:hAnsi="Segoe UI" w:cs="Segoe UI"/>
        </w:rPr>
        <w:t xml:space="preserve"> Login</w:t>
      </w:r>
    </w:p>
    <w:p w14:paraId="04068EEB" w14:textId="77777777" w:rsidR="003B44D2" w:rsidRPr="001E63CC" w:rsidRDefault="003B44D2">
      <w:pPr>
        <w:numPr>
          <w:ilvl w:val="1"/>
          <w:numId w:val="1"/>
        </w:numPr>
        <w:spacing w:after="0" w:line="360" w:lineRule="auto"/>
        <w:rPr>
          <w:rFonts w:ascii="Segoe UI" w:hAnsi="Segoe UI" w:cs="Segoe UI"/>
        </w:rPr>
      </w:pPr>
      <w:r w:rsidRPr="001E63CC">
        <w:rPr>
          <w:rFonts w:ascii="Segoe UI" w:hAnsi="Segoe UI" w:cs="Segoe UI"/>
        </w:rPr>
        <w:t>Home Page</w:t>
      </w:r>
    </w:p>
    <w:p w14:paraId="0AA573D0" w14:textId="77777777" w:rsidR="003B44D2" w:rsidRPr="001E63CC" w:rsidRDefault="003B44D2">
      <w:pPr>
        <w:numPr>
          <w:ilvl w:val="1"/>
          <w:numId w:val="1"/>
        </w:numPr>
        <w:spacing w:after="0" w:line="360" w:lineRule="auto"/>
        <w:rPr>
          <w:rFonts w:ascii="Segoe UI" w:hAnsi="Segoe UI" w:cs="Segoe UI"/>
        </w:rPr>
      </w:pPr>
      <w:r w:rsidRPr="001E63CC">
        <w:rPr>
          <w:rFonts w:ascii="Segoe UI" w:hAnsi="Segoe UI" w:cs="Segoe UI"/>
        </w:rPr>
        <w:t>Dashboard</w:t>
      </w:r>
    </w:p>
    <w:p w14:paraId="0858AD03" w14:textId="02E2949E" w:rsidR="003B44D2" w:rsidRPr="001E63CC" w:rsidRDefault="003B44D2">
      <w:pPr>
        <w:numPr>
          <w:ilvl w:val="1"/>
          <w:numId w:val="1"/>
        </w:numPr>
        <w:spacing w:after="0" w:line="360" w:lineRule="auto"/>
        <w:rPr>
          <w:rFonts w:ascii="Segoe UI" w:hAnsi="Segoe UI" w:cs="Segoe UI"/>
        </w:rPr>
      </w:pPr>
      <w:r w:rsidRPr="001E63CC">
        <w:rPr>
          <w:rFonts w:ascii="Segoe UI" w:hAnsi="Segoe UI" w:cs="Segoe UI"/>
        </w:rPr>
        <w:t>Test Page</w:t>
      </w:r>
    </w:p>
    <w:p w14:paraId="496C21A7" w14:textId="25A558C4" w:rsidR="002C710F" w:rsidRPr="001E63CC" w:rsidRDefault="002C710F">
      <w:pPr>
        <w:numPr>
          <w:ilvl w:val="1"/>
          <w:numId w:val="1"/>
        </w:numPr>
        <w:spacing w:after="0" w:line="360" w:lineRule="auto"/>
        <w:rPr>
          <w:rFonts w:ascii="Segoe UI" w:hAnsi="Segoe UI" w:cs="Segoe UI"/>
        </w:rPr>
      </w:pPr>
      <w:r w:rsidRPr="001E63CC">
        <w:rPr>
          <w:rFonts w:ascii="Segoe UI" w:hAnsi="Segoe UI" w:cs="Segoe UI"/>
        </w:rPr>
        <w:t>Add Question Page</w:t>
      </w:r>
    </w:p>
    <w:p w14:paraId="790EC48E" w14:textId="3459542B" w:rsidR="003B44D2" w:rsidRPr="001E63CC" w:rsidRDefault="003B44D2">
      <w:pPr>
        <w:numPr>
          <w:ilvl w:val="1"/>
          <w:numId w:val="1"/>
        </w:numPr>
        <w:spacing w:after="0" w:line="360" w:lineRule="auto"/>
        <w:rPr>
          <w:rFonts w:ascii="Segoe UI" w:hAnsi="Segoe UI" w:cs="Segoe UI"/>
        </w:rPr>
      </w:pPr>
      <w:r w:rsidRPr="001E63CC">
        <w:rPr>
          <w:rFonts w:ascii="Segoe UI" w:hAnsi="Segoe UI" w:cs="Segoe UI"/>
        </w:rPr>
        <w:t xml:space="preserve">Logout </w:t>
      </w:r>
    </w:p>
    <w:p w14:paraId="0301AF68" w14:textId="72B2DFC7" w:rsidR="003B44D2" w:rsidRPr="00FB1534" w:rsidRDefault="003B44D2" w:rsidP="003B44D2">
      <w:pPr>
        <w:spacing w:after="0" w:line="240" w:lineRule="auto"/>
        <w:rPr>
          <w:rFonts w:ascii="Times New Roman" w:hAnsi="Times New Roman"/>
          <w:sz w:val="24"/>
          <w:szCs w:val="24"/>
        </w:rPr>
      </w:pPr>
      <w:r>
        <w:rPr>
          <w:rFonts w:ascii="Times New Roman" w:hAnsi="Times New Roman"/>
          <w:sz w:val="24"/>
          <w:szCs w:val="24"/>
        </w:rPr>
        <w:br w:type="page"/>
      </w:r>
    </w:p>
    <w:p w14:paraId="34B7FE15" w14:textId="464A359D" w:rsidR="00854AF5" w:rsidRDefault="00854AF5" w:rsidP="001E63CC">
      <w:pPr>
        <w:pStyle w:val="Heading1"/>
        <w:jc w:val="center"/>
      </w:pPr>
      <w:bookmarkStart w:id="5" w:name="_Toc130744903"/>
      <w:r w:rsidRPr="00530EEC">
        <w:lastRenderedPageBreak/>
        <w:t>SOFTWARE DEVELOPMENT LIFE CYCLE</w:t>
      </w:r>
      <w:bookmarkEnd w:id="5"/>
    </w:p>
    <w:p w14:paraId="27F7AF70" w14:textId="77777777" w:rsidR="001E63CC" w:rsidRPr="001E63CC" w:rsidRDefault="001E63CC" w:rsidP="001E63CC"/>
    <w:p w14:paraId="119B422D" w14:textId="77777777" w:rsidR="00854AF5" w:rsidRPr="001E63CC" w:rsidRDefault="00854AF5" w:rsidP="00854AF5">
      <w:pPr>
        <w:ind w:firstLine="720"/>
        <w:jc w:val="both"/>
        <w:rPr>
          <w:rFonts w:ascii="Segoe UI" w:eastAsia="Times New Roman" w:hAnsi="Segoe UI" w:cs="Segoe UI"/>
        </w:rPr>
      </w:pPr>
      <w:r w:rsidRPr="001E63CC">
        <w:rPr>
          <w:rFonts w:ascii="Segoe UI" w:eastAsia="Times New Roman" w:hAnsi="Segoe UI" w:cs="Segoe UI"/>
        </w:rPr>
        <w:t xml:space="preserve">The software development life cycle, as outlined by Edward Yourdon in his book Modern Structured Analysis (1989) has been followed in this project with minor modifications. The modified life cycle is shown </w:t>
      </w:r>
      <w:proofErr w:type="gramStart"/>
      <w:r w:rsidRPr="001E63CC">
        <w:rPr>
          <w:rFonts w:ascii="Segoe UI" w:eastAsia="Times New Roman" w:hAnsi="Segoe UI" w:cs="Segoe UI"/>
        </w:rPr>
        <w:t>overleaf:-</w:t>
      </w:r>
      <w:proofErr w:type="gramEnd"/>
    </w:p>
    <w:p w14:paraId="03757CE8" w14:textId="21888E51" w:rsidR="00854AF5" w:rsidRDefault="00854AF5" w:rsidP="001E63CC">
      <w:pPr>
        <w:jc w:val="both"/>
        <w:rPr>
          <w:rFonts w:ascii="Segoe UI" w:hAnsi="Segoe UI" w:cs="Segoe UI"/>
        </w:rPr>
      </w:pPr>
      <w:r w:rsidRPr="001E63CC">
        <w:rPr>
          <w:rFonts w:ascii="Segoe UI" w:hAnsi="Segoe UI" w:cs="Segoe UI"/>
        </w:rPr>
        <w:t>The activities in the life cycle are explained in brief below:</w:t>
      </w:r>
    </w:p>
    <w:p w14:paraId="0EC87E83" w14:textId="77777777" w:rsidR="001E63CC" w:rsidRPr="001E63CC" w:rsidRDefault="001E63CC" w:rsidP="001E63CC">
      <w:pPr>
        <w:jc w:val="both"/>
        <w:rPr>
          <w:rFonts w:ascii="Segoe UI" w:hAnsi="Segoe UI" w:cs="Segoe UI"/>
        </w:rPr>
      </w:pPr>
    </w:p>
    <w:p w14:paraId="4D458E06" w14:textId="77777777" w:rsidR="00854AF5" w:rsidRPr="001E63CC" w:rsidRDefault="00854AF5" w:rsidP="001E63CC">
      <w:pPr>
        <w:pStyle w:val="Heading2"/>
        <w:rPr>
          <w:rFonts w:eastAsia="Calibri"/>
        </w:rPr>
      </w:pPr>
      <w:bookmarkStart w:id="6" w:name="_Toc130744904"/>
      <w:r w:rsidRPr="001E63CC">
        <w:rPr>
          <w:rFonts w:eastAsia="Calibri"/>
        </w:rPr>
        <w:t>1) SURVEY PROJECT SCOPE AND FEASIBILITY</w:t>
      </w:r>
      <w:bookmarkEnd w:id="6"/>
    </w:p>
    <w:p w14:paraId="0066496F" w14:textId="77777777" w:rsidR="00854AF5" w:rsidRPr="001E63CC" w:rsidRDefault="00854AF5" w:rsidP="00854AF5">
      <w:pPr>
        <w:pStyle w:val="BodyText"/>
        <w:ind w:firstLine="720"/>
        <w:jc w:val="both"/>
        <w:rPr>
          <w:rFonts w:ascii="Segoe UI" w:hAnsi="Segoe UI" w:cs="Segoe UI"/>
          <w:sz w:val="22"/>
          <w:szCs w:val="22"/>
        </w:rPr>
      </w:pPr>
      <w:r w:rsidRPr="001E63CC">
        <w:rPr>
          <w:rFonts w:ascii="Segoe UI" w:hAnsi="Segoe UI" w:cs="Segoe UI"/>
          <w:sz w:val="22"/>
          <w:szCs w:val="22"/>
        </w:rPr>
        <w:t>This activity is also known as the feasibility study. It begins with a request from the user for a new system. It involves the following:</w:t>
      </w:r>
    </w:p>
    <w:p w14:paraId="6F1BE536" w14:textId="77777777" w:rsidR="00854AF5" w:rsidRPr="001E63CC" w:rsidRDefault="00854AF5">
      <w:pPr>
        <w:numPr>
          <w:ilvl w:val="0"/>
          <w:numId w:val="3"/>
        </w:numPr>
        <w:spacing w:after="0" w:line="240" w:lineRule="auto"/>
        <w:jc w:val="both"/>
        <w:rPr>
          <w:rFonts w:ascii="Segoe UI" w:hAnsi="Segoe UI" w:cs="Segoe UI"/>
          <w:color w:val="000000"/>
        </w:rPr>
      </w:pPr>
      <w:r w:rsidRPr="001E63CC">
        <w:rPr>
          <w:rFonts w:ascii="Segoe UI" w:hAnsi="Segoe UI" w:cs="Segoe UI"/>
          <w:color w:val="000000"/>
        </w:rPr>
        <w:t>Identify the responsible user for a new system</w:t>
      </w:r>
    </w:p>
    <w:p w14:paraId="1C354A2C" w14:textId="77777777" w:rsidR="00854AF5" w:rsidRPr="001E63CC" w:rsidRDefault="00854AF5">
      <w:pPr>
        <w:numPr>
          <w:ilvl w:val="0"/>
          <w:numId w:val="3"/>
        </w:numPr>
        <w:spacing w:after="0" w:line="240" w:lineRule="auto"/>
        <w:jc w:val="both"/>
        <w:rPr>
          <w:rFonts w:ascii="Segoe UI" w:hAnsi="Segoe UI" w:cs="Segoe UI"/>
          <w:color w:val="000000"/>
        </w:rPr>
      </w:pPr>
      <w:r w:rsidRPr="001E63CC">
        <w:rPr>
          <w:rFonts w:ascii="Segoe UI" w:hAnsi="Segoe UI" w:cs="Segoe UI"/>
          <w:color w:val="000000"/>
        </w:rPr>
        <w:t>Clarify the user request</w:t>
      </w:r>
    </w:p>
    <w:p w14:paraId="436B3E18" w14:textId="77777777" w:rsidR="00854AF5" w:rsidRPr="001E63CC" w:rsidRDefault="00854AF5">
      <w:pPr>
        <w:numPr>
          <w:ilvl w:val="0"/>
          <w:numId w:val="3"/>
        </w:numPr>
        <w:spacing w:after="0" w:line="240" w:lineRule="auto"/>
        <w:jc w:val="both"/>
        <w:rPr>
          <w:rFonts w:ascii="Segoe UI" w:hAnsi="Segoe UI" w:cs="Segoe UI"/>
          <w:color w:val="000000"/>
        </w:rPr>
      </w:pPr>
      <w:r w:rsidRPr="001E63CC">
        <w:rPr>
          <w:rFonts w:ascii="Segoe UI" w:hAnsi="Segoe UI" w:cs="Segoe UI"/>
          <w:color w:val="000000"/>
        </w:rPr>
        <w:t>Identify deficiencies in the current system</w:t>
      </w:r>
    </w:p>
    <w:p w14:paraId="0439FCD5" w14:textId="77777777" w:rsidR="00854AF5" w:rsidRPr="001E63CC" w:rsidRDefault="00854AF5">
      <w:pPr>
        <w:numPr>
          <w:ilvl w:val="0"/>
          <w:numId w:val="3"/>
        </w:numPr>
        <w:spacing w:after="0" w:line="240" w:lineRule="auto"/>
        <w:jc w:val="both"/>
        <w:rPr>
          <w:rFonts w:ascii="Segoe UI" w:hAnsi="Segoe UI" w:cs="Segoe UI"/>
          <w:color w:val="000000"/>
        </w:rPr>
      </w:pPr>
      <w:r w:rsidRPr="001E63CC">
        <w:rPr>
          <w:rFonts w:ascii="Segoe UI" w:hAnsi="Segoe UI" w:cs="Segoe UI"/>
          <w:color w:val="000000"/>
        </w:rPr>
        <w:t>Establish goals and objectives for the new system</w:t>
      </w:r>
    </w:p>
    <w:p w14:paraId="3FA53040" w14:textId="77777777" w:rsidR="00854AF5" w:rsidRPr="001E63CC" w:rsidRDefault="00854AF5">
      <w:pPr>
        <w:numPr>
          <w:ilvl w:val="0"/>
          <w:numId w:val="3"/>
        </w:numPr>
        <w:spacing w:after="0" w:line="240" w:lineRule="auto"/>
        <w:jc w:val="both"/>
        <w:rPr>
          <w:rFonts w:ascii="Segoe UI" w:hAnsi="Segoe UI" w:cs="Segoe UI"/>
          <w:color w:val="000000"/>
        </w:rPr>
      </w:pPr>
      <w:r w:rsidRPr="001E63CC">
        <w:rPr>
          <w:rFonts w:ascii="Segoe UI" w:hAnsi="Segoe UI" w:cs="Segoe UI"/>
        </w:rPr>
        <w:t>Determine the feasibility for the new system</w:t>
      </w:r>
    </w:p>
    <w:p w14:paraId="0359A9F4" w14:textId="5126D4F1" w:rsidR="00854AF5" w:rsidRDefault="00854AF5">
      <w:pPr>
        <w:numPr>
          <w:ilvl w:val="0"/>
          <w:numId w:val="3"/>
        </w:numPr>
        <w:spacing w:after="0" w:line="240" w:lineRule="auto"/>
        <w:jc w:val="both"/>
        <w:rPr>
          <w:rFonts w:ascii="Segoe UI" w:hAnsi="Segoe UI" w:cs="Segoe UI"/>
          <w:color w:val="000000"/>
        </w:rPr>
      </w:pPr>
      <w:r w:rsidRPr="001E63CC">
        <w:rPr>
          <w:rFonts w:ascii="Segoe UI" w:hAnsi="Segoe UI" w:cs="Segoe UI"/>
          <w:color w:val="000000"/>
        </w:rPr>
        <w:t>Prepare a project charter that will be used to guide the remainder of the Project</w:t>
      </w:r>
    </w:p>
    <w:p w14:paraId="59C4086D" w14:textId="77777777" w:rsidR="001E63CC" w:rsidRPr="001E63CC" w:rsidRDefault="001E63CC" w:rsidP="001E63CC">
      <w:pPr>
        <w:spacing w:after="0" w:line="240" w:lineRule="auto"/>
        <w:jc w:val="both"/>
        <w:rPr>
          <w:rFonts w:ascii="Segoe UI" w:hAnsi="Segoe UI" w:cs="Segoe UI"/>
          <w:color w:val="000000"/>
        </w:rPr>
      </w:pPr>
    </w:p>
    <w:p w14:paraId="21D9B87B" w14:textId="77777777" w:rsidR="00854AF5" w:rsidRPr="001E63CC" w:rsidRDefault="00854AF5" w:rsidP="001E63CC">
      <w:pPr>
        <w:pStyle w:val="Heading2"/>
        <w:rPr>
          <w:rFonts w:eastAsia="Calibri"/>
        </w:rPr>
      </w:pPr>
      <w:bookmarkStart w:id="7" w:name="_Toc130744905"/>
      <w:r w:rsidRPr="001E63CC">
        <w:rPr>
          <w:rFonts w:eastAsia="Calibri"/>
        </w:rPr>
        <w:t>2) SYSTEMS ANALYSIS</w:t>
      </w:r>
      <w:bookmarkEnd w:id="7"/>
    </w:p>
    <w:p w14:paraId="3886FB0F" w14:textId="77777777" w:rsidR="00854AF5" w:rsidRPr="001E63CC" w:rsidRDefault="00854AF5" w:rsidP="00854AF5">
      <w:pPr>
        <w:pStyle w:val="BodyTextIndent"/>
        <w:ind w:left="0" w:firstLine="720"/>
        <w:jc w:val="both"/>
        <w:rPr>
          <w:rFonts w:ascii="Segoe UI" w:hAnsi="Segoe UI" w:cs="Segoe UI"/>
          <w:sz w:val="22"/>
          <w:szCs w:val="22"/>
        </w:rPr>
      </w:pPr>
      <w:r w:rsidRPr="001E63CC">
        <w:rPr>
          <w:rFonts w:ascii="Segoe UI" w:hAnsi="Segoe UI" w:cs="Segoe UI"/>
          <w:sz w:val="22"/>
          <w:szCs w:val="22"/>
        </w:rPr>
        <w:t xml:space="preserve">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 The structured system specification will be called the essential model (also </w:t>
      </w:r>
      <w:proofErr w:type="spellStart"/>
      <w:r w:rsidRPr="001E63CC">
        <w:rPr>
          <w:rFonts w:ascii="Segoe UI" w:hAnsi="Segoe UI" w:cs="Segoe UI"/>
          <w:sz w:val="22"/>
          <w:szCs w:val="22"/>
        </w:rPr>
        <w:t>know</w:t>
      </w:r>
      <w:proofErr w:type="spellEnd"/>
      <w:r w:rsidRPr="001E63CC">
        <w:rPr>
          <w:rFonts w:ascii="Segoe UI" w:hAnsi="Segoe UI" w:cs="Segoe UI"/>
          <w:sz w:val="22"/>
          <w:szCs w:val="22"/>
        </w:rPr>
        <w:t xml:space="preserve"> as logical model).</w:t>
      </w:r>
    </w:p>
    <w:p w14:paraId="2D5A4704" w14:textId="77777777" w:rsidR="00854AF5" w:rsidRPr="001E63CC" w:rsidRDefault="00854AF5" w:rsidP="00854AF5">
      <w:pPr>
        <w:pStyle w:val="BodyTextIndent"/>
        <w:ind w:left="0" w:firstLine="720"/>
        <w:jc w:val="both"/>
        <w:rPr>
          <w:rFonts w:ascii="Segoe UI" w:hAnsi="Segoe UI" w:cs="Segoe UI"/>
          <w:sz w:val="22"/>
          <w:szCs w:val="22"/>
        </w:rPr>
      </w:pPr>
      <w:r w:rsidRPr="001E63CC">
        <w:rPr>
          <w:rFonts w:ascii="Segoe UI" w:hAnsi="Segoe UI" w:cs="Segoe UI"/>
          <w:sz w:val="22"/>
          <w:szCs w:val="22"/>
        </w:rPr>
        <w:t xml:space="preserve">The essential model may itself consist of multiple models, modeling different aspect of the system. The data flow diagrams may model the data and </w:t>
      </w:r>
      <w:proofErr w:type="gramStart"/>
      <w:r w:rsidRPr="001E63CC">
        <w:rPr>
          <w:rFonts w:ascii="Segoe UI" w:hAnsi="Segoe UI" w:cs="Segoe UI"/>
          <w:sz w:val="22"/>
          <w:szCs w:val="22"/>
        </w:rPr>
        <w:t>there</w:t>
      </w:r>
      <w:proofErr w:type="gramEnd"/>
      <w:r w:rsidRPr="001E63CC">
        <w:rPr>
          <w:rFonts w:ascii="Segoe UI" w:hAnsi="Segoe UI" w:cs="Segoe UI"/>
          <w:sz w:val="22"/>
          <w:szCs w:val="22"/>
        </w:rPr>
        <w:t xml:space="preserve"> relationships and the state transition diagram may model time dependent behavior of the system. The essential model thus consists of the following.</w:t>
      </w:r>
    </w:p>
    <w:p w14:paraId="7B6332C0" w14:textId="77777777" w:rsidR="00854AF5" w:rsidRPr="001E63CC" w:rsidRDefault="00854AF5">
      <w:pPr>
        <w:numPr>
          <w:ilvl w:val="0"/>
          <w:numId w:val="4"/>
        </w:numPr>
        <w:spacing w:after="0" w:line="240" w:lineRule="auto"/>
        <w:jc w:val="both"/>
        <w:rPr>
          <w:rFonts w:ascii="Segoe UI" w:hAnsi="Segoe UI" w:cs="Segoe UI"/>
          <w:color w:val="000000"/>
        </w:rPr>
      </w:pPr>
      <w:r w:rsidRPr="001E63CC">
        <w:rPr>
          <w:rFonts w:ascii="Segoe UI" w:hAnsi="Segoe UI" w:cs="Segoe UI"/>
          <w:color w:val="000000"/>
        </w:rPr>
        <w:t>Context diagram</w:t>
      </w:r>
    </w:p>
    <w:p w14:paraId="279EE8D6" w14:textId="77777777" w:rsidR="00854AF5" w:rsidRPr="001E63CC" w:rsidRDefault="00854AF5">
      <w:pPr>
        <w:numPr>
          <w:ilvl w:val="0"/>
          <w:numId w:val="4"/>
        </w:numPr>
        <w:spacing w:after="0" w:line="240" w:lineRule="auto"/>
        <w:jc w:val="both"/>
        <w:rPr>
          <w:rFonts w:ascii="Segoe UI" w:hAnsi="Segoe UI" w:cs="Segoe UI"/>
          <w:color w:val="000000"/>
        </w:rPr>
      </w:pPr>
      <w:r w:rsidRPr="001E63CC">
        <w:rPr>
          <w:rFonts w:ascii="Segoe UI" w:hAnsi="Segoe UI" w:cs="Segoe UI"/>
          <w:color w:val="000000"/>
        </w:rPr>
        <w:t>Leveled data flow diagrams</w:t>
      </w:r>
    </w:p>
    <w:p w14:paraId="1657219A" w14:textId="77777777" w:rsidR="00854AF5" w:rsidRPr="001E63CC" w:rsidRDefault="00854AF5">
      <w:pPr>
        <w:numPr>
          <w:ilvl w:val="0"/>
          <w:numId w:val="4"/>
        </w:numPr>
        <w:spacing w:after="0" w:line="240" w:lineRule="auto"/>
        <w:jc w:val="both"/>
        <w:rPr>
          <w:rFonts w:ascii="Segoe UI" w:hAnsi="Segoe UI" w:cs="Segoe UI"/>
          <w:color w:val="000000"/>
        </w:rPr>
      </w:pPr>
      <w:r w:rsidRPr="001E63CC">
        <w:rPr>
          <w:rFonts w:ascii="Segoe UI" w:hAnsi="Segoe UI" w:cs="Segoe UI"/>
          <w:color w:val="000000"/>
        </w:rPr>
        <w:t>Process specification for elementary bubbles</w:t>
      </w:r>
    </w:p>
    <w:p w14:paraId="4488C81A" w14:textId="017F273A" w:rsidR="00854AF5" w:rsidRDefault="00854AF5">
      <w:pPr>
        <w:numPr>
          <w:ilvl w:val="0"/>
          <w:numId w:val="4"/>
        </w:numPr>
        <w:spacing w:after="0" w:line="240" w:lineRule="auto"/>
        <w:jc w:val="both"/>
        <w:rPr>
          <w:rFonts w:ascii="Segoe UI" w:hAnsi="Segoe UI" w:cs="Segoe UI"/>
          <w:color w:val="000000"/>
        </w:rPr>
      </w:pPr>
      <w:r w:rsidRPr="001E63CC">
        <w:rPr>
          <w:rFonts w:ascii="Segoe UI" w:hAnsi="Segoe UI" w:cs="Segoe UI"/>
          <w:color w:val="000000"/>
        </w:rPr>
        <w:t>Data dictionary for the flow and stores on the DFDs.</w:t>
      </w:r>
    </w:p>
    <w:p w14:paraId="061096BE" w14:textId="77777777" w:rsidR="001E63CC" w:rsidRPr="001E63CC" w:rsidRDefault="001E63CC" w:rsidP="001E63CC">
      <w:pPr>
        <w:spacing w:after="0" w:line="240" w:lineRule="auto"/>
        <w:jc w:val="both"/>
        <w:rPr>
          <w:rFonts w:ascii="Segoe UI" w:hAnsi="Segoe UI" w:cs="Segoe UI"/>
          <w:color w:val="000000"/>
        </w:rPr>
      </w:pPr>
    </w:p>
    <w:p w14:paraId="4E7174D9" w14:textId="77777777" w:rsidR="00854AF5" w:rsidRPr="001E63CC" w:rsidRDefault="00854AF5" w:rsidP="001E63CC">
      <w:pPr>
        <w:pStyle w:val="Heading2"/>
        <w:rPr>
          <w:rFonts w:eastAsia="Calibri"/>
        </w:rPr>
      </w:pPr>
      <w:bookmarkStart w:id="8" w:name="_Toc130744906"/>
      <w:r w:rsidRPr="001E63CC">
        <w:rPr>
          <w:rFonts w:eastAsia="Calibri"/>
        </w:rPr>
        <w:t>3) PRELIMINARY DESIGN</w:t>
      </w:r>
      <w:bookmarkEnd w:id="8"/>
    </w:p>
    <w:p w14:paraId="719C75C8" w14:textId="77777777" w:rsidR="00854AF5" w:rsidRPr="001E63CC" w:rsidRDefault="00854AF5" w:rsidP="00854AF5">
      <w:pPr>
        <w:pStyle w:val="BodyTextIndent"/>
        <w:tabs>
          <w:tab w:val="left" w:pos="90"/>
        </w:tabs>
        <w:ind w:left="0" w:firstLine="720"/>
        <w:jc w:val="both"/>
        <w:rPr>
          <w:rFonts w:ascii="Segoe UI" w:hAnsi="Segoe UI" w:cs="Segoe UI"/>
          <w:sz w:val="22"/>
          <w:szCs w:val="22"/>
        </w:rPr>
      </w:pPr>
      <w:r w:rsidRPr="001E63CC">
        <w:rPr>
          <w:rFonts w:ascii="Segoe UI" w:hAnsi="Segoe UI" w:cs="Segoe UI"/>
          <w:sz w:val="22"/>
          <w:szCs w:val="22"/>
        </w:rPr>
        <w:t xml:space="preserve">The activity deals with certain design issues, which are to be finalized in consultation with the user. The two most important design issues of relevance to the user are the automation boundary and the human –machine interface. The output of the activity is the user implementation model. The major part of the user implementation model is the </w:t>
      </w:r>
      <w:r w:rsidRPr="001E63CC">
        <w:rPr>
          <w:rFonts w:ascii="Segoe UI" w:hAnsi="Segoe UI" w:cs="Segoe UI"/>
          <w:sz w:val="22"/>
          <w:szCs w:val="22"/>
        </w:rPr>
        <w:lastRenderedPageBreak/>
        <w:t>specification for the user interface of the proposed system. The user implementation model is also referred to as the physical model of the proposed system. The user implementation model is also referred to as the physical model of the proposed system. The model, in addition to the essential model, defines the following for the proposed system:</w:t>
      </w:r>
    </w:p>
    <w:p w14:paraId="1A5F6867" w14:textId="77777777" w:rsidR="00854AF5" w:rsidRPr="001E63CC" w:rsidRDefault="00854AF5">
      <w:pPr>
        <w:numPr>
          <w:ilvl w:val="0"/>
          <w:numId w:val="5"/>
        </w:numPr>
        <w:spacing w:after="0" w:line="240" w:lineRule="auto"/>
        <w:rPr>
          <w:rFonts w:ascii="Segoe UI" w:hAnsi="Segoe UI" w:cs="Segoe UI"/>
          <w:color w:val="000000"/>
        </w:rPr>
      </w:pPr>
      <w:r w:rsidRPr="001E63CC">
        <w:rPr>
          <w:rFonts w:ascii="Segoe UI" w:hAnsi="Segoe UI" w:cs="Segoe UI"/>
          <w:color w:val="000000"/>
        </w:rPr>
        <w:t>Automation boundary</w:t>
      </w:r>
    </w:p>
    <w:p w14:paraId="5934FCE0" w14:textId="77777777" w:rsidR="00854AF5" w:rsidRPr="001E63CC" w:rsidRDefault="00854AF5">
      <w:pPr>
        <w:numPr>
          <w:ilvl w:val="0"/>
          <w:numId w:val="5"/>
        </w:numPr>
        <w:spacing w:after="0" w:line="240" w:lineRule="auto"/>
        <w:rPr>
          <w:rFonts w:ascii="Segoe UI" w:hAnsi="Segoe UI" w:cs="Segoe UI"/>
          <w:color w:val="000000"/>
        </w:rPr>
      </w:pPr>
      <w:r w:rsidRPr="001E63CC">
        <w:rPr>
          <w:rFonts w:ascii="Segoe UI" w:hAnsi="Segoe UI" w:cs="Segoe UI"/>
          <w:color w:val="000000"/>
        </w:rPr>
        <w:t>Report layouts</w:t>
      </w:r>
    </w:p>
    <w:p w14:paraId="60D605D3" w14:textId="77777777" w:rsidR="00854AF5" w:rsidRPr="001E63CC" w:rsidRDefault="00854AF5">
      <w:pPr>
        <w:numPr>
          <w:ilvl w:val="0"/>
          <w:numId w:val="5"/>
        </w:numPr>
        <w:spacing w:after="0" w:line="240" w:lineRule="auto"/>
        <w:rPr>
          <w:rFonts w:ascii="Segoe UI" w:hAnsi="Segoe UI" w:cs="Segoe UI"/>
          <w:color w:val="000000"/>
        </w:rPr>
      </w:pPr>
      <w:r w:rsidRPr="001E63CC">
        <w:rPr>
          <w:rFonts w:ascii="Segoe UI" w:hAnsi="Segoe UI" w:cs="Segoe UI"/>
          <w:color w:val="000000"/>
        </w:rPr>
        <w:t>Layouts of the source documents</w:t>
      </w:r>
    </w:p>
    <w:p w14:paraId="0DAA5170" w14:textId="77777777" w:rsidR="00854AF5" w:rsidRPr="001E63CC" w:rsidRDefault="00854AF5">
      <w:pPr>
        <w:numPr>
          <w:ilvl w:val="0"/>
          <w:numId w:val="5"/>
        </w:numPr>
        <w:spacing w:after="0" w:line="240" w:lineRule="auto"/>
        <w:rPr>
          <w:rFonts w:ascii="Segoe UI" w:hAnsi="Segoe UI" w:cs="Segoe UI"/>
          <w:color w:val="000000"/>
        </w:rPr>
      </w:pPr>
      <w:r w:rsidRPr="001E63CC">
        <w:rPr>
          <w:rFonts w:ascii="Segoe UI" w:hAnsi="Segoe UI" w:cs="Segoe UI"/>
          <w:color w:val="000000"/>
        </w:rPr>
        <w:t>Screen layouts for the data entry forms</w:t>
      </w:r>
    </w:p>
    <w:p w14:paraId="7C5E508D" w14:textId="1E4FDBDA" w:rsidR="00854AF5" w:rsidRDefault="00854AF5">
      <w:pPr>
        <w:numPr>
          <w:ilvl w:val="0"/>
          <w:numId w:val="5"/>
        </w:numPr>
        <w:spacing w:after="0" w:line="240" w:lineRule="auto"/>
        <w:rPr>
          <w:rFonts w:ascii="Segoe UI" w:hAnsi="Segoe UI" w:cs="Segoe UI"/>
          <w:color w:val="000000"/>
        </w:rPr>
      </w:pPr>
      <w:r w:rsidRPr="001E63CC">
        <w:rPr>
          <w:rFonts w:ascii="Segoe UI" w:hAnsi="Segoe UI" w:cs="Segoe UI"/>
          <w:color w:val="000000"/>
        </w:rPr>
        <w:t>Menu</w:t>
      </w:r>
    </w:p>
    <w:p w14:paraId="78B20D83" w14:textId="77777777" w:rsidR="001E63CC" w:rsidRPr="001E63CC" w:rsidRDefault="001E63CC" w:rsidP="001E63CC">
      <w:pPr>
        <w:spacing w:after="0" w:line="240" w:lineRule="auto"/>
        <w:rPr>
          <w:rFonts w:ascii="Segoe UI" w:hAnsi="Segoe UI" w:cs="Segoe UI"/>
          <w:color w:val="000000"/>
        </w:rPr>
      </w:pPr>
    </w:p>
    <w:p w14:paraId="49452DAE" w14:textId="77777777" w:rsidR="00854AF5" w:rsidRPr="001E63CC" w:rsidRDefault="00854AF5" w:rsidP="001E63CC">
      <w:pPr>
        <w:pStyle w:val="Heading2"/>
        <w:rPr>
          <w:rFonts w:eastAsia="Calibri"/>
        </w:rPr>
      </w:pPr>
      <w:bookmarkStart w:id="9" w:name="_Toc130744907"/>
      <w:r w:rsidRPr="001E63CC">
        <w:rPr>
          <w:rFonts w:eastAsia="Calibri"/>
        </w:rPr>
        <w:t>4) SYSTEM DESIGN</w:t>
      </w:r>
      <w:bookmarkEnd w:id="9"/>
    </w:p>
    <w:p w14:paraId="7DF63ACF" w14:textId="77777777" w:rsidR="00854AF5" w:rsidRPr="001E63CC" w:rsidRDefault="00854AF5" w:rsidP="00854AF5">
      <w:pPr>
        <w:tabs>
          <w:tab w:val="left" w:pos="3600"/>
        </w:tabs>
        <w:ind w:firstLine="720"/>
        <w:jc w:val="both"/>
        <w:rPr>
          <w:rFonts w:ascii="Segoe UI" w:hAnsi="Segoe UI" w:cs="Segoe UI"/>
          <w:color w:val="000000"/>
        </w:rPr>
      </w:pPr>
      <w:r w:rsidRPr="001E63CC">
        <w:rPr>
          <w:rFonts w:ascii="Segoe UI" w:hAnsi="Segoe UI" w:cs="Segoe UI"/>
          <w:color w:val="000000"/>
        </w:rPr>
        <w:t>System design involves transformation of the user implementation model into software design. The design specification of the proposed system consists of the following:</w:t>
      </w:r>
    </w:p>
    <w:p w14:paraId="6A3B05CB" w14:textId="77777777" w:rsidR="00854AF5" w:rsidRPr="001E63CC" w:rsidRDefault="00854AF5">
      <w:pPr>
        <w:numPr>
          <w:ilvl w:val="0"/>
          <w:numId w:val="6"/>
        </w:numPr>
        <w:spacing w:after="0" w:line="240" w:lineRule="auto"/>
        <w:rPr>
          <w:rFonts w:ascii="Segoe UI" w:hAnsi="Segoe UI" w:cs="Segoe UI"/>
          <w:color w:val="000000"/>
        </w:rPr>
      </w:pPr>
      <w:r w:rsidRPr="001E63CC">
        <w:rPr>
          <w:rFonts w:ascii="Segoe UI" w:hAnsi="Segoe UI" w:cs="Segoe UI"/>
          <w:color w:val="000000"/>
        </w:rPr>
        <w:t>Database scheme</w:t>
      </w:r>
    </w:p>
    <w:p w14:paraId="755A1A7A" w14:textId="77777777" w:rsidR="00854AF5" w:rsidRPr="001E63CC" w:rsidRDefault="00854AF5">
      <w:pPr>
        <w:numPr>
          <w:ilvl w:val="0"/>
          <w:numId w:val="6"/>
        </w:numPr>
        <w:spacing w:after="0" w:line="240" w:lineRule="auto"/>
        <w:rPr>
          <w:rFonts w:ascii="Segoe UI" w:hAnsi="Segoe UI" w:cs="Segoe UI"/>
          <w:color w:val="000000"/>
        </w:rPr>
      </w:pPr>
      <w:r w:rsidRPr="001E63CC">
        <w:rPr>
          <w:rFonts w:ascii="Segoe UI" w:hAnsi="Segoe UI" w:cs="Segoe UI"/>
          <w:color w:val="000000"/>
        </w:rPr>
        <w:t>Structure charts</w:t>
      </w:r>
    </w:p>
    <w:p w14:paraId="53BCE6D0" w14:textId="7EBFD260" w:rsidR="00854AF5" w:rsidRDefault="00854AF5">
      <w:pPr>
        <w:numPr>
          <w:ilvl w:val="0"/>
          <w:numId w:val="6"/>
        </w:numPr>
        <w:spacing w:after="0" w:line="240" w:lineRule="auto"/>
        <w:rPr>
          <w:rFonts w:ascii="Segoe UI" w:hAnsi="Segoe UI" w:cs="Segoe UI"/>
          <w:color w:val="000000"/>
        </w:rPr>
      </w:pPr>
      <w:r w:rsidRPr="001E63CC">
        <w:rPr>
          <w:rFonts w:ascii="Segoe UI" w:hAnsi="Segoe UI" w:cs="Segoe UI"/>
          <w:color w:val="000000"/>
        </w:rPr>
        <w:t>Pseudo codes for the modules in structure charts</w:t>
      </w:r>
    </w:p>
    <w:p w14:paraId="1FF6A583" w14:textId="77777777" w:rsidR="001E63CC" w:rsidRPr="001E63CC" w:rsidRDefault="001E63CC" w:rsidP="001E63CC">
      <w:pPr>
        <w:spacing w:after="0" w:line="240" w:lineRule="auto"/>
        <w:rPr>
          <w:rFonts w:ascii="Segoe UI" w:hAnsi="Segoe UI" w:cs="Segoe UI"/>
          <w:color w:val="000000"/>
        </w:rPr>
      </w:pPr>
    </w:p>
    <w:p w14:paraId="10EFAC22" w14:textId="77777777" w:rsidR="00854AF5" w:rsidRPr="001E63CC" w:rsidRDefault="00854AF5" w:rsidP="001E63CC">
      <w:pPr>
        <w:pStyle w:val="Heading2"/>
        <w:rPr>
          <w:rFonts w:eastAsia="Calibri"/>
        </w:rPr>
      </w:pPr>
      <w:bookmarkStart w:id="10" w:name="_Toc130744908"/>
      <w:r w:rsidRPr="001E63CC">
        <w:rPr>
          <w:rFonts w:eastAsia="Calibri"/>
        </w:rPr>
        <w:t>5) IMPLEMENTATION</w:t>
      </w:r>
      <w:bookmarkEnd w:id="10"/>
    </w:p>
    <w:p w14:paraId="55AB3D69" w14:textId="77777777" w:rsidR="00854AF5" w:rsidRPr="001E63CC" w:rsidRDefault="00854AF5" w:rsidP="00854AF5">
      <w:pPr>
        <w:ind w:firstLine="720"/>
        <w:jc w:val="both"/>
        <w:rPr>
          <w:rFonts w:ascii="Segoe UI" w:hAnsi="Segoe UI" w:cs="Segoe UI"/>
          <w:color w:val="000000"/>
        </w:rPr>
      </w:pPr>
      <w:r w:rsidRPr="001E63CC">
        <w:rPr>
          <w:rFonts w:ascii="Segoe UI" w:hAnsi="Segoe UI" w:cs="Segoe UI"/>
          <w:color w:val="000000"/>
        </w:rPr>
        <w:t>This activity includes programming, testing and integration of modules into a progressively more complete system. Implementation is the process of collect all the required parts and assembles them into a major product.</w:t>
      </w:r>
    </w:p>
    <w:p w14:paraId="255FD3AA" w14:textId="77777777" w:rsidR="00854AF5" w:rsidRPr="00196F5F" w:rsidRDefault="00854AF5" w:rsidP="00854AF5">
      <w:pPr>
        <w:rPr>
          <w:rFonts w:ascii="Times New Roman" w:hAnsi="Times New Roman"/>
          <w:color w:val="000000"/>
          <w:sz w:val="24"/>
          <w:szCs w:val="28"/>
        </w:rPr>
      </w:pPr>
    </w:p>
    <w:p w14:paraId="6847F786" w14:textId="77777777" w:rsidR="00E830DC" w:rsidRPr="001E63CC" w:rsidRDefault="00854AF5" w:rsidP="001E63CC">
      <w:pPr>
        <w:pStyle w:val="Heading2"/>
        <w:rPr>
          <w:rFonts w:eastAsia="Calibri"/>
        </w:rPr>
      </w:pPr>
      <w:bookmarkStart w:id="11" w:name="_Toc130744909"/>
      <w:r w:rsidRPr="001E63CC">
        <w:rPr>
          <w:rFonts w:eastAsia="Calibri"/>
        </w:rPr>
        <w:t>6) TEST GENERATION</w:t>
      </w:r>
      <w:bookmarkEnd w:id="11"/>
    </w:p>
    <w:p w14:paraId="2BEFB68F" w14:textId="4C6BA4F7" w:rsidR="00854AF5" w:rsidRPr="001E63CC" w:rsidRDefault="00854AF5" w:rsidP="00854AF5">
      <w:pPr>
        <w:ind w:firstLine="720"/>
        <w:jc w:val="both"/>
        <w:rPr>
          <w:rFonts w:ascii="Segoe UI" w:hAnsi="Segoe UI" w:cs="Segoe UI"/>
          <w:color w:val="000000"/>
        </w:rPr>
      </w:pPr>
      <w:r w:rsidRPr="001E63CC">
        <w:rPr>
          <w:rFonts w:ascii="Segoe UI" w:hAnsi="Segoe UI" w:cs="Segoe UI"/>
          <w:color w:val="000000"/>
        </w:rPr>
        <w:t xml:space="preserve">This activity generates a set of test data, which can be used to test the new system before accepting it. In the test generation </w:t>
      </w:r>
      <w:proofErr w:type="gramStart"/>
      <w:r w:rsidRPr="001E63CC">
        <w:rPr>
          <w:rFonts w:ascii="Segoe UI" w:hAnsi="Segoe UI" w:cs="Segoe UI"/>
          <w:color w:val="000000"/>
        </w:rPr>
        <w:t>phase</w:t>
      </w:r>
      <w:proofErr w:type="gramEnd"/>
      <w:r w:rsidRPr="001E63CC">
        <w:rPr>
          <w:rFonts w:ascii="Segoe UI" w:hAnsi="Segoe UI" w:cs="Segoe UI"/>
          <w:color w:val="000000"/>
        </w:rPr>
        <w:t xml:space="preserve"> all the parts are come which are to be tested to ensure that system does not produce any error. If there are some errors then we remove them and further it goes for accepting.</w:t>
      </w:r>
    </w:p>
    <w:p w14:paraId="5C887924" w14:textId="7A9C327E" w:rsidR="00B429A2" w:rsidRPr="00196F5F" w:rsidRDefault="00B429A2" w:rsidP="00B429A2">
      <w:pPr>
        <w:spacing w:after="0" w:line="240" w:lineRule="auto"/>
        <w:rPr>
          <w:rFonts w:ascii="Times New Roman" w:hAnsi="Times New Roman"/>
          <w:color w:val="000000"/>
          <w:sz w:val="24"/>
          <w:szCs w:val="28"/>
        </w:rPr>
      </w:pPr>
      <w:r>
        <w:rPr>
          <w:rFonts w:ascii="Times New Roman" w:hAnsi="Times New Roman"/>
          <w:color w:val="000000"/>
          <w:sz w:val="24"/>
          <w:szCs w:val="28"/>
        </w:rPr>
        <w:br w:type="page"/>
      </w:r>
    </w:p>
    <w:p w14:paraId="56775F8D" w14:textId="20366A65" w:rsidR="007C75FD" w:rsidRPr="0005645E" w:rsidRDefault="007C75FD" w:rsidP="00712F57">
      <w:pPr>
        <w:pStyle w:val="Heading1"/>
        <w:jc w:val="center"/>
      </w:pPr>
      <w:bookmarkStart w:id="12" w:name="_Toc130744910"/>
      <w:r w:rsidRPr="007C75FD">
        <w:lastRenderedPageBreak/>
        <w:t>PROBLEM ANALYSIS</w:t>
      </w:r>
      <w:r>
        <w:t>:</w:t>
      </w:r>
      <w:bookmarkEnd w:id="12"/>
    </w:p>
    <w:p w14:paraId="26D1DB8F" w14:textId="5BE0D417" w:rsidR="007C75FD" w:rsidRPr="007C75FD" w:rsidRDefault="007C75FD" w:rsidP="007C75FD">
      <w:pPr>
        <w:pStyle w:val="Heading2"/>
      </w:pPr>
      <w:bookmarkStart w:id="13" w:name="_Toc130744911"/>
      <w:r w:rsidRPr="007C75FD">
        <w:t>Product Definition</w:t>
      </w:r>
      <w:bookmarkEnd w:id="13"/>
    </w:p>
    <w:p w14:paraId="54FD8BBE" w14:textId="28BF6F6A" w:rsidR="007C75FD" w:rsidRDefault="007C75FD" w:rsidP="007C75FD">
      <w:pPr>
        <w:rPr>
          <w:rFonts w:ascii="Segoe UI" w:hAnsi="Segoe UI" w:cs="Segoe UI"/>
        </w:rPr>
      </w:pPr>
      <w:r w:rsidRPr="007C75FD">
        <w:rPr>
          <w:rFonts w:ascii="Segoe UI" w:hAnsi="Segoe UI" w:cs="Segoe UI"/>
        </w:rPr>
        <w:t>The Online Mock Test System is a computerized, web-based solution to provide students with a platform to practice and assess their knowledge and skills in various subjects. The system will allow students to take mock tests online, and receive immediate feedback on their performance. The system will also allow instructors to create and manage test content, monitor student performance, and generate reports on student progress.</w:t>
      </w:r>
    </w:p>
    <w:p w14:paraId="5321F63F" w14:textId="77777777" w:rsidR="007C75FD" w:rsidRPr="007C75FD" w:rsidRDefault="007C75FD" w:rsidP="007C75FD">
      <w:pPr>
        <w:rPr>
          <w:rFonts w:ascii="Segoe UI" w:hAnsi="Segoe UI" w:cs="Segoe UI"/>
        </w:rPr>
      </w:pPr>
    </w:p>
    <w:p w14:paraId="1DE6D191" w14:textId="77777777" w:rsidR="007C75FD" w:rsidRPr="007C75FD" w:rsidRDefault="007C75FD" w:rsidP="007C75FD">
      <w:pPr>
        <w:pStyle w:val="Heading2"/>
      </w:pPr>
      <w:bookmarkStart w:id="14" w:name="_Toc130744912"/>
      <w:r w:rsidRPr="007C75FD">
        <w:t>Feasibility Analysis</w:t>
      </w:r>
      <w:bookmarkEnd w:id="14"/>
    </w:p>
    <w:p w14:paraId="64C8D4D4" w14:textId="1DCF52E4" w:rsidR="007C75FD" w:rsidRDefault="007C75FD" w:rsidP="003E4DF6">
      <w:pPr>
        <w:rPr>
          <w:rFonts w:ascii="Segoe UI" w:hAnsi="Segoe UI" w:cs="Segoe UI"/>
        </w:rPr>
      </w:pPr>
      <w:r w:rsidRPr="007C75FD">
        <w:rPr>
          <w:rFonts w:ascii="Segoe UI" w:hAnsi="Segoe UI" w:cs="Segoe UI"/>
        </w:rPr>
        <w:t>The feasibility study of this project comprises the following:</w:t>
      </w:r>
    </w:p>
    <w:p w14:paraId="35ABBE42" w14:textId="77777777" w:rsidR="003E4DF6" w:rsidRPr="003E4DF6" w:rsidRDefault="003E4DF6" w:rsidP="003E4DF6">
      <w:pPr>
        <w:rPr>
          <w:rFonts w:ascii="Segoe UI" w:hAnsi="Segoe UI" w:cs="Segoe UI"/>
        </w:rPr>
      </w:pPr>
    </w:p>
    <w:p w14:paraId="0799BC1C" w14:textId="77777777" w:rsidR="007C75FD" w:rsidRPr="007C75FD" w:rsidRDefault="007C75FD" w:rsidP="007C75FD">
      <w:pPr>
        <w:pStyle w:val="Heading3"/>
      </w:pPr>
      <w:bookmarkStart w:id="15" w:name="_Toc130744913"/>
      <w:r w:rsidRPr="007C75FD">
        <w:t>Economic Feasibility</w:t>
      </w:r>
      <w:bookmarkEnd w:id="15"/>
    </w:p>
    <w:p w14:paraId="2DC77EFA" w14:textId="3CE89B0E" w:rsidR="007C75FD" w:rsidRPr="00C67076" w:rsidRDefault="007C75FD" w:rsidP="00C67076">
      <w:pPr>
        <w:rPr>
          <w:rFonts w:ascii="Segoe UI" w:hAnsi="Segoe UI" w:cs="Segoe UI"/>
        </w:rPr>
      </w:pPr>
      <w:r w:rsidRPr="007C75FD">
        <w:rPr>
          <w:rFonts w:ascii="Segoe UI" w:hAnsi="Segoe UI" w:cs="Segoe UI"/>
        </w:rPr>
        <w:t>The cost centers in the system development as well as operation are reasonable. The major cost centers can be the server hosting, domain registration, and the software required for coding. The software used for the development of the proposed system is HTML, CSS, JavaScript, and Node.js. The system can be easily accessed by students with internet connectivity.</w:t>
      </w:r>
    </w:p>
    <w:p w14:paraId="595F1635" w14:textId="77777777" w:rsidR="007C75FD" w:rsidRPr="007C75FD" w:rsidRDefault="007C75FD" w:rsidP="007C75FD">
      <w:pPr>
        <w:pStyle w:val="Heading3"/>
      </w:pPr>
      <w:bookmarkStart w:id="16" w:name="_Toc130744914"/>
      <w:r w:rsidRPr="007C75FD">
        <w:t>Technical Feasibility</w:t>
      </w:r>
      <w:bookmarkEnd w:id="16"/>
    </w:p>
    <w:p w14:paraId="54A8A138" w14:textId="42913962" w:rsidR="007C75FD" w:rsidRPr="00C67076" w:rsidRDefault="007C75FD" w:rsidP="00C67076">
      <w:pPr>
        <w:rPr>
          <w:rFonts w:ascii="Segoe UI" w:hAnsi="Segoe UI" w:cs="Segoe UI"/>
        </w:rPr>
      </w:pPr>
      <w:r w:rsidRPr="007C75FD">
        <w:rPr>
          <w:rFonts w:ascii="Segoe UI" w:hAnsi="Segoe UI" w:cs="Segoe UI"/>
        </w:rPr>
        <w:t xml:space="preserve">Technical feasibility centers on the current system and to what extent it can support the proposed system. It includes current computer system specifications such as hardware, software, etc. It also involves financial considerations to accommodate the technical enhancements. If the budget is a serious constraint, then the project is judged not feasible. The system is developed using HTML, CSS, JavaScript, and Node.js, which are widely used technologies for web development. The system is scalable and can handle </w:t>
      </w:r>
      <w:proofErr w:type="gramStart"/>
      <w:r w:rsidRPr="007C75FD">
        <w:rPr>
          <w:rFonts w:ascii="Segoe UI" w:hAnsi="Segoe UI" w:cs="Segoe UI"/>
        </w:rPr>
        <w:t>a large number of</w:t>
      </w:r>
      <w:proofErr w:type="gramEnd"/>
      <w:r w:rsidRPr="007C75FD">
        <w:rPr>
          <w:rFonts w:ascii="Segoe UI" w:hAnsi="Segoe UI" w:cs="Segoe UI"/>
        </w:rPr>
        <w:t xml:space="preserve"> users.</w:t>
      </w:r>
    </w:p>
    <w:p w14:paraId="643DD3AF" w14:textId="77777777" w:rsidR="007C75FD" w:rsidRPr="007C75FD" w:rsidRDefault="007C75FD" w:rsidP="007C75FD">
      <w:pPr>
        <w:pStyle w:val="Heading3"/>
      </w:pPr>
      <w:bookmarkStart w:id="17" w:name="_Toc130744915"/>
      <w:r w:rsidRPr="007C75FD">
        <w:t>Operational Feasibility</w:t>
      </w:r>
      <w:bookmarkEnd w:id="17"/>
    </w:p>
    <w:p w14:paraId="4C83C73D" w14:textId="0D05216C" w:rsidR="007C75FD" w:rsidRDefault="007C75FD" w:rsidP="007C75FD">
      <w:pPr>
        <w:rPr>
          <w:rFonts w:ascii="Segoe UI" w:hAnsi="Segoe UI" w:cs="Segoe UI"/>
        </w:rPr>
      </w:pPr>
      <w:r w:rsidRPr="007C75FD">
        <w:rPr>
          <w:rFonts w:ascii="Segoe UI" w:hAnsi="Segoe UI" w:cs="Segoe UI"/>
        </w:rPr>
        <w:t>In this, we determine what change will be brought into the system, new skills required, and other human organization and political aspects. The system is easy to use and can be accessed by students with basic knowledge of computers. The instructors can easily manage test content, monitor student performance, and generate reports.</w:t>
      </w:r>
    </w:p>
    <w:p w14:paraId="18DFF61E" w14:textId="77777777" w:rsidR="00C67076" w:rsidRPr="00C67076" w:rsidRDefault="00C67076" w:rsidP="007C75FD">
      <w:pPr>
        <w:rPr>
          <w:rFonts w:ascii="Segoe UI" w:hAnsi="Segoe UI" w:cs="Segoe UI"/>
        </w:rPr>
      </w:pPr>
    </w:p>
    <w:p w14:paraId="3DB10F0A" w14:textId="717BA2C6" w:rsidR="007C75FD" w:rsidRPr="007C75FD" w:rsidRDefault="007C75FD" w:rsidP="00712F57">
      <w:pPr>
        <w:pStyle w:val="Heading1"/>
        <w:jc w:val="center"/>
      </w:pPr>
      <w:bookmarkStart w:id="18" w:name="_Toc130744916"/>
      <w:r w:rsidRPr="007C75FD">
        <w:lastRenderedPageBreak/>
        <w:t>Project Plan</w:t>
      </w:r>
      <w:r>
        <w:t>:</w:t>
      </w:r>
      <w:bookmarkEnd w:id="18"/>
    </w:p>
    <w:p w14:paraId="542F3269" w14:textId="31ADC049" w:rsidR="007C75FD" w:rsidRPr="007C75FD" w:rsidRDefault="007C75FD" w:rsidP="007C75FD">
      <w:pPr>
        <w:pStyle w:val="Heading2"/>
      </w:pPr>
      <w:bookmarkStart w:id="19" w:name="_Toc130744917"/>
      <w:r w:rsidRPr="007C75FD">
        <w:t>Defining a Problem</w:t>
      </w:r>
      <w:bookmarkEnd w:id="19"/>
    </w:p>
    <w:p w14:paraId="6A6C4693" w14:textId="1AFF4CF0" w:rsidR="007C75FD" w:rsidRPr="007C75FD" w:rsidRDefault="007C75FD">
      <w:pPr>
        <w:pStyle w:val="ListParagraph"/>
        <w:numPr>
          <w:ilvl w:val="0"/>
          <w:numId w:val="31"/>
        </w:numPr>
        <w:rPr>
          <w:rFonts w:ascii="Segoe UI" w:hAnsi="Segoe UI" w:cs="Segoe UI"/>
        </w:rPr>
      </w:pPr>
      <w:r w:rsidRPr="007C75FD">
        <w:rPr>
          <w:rFonts w:ascii="Segoe UI" w:hAnsi="Segoe UI" w:cs="Segoe UI"/>
        </w:rPr>
        <w:t>Define the problem.</w:t>
      </w:r>
    </w:p>
    <w:p w14:paraId="56DC6139" w14:textId="70A9FCB8" w:rsidR="007C75FD" w:rsidRPr="007C75FD" w:rsidRDefault="007C75FD">
      <w:pPr>
        <w:pStyle w:val="ListParagraph"/>
        <w:numPr>
          <w:ilvl w:val="0"/>
          <w:numId w:val="31"/>
        </w:numPr>
        <w:rPr>
          <w:rFonts w:ascii="Segoe UI" w:hAnsi="Segoe UI" w:cs="Segoe UI"/>
        </w:rPr>
      </w:pPr>
      <w:r w:rsidRPr="007C75FD">
        <w:rPr>
          <w:rFonts w:ascii="Segoe UI" w:hAnsi="Segoe UI" w:cs="Segoe UI"/>
        </w:rPr>
        <w:t>Justify the needs for a computerized solution.</w:t>
      </w:r>
    </w:p>
    <w:p w14:paraId="5F8AB028" w14:textId="367105FF" w:rsidR="007C75FD" w:rsidRPr="007C75FD" w:rsidRDefault="007C75FD">
      <w:pPr>
        <w:pStyle w:val="ListParagraph"/>
        <w:numPr>
          <w:ilvl w:val="0"/>
          <w:numId w:val="31"/>
        </w:numPr>
        <w:rPr>
          <w:rFonts w:ascii="Segoe UI" w:hAnsi="Segoe UI" w:cs="Segoe UI"/>
        </w:rPr>
      </w:pPr>
      <w:r w:rsidRPr="007C75FD">
        <w:rPr>
          <w:rFonts w:ascii="Segoe UI" w:hAnsi="Segoe UI" w:cs="Segoe UI"/>
        </w:rPr>
        <w:t>Identify the functions to be provided by the system along with the constraints.</w:t>
      </w:r>
    </w:p>
    <w:p w14:paraId="6694D050" w14:textId="0CC1FC6C" w:rsidR="007C75FD" w:rsidRPr="007C75FD" w:rsidRDefault="007C75FD">
      <w:pPr>
        <w:pStyle w:val="ListParagraph"/>
        <w:numPr>
          <w:ilvl w:val="0"/>
          <w:numId w:val="31"/>
        </w:numPr>
        <w:rPr>
          <w:rFonts w:ascii="Segoe UI" w:hAnsi="Segoe UI" w:cs="Segoe UI"/>
        </w:rPr>
      </w:pPr>
      <w:r w:rsidRPr="007C75FD">
        <w:rPr>
          <w:rFonts w:ascii="Segoe UI" w:hAnsi="Segoe UI" w:cs="Segoe UI"/>
        </w:rPr>
        <w:t>Determine the goals and requirements of the system.</w:t>
      </w:r>
    </w:p>
    <w:p w14:paraId="5E49D7BD" w14:textId="5B27D52D" w:rsidR="007C75FD" w:rsidRPr="007C75FD" w:rsidRDefault="007C75FD">
      <w:pPr>
        <w:pStyle w:val="ListParagraph"/>
        <w:numPr>
          <w:ilvl w:val="0"/>
          <w:numId w:val="31"/>
        </w:numPr>
        <w:rPr>
          <w:rFonts w:ascii="Segoe UI" w:hAnsi="Segoe UI" w:cs="Segoe UI"/>
          <w:sz w:val="22"/>
          <w:szCs w:val="22"/>
        </w:rPr>
      </w:pPr>
      <w:r w:rsidRPr="007C75FD">
        <w:rPr>
          <w:rFonts w:ascii="Segoe UI" w:hAnsi="Segoe UI" w:cs="Segoe UI"/>
        </w:rPr>
        <w:t>Establish the high-level acceptance criteria.</w:t>
      </w:r>
    </w:p>
    <w:p w14:paraId="0B859307" w14:textId="77777777" w:rsidR="007C75FD" w:rsidRPr="007C75FD" w:rsidRDefault="007C75FD" w:rsidP="007C75FD">
      <w:pPr>
        <w:pStyle w:val="Heading2"/>
      </w:pPr>
      <w:bookmarkStart w:id="20" w:name="_Toc130744918"/>
      <w:r w:rsidRPr="007C75FD">
        <w:t>Developing a Solution Strategy</w:t>
      </w:r>
      <w:bookmarkEnd w:id="20"/>
    </w:p>
    <w:p w14:paraId="1E662A3E" w14:textId="54696C9F" w:rsidR="007C75FD" w:rsidRPr="007C75FD" w:rsidRDefault="007C75FD">
      <w:pPr>
        <w:pStyle w:val="ListParagraph"/>
        <w:numPr>
          <w:ilvl w:val="1"/>
          <w:numId w:val="32"/>
        </w:numPr>
        <w:rPr>
          <w:rFonts w:ascii="Segoe UI" w:hAnsi="Segoe UI" w:cs="Segoe UI"/>
        </w:rPr>
      </w:pPr>
      <w:r w:rsidRPr="007C75FD">
        <w:rPr>
          <w:rFonts w:ascii="Segoe UI" w:hAnsi="Segoe UI" w:cs="Segoe UI"/>
        </w:rPr>
        <w:t>Outline several solution strategies. Do not consider constraints for the time being.</w:t>
      </w:r>
    </w:p>
    <w:p w14:paraId="506F56ED" w14:textId="768CD1E5" w:rsidR="007C75FD" w:rsidRPr="007C75FD" w:rsidRDefault="007C75FD">
      <w:pPr>
        <w:pStyle w:val="ListParagraph"/>
        <w:numPr>
          <w:ilvl w:val="1"/>
          <w:numId w:val="32"/>
        </w:numPr>
        <w:rPr>
          <w:rFonts w:ascii="Segoe UI" w:hAnsi="Segoe UI" w:cs="Segoe UI"/>
        </w:rPr>
      </w:pPr>
      <w:r w:rsidRPr="007C75FD">
        <w:rPr>
          <w:rFonts w:ascii="Segoe UI" w:hAnsi="Segoe UI" w:cs="Segoe UI"/>
        </w:rPr>
        <w:t>Conduct a feasibility study, including why the other strategies are rejected.</w:t>
      </w:r>
    </w:p>
    <w:p w14:paraId="5A66AA19" w14:textId="782FFFB0" w:rsidR="007C75FD" w:rsidRPr="007C75FD" w:rsidRDefault="007C75FD">
      <w:pPr>
        <w:pStyle w:val="ListParagraph"/>
        <w:numPr>
          <w:ilvl w:val="1"/>
          <w:numId w:val="32"/>
        </w:numPr>
      </w:pPr>
      <w:r w:rsidRPr="007C75FD">
        <w:rPr>
          <w:rFonts w:ascii="Segoe UI" w:hAnsi="Segoe UI" w:cs="Segoe UI"/>
        </w:rPr>
        <w:t>Develop a list of priorities for the product characteristics</w:t>
      </w:r>
      <w:r w:rsidRPr="007C75FD">
        <w:t>.</w:t>
      </w:r>
    </w:p>
    <w:p w14:paraId="2F985F6B" w14:textId="77777777" w:rsidR="007C75FD" w:rsidRPr="007C75FD" w:rsidRDefault="007C75FD" w:rsidP="007C75FD">
      <w:pPr>
        <w:spacing w:after="0" w:line="240" w:lineRule="auto"/>
        <w:rPr>
          <w:rFonts w:asciiTheme="majorHAnsi" w:hAnsiTheme="majorHAnsi"/>
          <w:b/>
          <w:sz w:val="32"/>
          <w:szCs w:val="32"/>
          <w:u w:val="single"/>
        </w:rPr>
      </w:pPr>
    </w:p>
    <w:p w14:paraId="039159A7" w14:textId="77777777" w:rsidR="007C75FD" w:rsidRPr="007C75FD" w:rsidRDefault="007C75FD" w:rsidP="007C75FD">
      <w:pPr>
        <w:pStyle w:val="Heading2"/>
      </w:pPr>
      <w:bookmarkStart w:id="21" w:name="_Toc130744919"/>
      <w:r w:rsidRPr="007C75FD">
        <w:t>Planning the Development Process</w:t>
      </w:r>
      <w:bookmarkEnd w:id="21"/>
    </w:p>
    <w:p w14:paraId="7A28FD9B" w14:textId="100DC824" w:rsidR="007C75FD" w:rsidRPr="007C75FD" w:rsidRDefault="007C75FD">
      <w:pPr>
        <w:pStyle w:val="ListParagraph"/>
        <w:numPr>
          <w:ilvl w:val="1"/>
          <w:numId w:val="33"/>
        </w:numPr>
        <w:rPr>
          <w:rFonts w:ascii="Segoe UI" w:hAnsi="Segoe UI" w:cs="Segoe UI"/>
        </w:rPr>
      </w:pPr>
      <w:r w:rsidRPr="007C75FD">
        <w:rPr>
          <w:rFonts w:ascii="Segoe UI" w:hAnsi="Segoe UI" w:cs="Segoe UI"/>
        </w:rPr>
        <w:t>Define a life cycle model and an organizational structure for the project.</w:t>
      </w:r>
    </w:p>
    <w:p w14:paraId="11962E61" w14:textId="2675FDC3" w:rsidR="007C75FD" w:rsidRPr="007C75FD" w:rsidRDefault="007C75FD">
      <w:pPr>
        <w:pStyle w:val="ListParagraph"/>
        <w:numPr>
          <w:ilvl w:val="1"/>
          <w:numId w:val="33"/>
        </w:numPr>
        <w:rPr>
          <w:rFonts w:ascii="Segoe UI" w:hAnsi="Segoe UI" w:cs="Segoe UI"/>
        </w:rPr>
      </w:pPr>
      <w:r w:rsidRPr="007C75FD">
        <w:rPr>
          <w:rFonts w:ascii="Segoe UI" w:hAnsi="Segoe UI" w:cs="Segoe UI"/>
        </w:rPr>
        <w:t>Plan the configuration management, quality assurance, and validation activities.</w:t>
      </w:r>
    </w:p>
    <w:p w14:paraId="497DF782" w14:textId="7E420EEF" w:rsidR="007C75FD" w:rsidRPr="007C75FD" w:rsidRDefault="007C75FD">
      <w:pPr>
        <w:pStyle w:val="ListParagraph"/>
        <w:numPr>
          <w:ilvl w:val="1"/>
          <w:numId w:val="33"/>
        </w:numPr>
        <w:rPr>
          <w:rFonts w:ascii="Segoe UI" w:hAnsi="Segoe UI" w:cs="Segoe UI"/>
        </w:rPr>
      </w:pPr>
      <w:r w:rsidRPr="007C75FD">
        <w:rPr>
          <w:rFonts w:ascii="Segoe UI" w:hAnsi="Segoe UI" w:cs="Segoe UI"/>
        </w:rPr>
        <w:t>Establish the preliminary cost estimates, schedule, and staffing estimates for system development.</w:t>
      </w:r>
    </w:p>
    <w:p w14:paraId="10E8F38B" w14:textId="507DF1C8" w:rsidR="002C7BA9" w:rsidRPr="007C75FD" w:rsidRDefault="007C75FD">
      <w:pPr>
        <w:pStyle w:val="ListParagraph"/>
        <w:numPr>
          <w:ilvl w:val="1"/>
          <w:numId w:val="33"/>
        </w:numPr>
        <w:rPr>
          <w:sz w:val="28"/>
          <w:szCs w:val="28"/>
        </w:rPr>
      </w:pPr>
      <w:r w:rsidRPr="007C75FD">
        <w:rPr>
          <w:rFonts w:ascii="Segoe UI" w:hAnsi="Segoe UI" w:cs="Segoe UI"/>
        </w:rPr>
        <w:t>Develop preliminary estimates for the computing resources required to operate and maintain the system.</w:t>
      </w:r>
      <w:r w:rsidR="00B429A2" w:rsidRPr="007C75FD">
        <w:rPr>
          <w:sz w:val="28"/>
          <w:szCs w:val="28"/>
        </w:rPr>
        <w:br w:type="page"/>
      </w:r>
    </w:p>
    <w:p w14:paraId="6BA0EA08" w14:textId="77777777" w:rsidR="00F46C98" w:rsidRPr="00454B99" w:rsidRDefault="00F46C98" w:rsidP="007C75FD">
      <w:pPr>
        <w:pStyle w:val="Heading1"/>
        <w:jc w:val="center"/>
      </w:pPr>
      <w:bookmarkStart w:id="22" w:name="_Toc130744920"/>
      <w:r w:rsidRPr="002C7BA9">
        <w:lastRenderedPageBreak/>
        <w:t>ACTIVITIES DURING SOFTWARE PROJECT PLANNING</w:t>
      </w:r>
      <w:bookmarkEnd w:id="22"/>
    </w:p>
    <w:p w14:paraId="4F7B164C" w14:textId="4E91D3CF" w:rsidR="00FF40F8" w:rsidRPr="00F949CD" w:rsidRDefault="00000000" w:rsidP="00F949CD">
      <w:pPr>
        <w:spacing w:line="360" w:lineRule="auto"/>
        <w:jc w:val="both"/>
      </w:pPr>
      <w:r>
        <w:rPr>
          <w:noProof/>
          <w:lang w:val="en-IN" w:eastAsia="en-IN" w:bidi="hi-IN"/>
        </w:rPr>
      </w:r>
      <w:r>
        <w:rPr>
          <w:noProof/>
          <w:lang w:val="en-IN" w:eastAsia="en-IN" w:bidi="hi-IN"/>
        </w:rPr>
        <w:pict w14:anchorId="6237A42F">
          <v:group id="Group 104" o:spid="_x0000_s2050" style="width:431.95pt;height:458.95pt;mso-position-horizontal-relative:char;mso-position-vertical-relative:line" coordsize="8639,9179">
            <v:rect id="Rectangle 105" o:spid="_x0000_s2051" style="position:absolute;width:8639;height:91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" filled="f" stroked="f">
              <v:stroke joinstyle="round"/>
            </v:rect>
            <v:shapetype id="_x0000_t202" coordsize="21600,21600" o:spt="202" path="m,l,21600r21600,l21600,xe">
              <v:stroke joinstyle="miter"/>
              <v:path gradientshapeok="t" o:connecttype="rect"/>
            </v:shapetype>
            <v:shape id="Text Box 106" o:spid="_x0000_s2052" type="#_x0000_t202" style="position:absolute;left:537;top:2880;width:2339;height:9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" strokeweight=".26mm">
              <v:textbox>
                <w:txbxContent>
                  <w:p w14:paraId="66098D49" w14:textId="77777777" w:rsidR="00736D5F" w:rsidRDefault="00736D5F" w:rsidP="00F46C98">
                    <w:r>
                      <w:t xml:space="preserve">        COST</w:t>
                    </w:r>
                  </w:p>
                  <w:p w14:paraId="177E1D70" w14:textId="77777777" w:rsidR="00736D5F" w:rsidRDefault="00736D5F" w:rsidP="00F46C98">
                    <w:r>
                      <w:t xml:space="preserve">  ESTIMATION</w:t>
                    </w:r>
                  </w:p>
                  <w:p w14:paraId="5C3C0516" w14:textId="77777777" w:rsidR="00736D5F" w:rsidRDefault="00736D5F" w:rsidP="00F46C98"/>
                </w:txbxContent>
              </v:textbox>
            </v:shape>
            <v:shape id="Text Box 107" o:spid="_x0000_s2053" type="#_x0000_t202" style="position:absolute;left:5757;top:2879;width:2519;height:9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" strokeweight=".26mm">
              <v:textbox>
                <w:txbxContent>
                  <w:p w14:paraId="4ED432F6" w14:textId="77777777" w:rsidR="00736D5F" w:rsidRDefault="00736D5F" w:rsidP="00F46C98">
                    <w:r>
                      <w:t xml:space="preserve"> DEVELOPMENT</w:t>
                    </w:r>
                  </w:p>
                  <w:p w14:paraId="3DB3D538" w14:textId="77777777" w:rsidR="00736D5F" w:rsidRDefault="00736D5F" w:rsidP="00F46C98">
                    <w:r>
                      <w:t xml:space="preserve">         TIME</w:t>
                    </w:r>
                  </w:p>
                </w:txbxContent>
              </v:textbox>
            </v:shape>
            <v:shape id="Text Box 108" o:spid="_x0000_s2054" type="#_x0000_t202" style="position:absolute;left:2877;top:538;width:2879;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" strokeweight=".26mm">
              <v:textbox>
                <w:txbxContent>
                  <w:p w14:paraId="38DD51FB" w14:textId="77777777" w:rsidR="00736D5F" w:rsidRPr="00454B99" w:rsidRDefault="00736D5F" w:rsidP="00F46C98">
                    <w:pPr>
                      <w:rPr>
                        <w:sz w:val="28"/>
                        <w:szCs w:val="28"/>
                      </w:rPr>
                    </w:pPr>
                    <w:r w:rsidRPr="00454B99">
                      <w:rPr>
                        <w:sz w:val="28"/>
                        <w:szCs w:val="28"/>
                      </w:rPr>
                      <w:t>SIZE</w:t>
                    </w:r>
                  </w:p>
                  <w:p w14:paraId="1D9EE932" w14:textId="77777777" w:rsidR="00736D5F" w:rsidRPr="00454B99" w:rsidRDefault="00736D5F" w:rsidP="00F46C98">
                    <w:pPr>
                      <w:rPr>
                        <w:sz w:val="28"/>
                        <w:szCs w:val="28"/>
                      </w:rPr>
                    </w:pPr>
                    <w:r w:rsidRPr="00454B99">
                      <w:rPr>
                        <w:sz w:val="28"/>
                        <w:szCs w:val="28"/>
                      </w:rPr>
                      <w:t xml:space="preserve">    ESTIMATION</w:t>
                    </w:r>
                  </w:p>
                  <w:p w14:paraId="7464E2ED" w14:textId="77777777" w:rsidR="00736D5F" w:rsidRDefault="00736D5F" w:rsidP="00F46C98"/>
                </w:txbxContent>
              </v:textbox>
            </v:shape>
            <v:shape id="Text Box 109" o:spid="_x0000_s2055" type="#_x0000_t202" style="position:absolute;left:3057;top:5758;width:2519;height:8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" strokeweight=".26mm">
              <v:textbox>
                <w:txbxContent>
                  <w:p w14:paraId="28EFFDDC" w14:textId="77777777" w:rsidR="00736D5F" w:rsidRDefault="00736D5F" w:rsidP="00F46C98">
                    <w:r>
                      <w:t xml:space="preserve">    RESOURCES</w:t>
                    </w:r>
                  </w:p>
                  <w:p w14:paraId="19EAADCD" w14:textId="77777777" w:rsidR="00736D5F" w:rsidRDefault="00736D5F" w:rsidP="00F46C98">
                    <w:r>
                      <w:t xml:space="preserve">  REQUIREMENT</w:t>
                    </w:r>
                  </w:p>
                </w:txbxContent>
              </v:textbox>
            </v:shape>
            <v:shape id="Text Box 110" o:spid="_x0000_s2056" type="#_x0000_t202" style="position:absolute;left:6297;top:8098;width:2159;height:8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" strokeweight=".26mm">
              <v:textbox>
                <w:txbxContent>
                  <w:p w14:paraId="1BEA97E6" w14:textId="77777777" w:rsidR="00736D5F" w:rsidRDefault="00736D5F" w:rsidP="00F46C98">
                    <w:r>
                      <w:t xml:space="preserve">   PROJECT</w:t>
                    </w:r>
                  </w:p>
                  <w:p w14:paraId="11D20655" w14:textId="77777777" w:rsidR="00736D5F" w:rsidRDefault="00736D5F" w:rsidP="00F46C98">
                    <w:r>
                      <w:t>SCHEDULING</w:t>
                    </w:r>
                  </w:p>
                </w:txbxContent>
              </v:textbox>
            </v:shape>
            <v:line id="Line 111" o:spid="_x0000_s2057" style="position:absolute;flip:x;visibility:visible" from="1617,1260" to="3776,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" strokeweight=".26mm">
              <v:stroke endarrow="block" joinstyle="miter"/>
            </v:line>
            <v:line id="Line 112" o:spid="_x0000_s2058" style="position:absolute;visibility:visible" from="5219,1260" to="683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" strokeweight=".26mm">
              <v:stroke endarrow="block" joinstyle="miter"/>
            </v:line>
            <v:line id="Line 113" o:spid="_x0000_s2059" style="position:absolute;visibility:visible" from="1619,3780" to="3778,5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" strokeweight=".26mm">
              <v:stroke endarrow="block" joinstyle="miter"/>
            </v:line>
            <v:line id="Line 114" o:spid="_x0000_s2060" style="position:absolute;flip:x;visibility:visible" from="4497,3780" to="6836,5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" strokeweight=".26mm">
              <v:stroke endarrow="block" joinstyle="miter"/>
            </v:line>
            <v:line id="Line 115" o:spid="_x0000_s2061" style="position:absolute;visibility:visible" from="7559,3780" to="755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" strokeweight=".26mm">
              <v:stroke endarrow="block" joinstyle="miter"/>
            </v:line>
            <w10:anchorlock/>
          </v:group>
        </w:pict>
      </w:r>
    </w:p>
    <w:p w14:paraId="40134F01" w14:textId="77777777" w:rsidR="00F46C98" w:rsidRPr="00FF40F8" w:rsidRDefault="00F46C98" w:rsidP="007C75FD">
      <w:pPr>
        <w:pStyle w:val="Heading2"/>
      </w:pPr>
      <w:bookmarkStart w:id="23" w:name="_Toc130744921"/>
      <w:r w:rsidRPr="00FF40F8">
        <w:t>SIZE ESTIMATION</w:t>
      </w:r>
      <w:bookmarkEnd w:id="23"/>
    </w:p>
    <w:p w14:paraId="3FCABAB2" w14:textId="77777777" w:rsidR="00F46C98" w:rsidRPr="003E4DF6" w:rsidRDefault="00F46C98" w:rsidP="00F46C98">
      <w:pPr>
        <w:tabs>
          <w:tab w:val="left" w:pos="5040"/>
        </w:tabs>
        <w:spacing w:line="360" w:lineRule="auto"/>
        <w:jc w:val="both"/>
        <w:rPr>
          <w:rFonts w:ascii="Segoe UI" w:hAnsi="Segoe UI" w:cs="Segoe UI"/>
        </w:rPr>
      </w:pPr>
      <w:r w:rsidRPr="003E4DF6">
        <w:rPr>
          <w:rFonts w:ascii="Segoe UI" w:hAnsi="Segoe UI" w:cs="Segoe UI"/>
        </w:rPr>
        <w:t>The estimation of size is very critical and difficult area of the project planning. It has been recognized as a crucial step from the very beginning. The difficulties in establishing units for measuring size lie in the fact that the software is essentially abstract; it is difficult to identify the size of the system. Many attempts have been made at establishing a unit for measure size. They are given as-:</w:t>
      </w:r>
    </w:p>
    <w:p w14:paraId="5D9601C4" w14:textId="6B4A7189" w:rsidR="00F46C98" w:rsidRPr="003E4DF6" w:rsidRDefault="00F46C98" w:rsidP="003E4DF6">
      <w:pPr>
        <w:pStyle w:val="Heading3"/>
        <w:numPr>
          <w:ilvl w:val="0"/>
          <w:numId w:val="34"/>
        </w:numPr>
      </w:pPr>
      <w:bookmarkStart w:id="24" w:name="_Toc130744922"/>
      <w:r w:rsidRPr="00FF40F8">
        <w:lastRenderedPageBreak/>
        <w:t>Lines Of Code</w:t>
      </w:r>
      <w:bookmarkEnd w:id="24"/>
      <w:r w:rsidRPr="00FF40F8">
        <w:t xml:space="preserve"> </w:t>
      </w:r>
    </w:p>
    <w:p w14:paraId="5ECEAFE4" w14:textId="77777777" w:rsidR="00F46C98" w:rsidRPr="003E4DF6" w:rsidRDefault="00F46C98" w:rsidP="00751792">
      <w:pPr>
        <w:tabs>
          <w:tab w:val="left" w:pos="5040"/>
        </w:tabs>
        <w:spacing w:line="360" w:lineRule="auto"/>
        <w:ind w:left="720"/>
        <w:jc w:val="both"/>
        <w:rPr>
          <w:rFonts w:ascii="Segoe UI" w:hAnsi="Segoe UI" w:cs="Segoe UI"/>
        </w:rPr>
      </w:pPr>
      <w:r w:rsidRPr="003E4DF6">
        <w:rPr>
          <w:rFonts w:ascii="Segoe UI" w:hAnsi="Segoe UI" w:cs="Segoe UI"/>
        </w:rPr>
        <w:t xml:space="preserve">A line of code is any line of program that is not a comment or blank </w:t>
      </w:r>
      <w:proofErr w:type="gramStart"/>
      <w:r w:rsidRPr="003E4DF6">
        <w:rPr>
          <w:rFonts w:ascii="Segoe UI" w:hAnsi="Segoe UI" w:cs="Segoe UI"/>
        </w:rPr>
        <w:t xml:space="preserve">line,   </w:t>
      </w:r>
      <w:proofErr w:type="gramEnd"/>
      <w:r w:rsidRPr="003E4DF6">
        <w:rPr>
          <w:rFonts w:ascii="Segoe UI" w:hAnsi="Segoe UI" w:cs="Segoe UI"/>
        </w:rPr>
        <w:t xml:space="preserve">   regardless of the number of statements or fragments of statements on the line. This specifically includes all lines containing program header, </w:t>
      </w:r>
      <w:proofErr w:type="gramStart"/>
      <w:r w:rsidRPr="003E4DF6">
        <w:rPr>
          <w:rFonts w:ascii="Segoe UI" w:hAnsi="Segoe UI" w:cs="Segoe UI"/>
        </w:rPr>
        <w:t>declarations</w:t>
      </w:r>
      <w:proofErr w:type="gramEnd"/>
      <w:r w:rsidRPr="003E4DF6">
        <w:rPr>
          <w:rFonts w:ascii="Segoe UI" w:hAnsi="Segoe UI" w:cs="Segoe UI"/>
        </w:rPr>
        <w:t xml:space="preserve"> and executable and </w:t>
      </w:r>
      <w:proofErr w:type="spellStart"/>
      <w:r w:rsidRPr="003E4DF6">
        <w:rPr>
          <w:rFonts w:ascii="Segoe UI" w:hAnsi="Segoe UI" w:cs="Segoe UI"/>
        </w:rPr>
        <w:t>non executable</w:t>
      </w:r>
      <w:proofErr w:type="spellEnd"/>
      <w:r w:rsidRPr="003E4DF6">
        <w:rPr>
          <w:rFonts w:ascii="Segoe UI" w:hAnsi="Segoe UI" w:cs="Segoe UI"/>
        </w:rPr>
        <w:t xml:space="preserve"> statements.</w:t>
      </w:r>
    </w:p>
    <w:p w14:paraId="10E82ECB" w14:textId="129B83A1" w:rsidR="00F46C98" w:rsidRPr="003E4DF6" w:rsidRDefault="00F46C98" w:rsidP="003E4DF6">
      <w:pPr>
        <w:pStyle w:val="Heading3"/>
        <w:numPr>
          <w:ilvl w:val="0"/>
          <w:numId w:val="34"/>
        </w:numPr>
      </w:pPr>
      <w:bookmarkStart w:id="25" w:name="_Toc130744923"/>
      <w:r w:rsidRPr="00FF40F8">
        <w:t>Function Count</w:t>
      </w:r>
      <w:bookmarkEnd w:id="25"/>
    </w:p>
    <w:p w14:paraId="3657D7C5" w14:textId="77777777" w:rsidR="00F46C98" w:rsidRPr="003E4DF6" w:rsidRDefault="00F46C98" w:rsidP="00F46C98">
      <w:pPr>
        <w:tabs>
          <w:tab w:val="left" w:pos="5040"/>
        </w:tabs>
        <w:spacing w:line="360" w:lineRule="auto"/>
        <w:ind w:left="720"/>
        <w:jc w:val="both"/>
        <w:rPr>
          <w:rFonts w:ascii="Segoe UI" w:hAnsi="Segoe UI" w:cs="Segoe UI"/>
        </w:rPr>
      </w:pPr>
      <w:r w:rsidRPr="003E4DF6">
        <w:rPr>
          <w:rFonts w:ascii="Segoe UI" w:hAnsi="Segoe UI" w:cs="Segoe UI"/>
        </w:rPr>
        <w:t xml:space="preserve">It measures functionally from user point of view that is </w:t>
      </w:r>
      <w:proofErr w:type="gramStart"/>
      <w:r w:rsidRPr="003E4DF6">
        <w:rPr>
          <w:rFonts w:ascii="Segoe UI" w:hAnsi="Segoe UI" w:cs="Segoe UI"/>
        </w:rPr>
        <w:t>on the basis of</w:t>
      </w:r>
      <w:proofErr w:type="gramEnd"/>
      <w:r w:rsidRPr="003E4DF6">
        <w:rPr>
          <w:rFonts w:ascii="Segoe UI" w:hAnsi="Segoe UI" w:cs="Segoe UI"/>
        </w:rPr>
        <w:t xml:space="preserve"> what the user requests and receives in return. </w:t>
      </w:r>
      <w:proofErr w:type="gramStart"/>
      <w:r w:rsidRPr="003E4DF6">
        <w:rPr>
          <w:rFonts w:ascii="Segoe UI" w:hAnsi="Segoe UI" w:cs="Segoe UI"/>
        </w:rPr>
        <w:t>Therefore</w:t>
      </w:r>
      <w:proofErr w:type="gramEnd"/>
      <w:r w:rsidRPr="003E4DF6">
        <w:rPr>
          <w:rFonts w:ascii="Segoe UI" w:hAnsi="Segoe UI" w:cs="Segoe UI"/>
        </w:rPr>
        <w:t xml:space="preserve"> it deals with the functionality being delivered, and not with lines of code, source modules etc. Measuring size in this way has the advantage that size measure is independent of the technology used to deliver the functions.</w:t>
      </w:r>
    </w:p>
    <w:p w14:paraId="62FD78FB" w14:textId="77777777" w:rsidR="00F46C98" w:rsidRPr="00FF40F8" w:rsidRDefault="00F46C98" w:rsidP="00F46C98">
      <w:pPr>
        <w:tabs>
          <w:tab w:val="left" w:pos="5040"/>
        </w:tabs>
        <w:spacing w:line="360" w:lineRule="auto"/>
        <w:ind w:left="720"/>
        <w:jc w:val="both"/>
        <w:rPr>
          <w:rFonts w:ascii="Times New Roman" w:hAnsi="Times New Roman"/>
          <w:sz w:val="24"/>
          <w:szCs w:val="24"/>
        </w:rPr>
      </w:pPr>
    </w:p>
    <w:p w14:paraId="31171BE9" w14:textId="77777777" w:rsidR="00F46C98" w:rsidRPr="00FF40F8" w:rsidRDefault="00F46C98" w:rsidP="007C75FD">
      <w:pPr>
        <w:pStyle w:val="Heading2"/>
      </w:pPr>
      <w:bookmarkStart w:id="26" w:name="_Toc130744924"/>
      <w:r w:rsidRPr="00FF40F8">
        <w:t>COST ESTIMATION</w:t>
      </w:r>
      <w:bookmarkEnd w:id="26"/>
    </w:p>
    <w:p w14:paraId="5E96949B" w14:textId="77777777" w:rsidR="00F46C98" w:rsidRPr="003E4DF6" w:rsidRDefault="00F46C98" w:rsidP="00F46C98">
      <w:pPr>
        <w:tabs>
          <w:tab w:val="left" w:pos="5040"/>
        </w:tabs>
        <w:spacing w:line="360" w:lineRule="auto"/>
        <w:jc w:val="both"/>
        <w:rPr>
          <w:rFonts w:ascii="Segoe UI" w:hAnsi="Segoe UI" w:cs="Segoe UI"/>
        </w:rPr>
      </w:pPr>
      <w:r w:rsidRPr="003E4DF6">
        <w:rPr>
          <w:rFonts w:ascii="Segoe UI" w:hAnsi="Segoe UI" w:cs="Segoe UI"/>
        </w:rPr>
        <w:t xml:space="preserve">For any software project, it is necessary to know how much it will cost to develop and how much development time it will take. These estimates are needed before development is initiated. In many cases estimates are made using </w:t>
      </w:r>
      <w:proofErr w:type="gramStart"/>
      <w:r w:rsidRPr="003E4DF6">
        <w:rPr>
          <w:rFonts w:ascii="Segoe UI" w:hAnsi="Segoe UI" w:cs="Segoe UI"/>
        </w:rPr>
        <w:t>past experience</w:t>
      </w:r>
      <w:proofErr w:type="gramEnd"/>
      <w:r w:rsidRPr="003E4DF6">
        <w:rPr>
          <w:rFonts w:ascii="Segoe UI" w:hAnsi="Segoe UI" w:cs="Segoe UI"/>
        </w:rPr>
        <w:t xml:space="preserve"> as the only guide. </w:t>
      </w:r>
      <w:proofErr w:type="gramStart"/>
      <w:r w:rsidRPr="003E4DF6">
        <w:rPr>
          <w:rFonts w:ascii="Segoe UI" w:hAnsi="Segoe UI" w:cs="Segoe UI"/>
        </w:rPr>
        <w:t>A number of</w:t>
      </w:r>
      <w:proofErr w:type="gramEnd"/>
      <w:r w:rsidRPr="003E4DF6">
        <w:rPr>
          <w:rFonts w:ascii="Segoe UI" w:hAnsi="Segoe UI" w:cs="Segoe UI"/>
        </w:rPr>
        <w:t xml:space="preserve"> techniques have been developed and are having following attributes in common:</w:t>
      </w:r>
    </w:p>
    <w:p w14:paraId="51CFEBC7" w14:textId="77777777" w:rsidR="00F46C98" w:rsidRPr="003E4DF6" w:rsidRDefault="00F46C98">
      <w:pPr>
        <w:numPr>
          <w:ilvl w:val="0"/>
          <w:numId w:val="13"/>
        </w:numPr>
        <w:tabs>
          <w:tab w:val="left" w:pos="720"/>
          <w:tab w:val="left" w:pos="5040"/>
        </w:tabs>
        <w:suppressAutoHyphens/>
        <w:spacing w:after="0" w:line="360" w:lineRule="auto"/>
        <w:jc w:val="both"/>
        <w:rPr>
          <w:rFonts w:ascii="Segoe UI" w:hAnsi="Segoe UI" w:cs="Segoe UI"/>
        </w:rPr>
      </w:pPr>
      <w:r w:rsidRPr="003E4DF6">
        <w:rPr>
          <w:rFonts w:ascii="Segoe UI" w:hAnsi="Segoe UI" w:cs="Segoe UI"/>
        </w:rPr>
        <w:t>Project scope must be established in advance.</w:t>
      </w:r>
    </w:p>
    <w:p w14:paraId="30951998" w14:textId="77777777" w:rsidR="00F46C98" w:rsidRPr="003E4DF6" w:rsidRDefault="00F46C98">
      <w:pPr>
        <w:numPr>
          <w:ilvl w:val="0"/>
          <w:numId w:val="13"/>
        </w:numPr>
        <w:tabs>
          <w:tab w:val="left" w:pos="720"/>
          <w:tab w:val="left" w:pos="5040"/>
        </w:tabs>
        <w:suppressAutoHyphens/>
        <w:spacing w:after="0" w:line="360" w:lineRule="auto"/>
        <w:jc w:val="both"/>
        <w:rPr>
          <w:rFonts w:ascii="Segoe UI" w:hAnsi="Segoe UI" w:cs="Segoe UI"/>
        </w:rPr>
      </w:pPr>
      <w:r w:rsidRPr="003E4DF6">
        <w:rPr>
          <w:rFonts w:ascii="Segoe UI" w:hAnsi="Segoe UI" w:cs="Segoe UI"/>
        </w:rPr>
        <w:t>Software metrics are used as a basis from which estimates are made.</w:t>
      </w:r>
    </w:p>
    <w:p w14:paraId="551B6249" w14:textId="3DDAAD88" w:rsidR="00EF1A6C" w:rsidRPr="003E4DF6" w:rsidRDefault="00751792" w:rsidP="00BA593B">
      <w:pPr>
        <w:pStyle w:val="NoSpacing"/>
        <w:rPr>
          <w:rFonts w:ascii="Segoe UI" w:hAnsi="Segoe UI" w:cs="Segoe UI"/>
        </w:rPr>
      </w:pPr>
      <w:r w:rsidRPr="003E4DF6">
        <w:rPr>
          <w:rFonts w:ascii="Segoe UI" w:hAnsi="Segoe UI" w:cs="Segoe UI"/>
        </w:rPr>
        <w:t xml:space="preserve">The </w:t>
      </w:r>
      <w:r w:rsidR="00F46C98" w:rsidRPr="003E4DF6">
        <w:rPr>
          <w:rFonts w:ascii="Segoe UI" w:hAnsi="Segoe UI" w:cs="Segoe UI"/>
        </w:rPr>
        <w:t>project is broken into small pieces which are estimated individually.</w:t>
      </w:r>
    </w:p>
    <w:p w14:paraId="094009C2" w14:textId="6A6FFC84" w:rsidR="00EF1A6C" w:rsidRDefault="00EF1A6C" w:rsidP="00BA593B">
      <w:pPr>
        <w:pStyle w:val="NoSpacing"/>
      </w:pPr>
    </w:p>
    <w:p w14:paraId="06CDA03E" w14:textId="44261AD2" w:rsidR="00EF1A6C" w:rsidRDefault="00EF1A6C" w:rsidP="00EF1A6C">
      <w:pPr>
        <w:spacing w:after="0" w:line="240" w:lineRule="auto"/>
      </w:pPr>
      <w:r>
        <w:br w:type="page"/>
      </w:r>
    </w:p>
    <w:p w14:paraId="778D16C6" w14:textId="1AE13A58" w:rsidR="00EF1A6C" w:rsidRPr="00EF1A6C" w:rsidRDefault="00EF1A6C" w:rsidP="00712F57">
      <w:pPr>
        <w:pStyle w:val="Heading1"/>
        <w:jc w:val="center"/>
        <w:rPr>
          <w:rStyle w:val="Heading1Char"/>
          <w:b/>
          <w:bCs/>
        </w:rPr>
      </w:pPr>
      <w:bookmarkStart w:id="27" w:name="_Toc130744925"/>
      <w:r w:rsidRPr="00EF1A6C">
        <w:rPr>
          <w:rStyle w:val="Heading1Char"/>
          <w:b/>
          <w:bCs/>
        </w:rPr>
        <w:lastRenderedPageBreak/>
        <w:t>HARDWARE &amp; SOFTWARE REQUIRMENTS</w:t>
      </w:r>
      <w:bookmarkEnd w:id="27"/>
    </w:p>
    <w:p w14:paraId="6A68F1B0" w14:textId="4FD9EB4F" w:rsidR="00C64EFE" w:rsidRPr="003E4DF6" w:rsidRDefault="00021A1F" w:rsidP="003E4DF6">
      <w:pPr>
        <w:pStyle w:val="Heading2"/>
        <w:rPr>
          <w:rFonts w:eastAsia="Calibri"/>
        </w:rPr>
      </w:pPr>
      <w:bookmarkStart w:id="28" w:name="_Toc130744926"/>
      <w:r w:rsidRPr="007C75FD">
        <w:rPr>
          <w:rFonts w:eastAsia="Calibri"/>
        </w:rPr>
        <w:t>At Developer Side</w:t>
      </w:r>
      <w:bookmarkEnd w:id="28"/>
    </w:p>
    <w:p w14:paraId="65FF71AB" w14:textId="4B30BD09" w:rsidR="00021A1F" w:rsidRPr="003E4DF6" w:rsidRDefault="00021A1F" w:rsidP="00021A1F">
      <w:pPr>
        <w:autoSpaceDE w:val="0"/>
        <w:autoSpaceDN w:val="0"/>
        <w:adjustRightInd w:val="0"/>
        <w:spacing w:after="0" w:line="240" w:lineRule="auto"/>
        <w:ind w:firstLine="720"/>
        <w:rPr>
          <w:rFonts w:ascii="Segoe UI" w:hAnsi="Segoe UI" w:cs="Segoe UI"/>
          <w:color w:val="000000"/>
        </w:rPr>
      </w:pPr>
      <w:r w:rsidRPr="003E4DF6">
        <w:rPr>
          <w:rFonts w:ascii="Segoe UI" w:hAnsi="Segoe UI" w:cs="Segoe UI"/>
          <w:color w:val="000000"/>
        </w:rPr>
        <w:t xml:space="preserve">During system development, </w:t>
      </w:r>
      <w:r w:rsidR="00F949CD" w:rsidRPr="003E4DF6">
        <w:rPr>
          <w:rFonts w:ascii="Segoe UI" w:hAnsi="Segoe UI" w:cs="Segoe UI"/>
          <w:color w:val="000000"/>
        </w:rPr>
        <w:t>we</w:t>
      </w:r>
      <w:r w:rsidRPr="003E4DF6">
        <w:rPr>
          <w:rFonts w:ascii="Segoe UI" w:hAnsi="Segoe UI" w:cs="Segoe UI"/>
          <w:color w:val="000000"/>
        </w:rPr>
        <w:t xml:space="preserve"> have to design both static and dynamic website interfaces, create website functions and a database system, edit photos and pictures, so </w:t>
      </w:r>
      <w:proofErr w:type="spellStart"/>
      <w:proofErr w:type="gramStart"/>
      <w:r w:rsidRPr="003E4DF6">
        <w:rPr>
          <w:rFonts w:ascii="Segoe UI" w:hAnsi="Segoe UI" w:cs="Segoe UI"/>
          <w:color w:val="000000"/>
        </w:rPr>
        <w:t>its</w:t>
      </w:r>
      <w:proofErr w:type="spellEnd"/>
      <w:proofErr w:type="gramEnd"/>
      <w:r w:rsidRPr="003E4DF6">
        <w:rPr>
          <w:rFonts w:ascii="Segoe UI" w:hAnsi="Segoe UI" w:cs="Segoe UI"/>
          <w:color w:val="000000"/>
        </w:rPr>
        <w:t xml:space="preserve"> has a set of software and hardware requirements.</w:t>
      </w:r>
    </w:p>
    <w:p w14:paraId="134DEE14" w14:textId="77777777" w:rsidR="00C64EFE" w:rsidRPr="00064FF9" w:rsidRDefault="00C64EFE" w:rsidP="00021A1F">
      <w:pPr>
        <w:autoSpaceDE w:val="0"/>
        <w:autoSpaceDN w:val="0"/>
        <w:adjustRightInd w:val="0"/>
        <w:spacing w:after="0" w:line="240" w:lineRule="auto"/>
        <w:ind w:firstLine="720"/>
        <w:rPr>
          <w:rFonts w:ascii="Times New Roman" w:hAnsi="Times New Roman"/>
          <w:color w:val="000000"/>
          <w:sz w:val="24"/>
          <w:szCs w:val="24"/>
        </w:rPr>
      </w:pPr>
    </w:p>
    <w:tbl>
      <w:tblPr>
        <w:tblW w:w="0" w:type="auto"/>
        <w:tblLook w:val="04A0" w:firstRow="1" w:lastRow="0" w:firstColumn="1" w:lastColumn="0" w:noHBand="0" w:noVBand="1"/>
      </w:tblPr>
      <w:tblGrid>
        <w:gridCol w:w="4549"/>
        <w:gridCol w:w="4550"/>
      </w:tblGrid>
      <w:tr w:rsidR="00021A1F" w:rsidRPr="00064FF9" w14:paraId="5D85D1C4" w14:textId="77777777" w:rsidTr="00F640B5">
        <w:tc>
          <w:tcPr>
            <w:tcW w:w="4549" w:type="dxa"/>
          </w:tcPr>
          <w:p w14:paraId="13B8AC6D" w14:textId="77777777" w:rsidR="00021A1F" w:rsidRPr="00BA593B" w:rsidRDefault="00021A1F" w:rsidP="00BA593B">
            <w:pPr>
              <w:rPr>
                <w:rFonts w:ascii="Segoe UI" w:hAnsi="Segoe UI" w:cs="Segoe UI"/>
                <w:b/>
                <w:bCs/>
                <w:i/>
                <w:iCs/>
              </w:rPr>
            </w:pPr>
            <w:r w:rsidRPr="00BA593B">
              <w:rPr>
                <w:rFonts w:ascii="Segoe UI" w:hAnsi="Segoe UI" w:cs="Segoe UI"/>
              </w:rPr>
              <w:t>Hardware Used</w:t>
            </w:r>
          </w:p>
          <w:p w14:paraId="2EBB9C61" w14:textId="25B51939" w:rsidR="00021A1F" w:rsidRPr="00BA593B" w:rsidRDefault="00021A1F">
            <w:pPr>
              <w:pStyle w:val="ListParagraph"/>
              <w:numPr>
                <w:ilvl w:val="0"/>
                <w:numId w:val="34"/>
              </w:numPr>
              <w:rPr>
                <w:rFonts w:ascii="Segoe UI" w:hAnsi="Segoe UI" w:cs="Segoe UI"/>
                <w:sz w:val="22"/>
                <w:szCs w:val="22"/>
              </w:rPr>
            </w:pPr>
            <w:r w:rsidRPr="00BA593B">
              <w:rPr>
                <w:rFonts w:ascii="Segoe UI" w:hAnsi="Segoe UI" w:cs="Segoe UI"/>
                <w:sz w:val="22"/>
                <w:szCs w:val="22"/>
              </w:rPr>
              <w:t>Intel</w:t>
            </w:r>
            <w:r w:rsidR="00C64EFE" w:rsidRPr="00BA593B">
              <w:rPr>
                <w:rFonts w:ascii="Segoe UI" w:hAnsi="Segoe UI" w:cs="Segoe UI"/>
                <w:sz w:val="22"/>
                <w:szCs w:val="22"/>
              </w:rPr>
              <w:t>®</w:t>
            </w:r>
            <w:r w:rsidRPr="00BA593B">
              <w:rPr>
                <w:rFonts w:ascii="Segoe UI" w:hAnsi="Segoe UI" w:cs="Segoe UI"/>
                <w:sz w:val="22"/>
                <w:szCs w:val="22"/>
              </w:rPr>
              <w:t xml:space="preserve"> </w:t>
            </w:r>
            <w:proofErr w:type="gramStart"/>
            <w:r w:rsidRPr="00BA593B">
              <w:rPr>
                <w:rFonts w:ascii="Segoe UI" w:hAnsi="Segoe UI" w:cs="Segoe UI"/>
                <w:sz w:val="22"/>
                <w:szCs w:val="22"/>
              </w:rPr>
              <w:t>Core</w:t>
            </w:r>
            <w:r w:rsidR="00C64EFE" w:rsidRPr="00BA593B">
              <w:rPr>
                <w:rFonts w:ascii="Segoe UI" w:hAnsi="Segoe UI" w:cs="Segoe UI"/>
                <w:sz w:val="22"/>
                <w:szCs w:val="22"/>
              </w:rPr>
              <w:t>(</w:t>
            </w:r>
            <w:proofErr w:type="gramEnd"/>
            <w:r w:rsidR="00C64EFE" w:rsidRPr="00BA593B">
              <w:rPr>
                <w:rFonts w:ascii="Segoe UI" w:hAnsi="Segoe UI" w:cs="Segoe UI"/>
                <w:sz w:val="22"/>
                <w:szCs w:val="22"/>
              </w:rPr>
              <w:t>TM) i3-10110U CPU @2.10GHz</w:t>
            </w:r>
            <w:r w:rsidRPr="00BA593B">
              <w:rPr>
                <w:rFonts w:ascii="Segoe UI" w:hAnsi="Segoe UI" w:cs="Segoe UI"/>
                <w:sz w:val="22"/>
                <w:szCs w:val="22"/>
              </w:rPr>
              <w:t xml:space="preserve"> Processor </w:t>
            </w:r>
          </w:p>
          <w:p w14:paraId="6E6AF35A" w14:textId="5798C081" w:rsidR="00021A1F" w:rsidRPr="00BA593B" w:rsidRDefault="00C64EFE">
            <w:pPr>
              <w:pStyle w:val="ListParagraph"/>
              <w:numPr>
                <w:ilvl w:val="0"/>
                <w:numId w:val="34"/>
              </w:numPr>
              <w:rPr>
                <w:rFonts w:ascii="Segoe UI" w:hAnsi="Segoe UI" w:cs="Segoe UI"/>
                <w:sz w:val="22"/>
                <w:szCs w:val="22"/>
              </w:rPr>
            </w:pPr>
            <w:r w:rsidRPr="00BA593B">
              <w:rPr>
                <w:rFonts w:ascii="Segoe UI" w:hAnsi="Segoe UI" w:cs="Segoe UI"/>
                <w:sz w:val="22"/>
                <w:szCs w:val="22"/>
              </w:rPr>
              <w:t>256</w:t>
            </w:r>
            <w:r w:rsidR="00021A1F" w:rsidRPr="00BA593B">
              <w:rPr>
                <w:rFonts w:ascii="Segoe UI" w:hAnsi="Segoe UI" w:cs="Segoe UI"/>
                <w:sz w:val="22"/>
                <w:szCs w:val="22"/>
              </w:rPr>
              <w:t xml:space="preserve"> GB </w:t>
            </w:r>
            <w:r w:rsidRPr="00BA593B">
              <w:rPr>
                <w:rFonts w:ascii="Segoe UI" w:hAnsi="Segoe UI" w:cs="Segoe UI"/>
                <w:sz w:val="22"/>
                <w:szCs w:val="22"/>
              </w:rPr>
              <w:t>SSD</w:t>
            </w:r>
            <w:r w:rsidR="00021A1F" w:rsidRPr="00BA593B">
              <w:rPr>
                <w:rFonts w:ascii="Segoe UI" w:hAnsi="Segoe UI" w:cs="Segoe UI"/>
                <w:sz w:val="22"/>
                <w:szCs w:val="22"/>
              </w:rPr>
              <w:t xml:space="preserve"> Disk Drive.</w:t>
            </w:r>
          </w:p>
          <w:p w14:paraId="1806B3CA" w14:textId="12B56C35" w:rsidR="00021A1F" w:rsidRPr="00BA593B" w:rsidRDefault="00C64EFE">
            <w:pPr>
              <w:pStyle w:val="ListParagraph"/>
              <w:numPr>
                <w:ilvl w:val="0"/>
                <w:numId w:val="34"/>
              </w:numPr>
              <w:rPr>
                <w:rFonts w:ascii="Segoe UI" w:hAnsi="Segoe UI" w:cs="Segoe UI"/>
                <w:sz w:val="22"/>
                <w:szCs w:val="22"/>
              </w:rPr>
            </w:pPr>
            <w:r w:rsidRPr="00BA593B">
              <w:rPr>
                <w:rFonts w:ascii="Segoe UI" w:hAnsi="Segoe UI" w:cs="Segoe UI"/>
                <w:sz w:val="22"/>
                <w:szCs w:val="22"/>
              </w:rPr>
              <w:t>4</w:t>
            </w:r>
            <w:r w:rsidR="00021A1F" w:rsidRPr="00BA593B">
              <w:rPr>
                <w:rFonts w:ascii="Segoe UI" w:hAnsi="Segoe UI" w:cs="Segoe UI"/>
                <w:sz w:val="22"/>
                <w:szCs w:val="22"/>
              </w:rPr>
              <w:t>GB RAM.</w:t>
            </w:r>
          </w:p>
          <w:p w14:paraId="542C1C08" w14:textId="5529854E" w:rsidR="00021A1F" w:rsidRPr="00BA593B" w:rsidRDefault="00021A1F">
            <w:pPr>
              <w:pStyle w:val="ListParagraph"/>
              <w:numPr>
                <w:ilvl w:val="0"/>
                <w:numId w:val="34"/>
              </w:numPr>
              <w:rPr>
                <w:rFonts w:ascii="Segoe UI" w:hAnsi="Segoe UI" w:cs="Segoe UI"/>
                <w:sz w:val="22"/>
                <w:szCs w:val="22"/>
              </w:rPr>
            </w:pPr>
            <w:r w:rsidRPr="00BA593B">
              <w:rPr>
                <w:rFonts w:ascii="Segoe UI" w:hAnsi="Segoe UI" w:cs="Segoe UI"/>
                <w:sz w:val="22"/>
                <w:szCs w:val="22"/>
              </w:rPr>
              <w:t xml:space="preserve">O.S. – Windows </w:t>
            </w:r>
            <w:r w:rsidR="00C64EFE" w:rsidRPr="00BA593B">
              <w:rPr>
                <w:rFonts w:ascii="Segoe UI" w:hAnsi="Segoe UI" w:cs="Segoe UI"/>
                <w:sz w:val="22"/>
                <w:szCs w:val="22"/>
              </w:rPr>
              <w:t>10</w:t>
            </w:r>
          </w:p>
          <w:p w14:paraId="3B3C3BF8" w14:textId="77777777" w:rsidR="00021A1F" w:rsidRPr="00BA593B" w:rsidRDefault="00021A1F" w:rsidP="00BA593B">
            <w:pPr>
              <w:rPr>
                <w:rFonts w:ascii="Segoe UI" w:hAnsi="Segoe UI" w:cs="Segoe UI"/>
              </w:rPr>
            </w:pPr>
          </w:p>
        </w:tc>
        <w:tc>
          <w:tcPr>
            <w:tcW w:w="4550" w:type="dxa"/>
          </w:tcPr>
          <w:p w14:paraId="10D56380" w14:textId="77777777" w:rsidR="00021A1F" w:rsidRPr="00BA593B" w:rsidRDefault="00021A1F" w:rsidP="00BA593B">
            <w:pPr>
              <w:rPr>
                <w:rFonts w:ascii="Segoe UI" w:hAnsi="Segoe UI" w:cs="Segoe UI"/>
                <w:b/>
                <w:bCs/>
                <w:i/>
                <w:iCs/>
              </w:rPr>
            </w:pPr>
            <w:r w:rsidRPr="00BA593B">
              <w:rPr>
                <w:rFonts w:ascii="Segoe UI" w:hAnsi="Segoe UI" w:cs="Segoe UI"/>
              </w:rPr>
              <w:t>Software Used</w:t>
            </w:r>
          </w:p>
          <w:p w14:paraId="60394957" w14:textId="67F8A13F" w:rsidR="00C64EFE" w:rsidRPr="00BA593B" w:rsidRDefault="00C64EFE">
            <w:pPr>
              <w:pStyle w:val="ListParagraph"/>
              <w:numPr>
                <w:ilvl w:val="0"/>
                <w:numId w:val="37"/>
              </w:numPr>
              <w:rPr>
                <w:rFonts w:ascii="Segoe UI" w:hAnsi="Segoe UI" w:cs="Segoe UI"/>
                <w:sz w:val="22"/>
                <w:szCs w:val="22"/>
              </w:rPr>
            </w:pPr>
            <w:r w:rsidRPr="00BA593B">
              <w:rPr>
                <w:rFonts w:ascii="Segoe UI" w:hAnsi="Segoe UI" w:cs="Segoe UI"/>
                <w:sz w:val="22"/>
                <w:szCs w:val="22"/>
              </w:rPr>
              <w:t>Vs Code</w:t>
            </w:r>
          </w:p>
          <w:p w14:paraId="6556E723" w14:textId="6E6B7780" w:rsidR="00021A1F" w:rsidRPr="00BA593B" w:rsidRDefault="00C64EFE">
            <w:pPr>
              <w:pStyle w:val="ListParagraph"/>
              <w:numPr>
                <w:ilvl w:val="0"/>
                <w:numId w:val="37"/>
              </w:numPr>
              <w:rPr>
                <w:rFonts w:ascii="Segoe UI" w:hAnsi="Segoe UI" w:cs="Segoe UI"/>
                <w:sz w:val="22"/>
                <w:szCs w:val="22"/>
              </w:rPr>
            </w:pPr>
            <w:r w:rsidRPr="00BA593B">
              <w:rPr>
                <w:rFonts w:ascii="Segoe UI" w:hAnsi="Segoe UI" w:cs="Segoe UI"/>
                <w:sz w:val="22"/>
                <w:szCs w:val="22"/>
              </w:rPr>
              <w:t>XAMPP</w:t>
            </w:r>
            <w:r w:rsidR="00021A1F" w:rsidRPr="00BA593B">
              <w:rPr>
                <w:rFonts w:ascii="Segoe UI" w:hAnsi="Segoe UI" w:cs="Segoe UI"/>
                <w:sz w:val="22"/>
                <w:szCs w:val="22"/>
              </w:rPr>
              <w:t xml:space="preserve"> SERVER</w:t>
            </w:r>
          </w:p>
          <w:p w14:paraId="3E87098A" w14:textId="3BE8D8AE" w:rsidR="00021A1F" w:rsidRPr="00BA593B" w:rsidRDefault="00021A1F">
            <w:pPr>
              <w:pStyle w:val="ListParagraph"/>
              <w:numPr>
                <w:ilvl w:val="0"/>
                <w:numId w:val="37"/>
              </w:numPr>
              <w:rPr>
                <w:rFonts w:ascii="Segoe UI" w:hAnsi="Segoe UI" w:cs="Segoe UI"/>
              </w:rPr>
            </w:pPr>
            <w:proofErr w:type="gramStart"/>
            <w:r w:rsidRPr="00BA593B">
              <w:rPr>
                <w:rFonts w:ascii="Segoe UI" w:hAnsi="Segoe UI" w:cs="Segoe UI"/>
                <w:sz w:val="22"/>
                <w:szCs w:val="22"/>
              </w:rPr>
              <w:t>MYSQL  Database</w:t>
            </w:r>
            <w:proofErr w:type="gramEnd"/>
            <w:r w:rsidR="00C64EFE" w:rsidRPr="00BA593B">
              <w:rPr>
                <w:rFonts w:ascii="Segoe UI" w:hAnsi="Segoe UI" w:cs="Segoe UI"/>
                <w:sz w:val="22"/>
                <w:szCs w:val="22"/>
              </w:rPr>
              <w:t xml:space="preserve"> in XAMPP</w:t>
            </w:r>
          </w:p>
        </w:tc>
      </w:tr>
    </w:tbl>
    <w:p w14:paraId="71CD35D9" w14:textId="2FB33867" w:rsidR="00021A1F" w:rsidRPr="007C75FD" w:rsidRDefault="00021A1F" w:rsidP="007C75FD">
      <w:pPr>
        <w:pStyle w:val="Heading2"/>
        <w:rPr>
          <w:rFonts w:eastAsia="Calibri"/>
        </w:rPr>
      </w:pPr>
      <w:bookmarkStart w:id="29" w:name="_Toc130744927"/>
      <w:r w:rsidRPr="007C75FD">
        <w:rPr>
          <w:rFonts w:eastAsia="Calibri"/>
        </w:rPr>
        <w:t>At System Users Side</w:t>
      </w:r>
      <w:bookmarkEnd w:id="29"/>
    </w:p>
    <w:p w14:paraId="098797AB" w14:textId="77777777" w:rsidR="00C64EFE" w:rsidRPr="00C64EFE" w:rsidRDefault="00C64EFE" w:rsidP="00C64EFE"/>
    <w:p w14:paraId="6897CA61" w14:textId="77777777" w:rsidR="00021A1F" w:rsidRPr="00BA593B" w:rsidRDefault="00021A1F" w:rsidP="00BA593B">
      <w:pPr>
        <w:rPr>
          <w:rFonts w:ascii="Segoe UI" w:hAnsi="Segoe UI" w:cs="Segoe UI"/>
        </w:rPr>
      </w:pPr>
      <w:r w:rsidRPr="00BA593B">
        <w:rPr>
          <w:rFonts w:ascii="Segoe UI" w:hAnsi="Segoe UI" w:cs="Segoe UI"/>
        </w:rPr>
        <w:t>The following is the requirements for the system users including members and administrators.</w:t>
      </w:r>
    </w:p>
    <w:tbl>
      <w:tblPr>
        <w:tblW w:w="0" w:type="auto"/>
        <w:tblLook w:val="04A0" w:firstRow="1" w:lastRow="0" w:firstColumn="1" w:lastColumn="0" w:noHBand="0" w:noVBand="1"/>
      </w:tblPr>
      <w:tblGrid>
        <w:gridCol w:w="4549"/>
        <w:gridCol w:w="4550"/>
      </w:tblGrid>
      <w:tr w:rsidR="00021A1F" w:rsidRPr="00BA593B" w14:paraId="3015575A" w14:textId="77777777" w:rsidTr="00F640B5">
        <w:tc>
          <w:tcPr>
            <w:tcW w:w="4549" w:type="dxa"/>
          </w:tcPr>
          <w:p w14:paraId="223BD184" w14:textId="77777777" w:rsidR="00021A1F" w:rsidRPr="00BA593B" w:rsidRDefault="00021A1F" w:rsidP="00BA593B">
            <w:pPr>
              <w:rPr>
                <w:rFonts w:ascii="Segoe UI" w:hAnsi="Segoe UI" w:cs="Segoe UI"/>
                <w:b/>
                <w:bCs/>
                <w:i/>
                <w:iCs/>
                <w:u w:val="single"/>
              </w:rPr>
            </w:pPr>
            <w:r w:rsidRPr="00BA593B">
              <w:rPr>
                <w:rFonts w:ascii="Segoe UI" w:hAnsi="Segoe UI" w:cs="Segoe UI"/>
                <w:u w:val="single"/>
              </w:rPr>
              <w:t>Hardware Requirements</w:t>
            </w:r>
          </w:p>
          <w:p w14:paraId="6BE18C78" w14:textId="77777777" w:rsidR="00021A1F" w:rsidRPr="00BA593B" w:rsidRDefault="00021A1F">
            <w:pPr>
              <w:pStyle w:val="ListParagraph"/>
              <w:numPr>
                <w:ilvl w:val="0"/>
                <w:numId w:val="34"/>
              </w:numPr>
              <w:rPr>
                <w:rFonts w:ascii="Segoe UI" w:hAnsi="Segoe UI" w:cs="Segoe UI"/>
                <w:sz w:val="22"/>
                <w:szCs w:val="22"/>
              </w:rPr>
            </w:pPr>
            <w:r w:rsidRPr="00BA593B">
              <w:rPr>
                <w:rFonts w:ascii="Segoe UI" w:hAnsi="Segoe UI" w:cs="Segoe UI"/>
                <w:sz w:val="22"/>
                <w:szCs w:val="22"/>
              </w:rPr>
              <w:t xml:space="preserve">Intel Pentium 4 Processor </w:t>
            </w:r>
          </w:p>
          <w:p w14:paraId="46D6B76D" w14:textId="77777777" w:rsidR="00021A1F" w:rsidRPr="00BA593B" w:rsidRDefault="00021A1F">
            <w:pPr>
              <w:pStyle w:val="ListParagraph"/>
              <w:numPr>
                <w:ilvl w:val="0"/>
                <w:numId w:val="34"/>
              </w:numPr>
              <w:rPr>
                <w:rFonts w:ascii="Segoe UI" w:hAnsi="Segoe UI" w:cs="Segoe UI"/>
                <w:sz w:val="22"/>
                <w:szCs w:val="22"/>
              </w:rPr>
            </w:pPr>
            <w:r w:rsidRPr="00BA593B">
              <w:rPr>
                <w:rFonts w:ascii="Segoe UI" w:hAnsi="Segoe UI" w:cs="Segoe UI"/>
                <w:sz w:val="22"/>
                <w:szCs w:val="22"/>
              </w:rPr>
              <w:t>20 GB Hard Disk Drive.</w:t>
            </w:r>
          </w:p>
          <w:p w14:paraId="3647B6BA" w14:textId="77777777" w:rsidR="00021A1F" w:rsidRPr="00BA593B" w:rsidRDefault="00021A1F">
            <w:pPr>
              <w:pStyle w:val="ListParagraph"/>
              <w:numPr>
                <w:ilvl w:val="0"/>
                <w:numId w:val="34"/>
              </w:numPr>
              <w:rPr>
                <w:rFonts w:ascii="Segoe UI" w:hAnsi="Segoe UI" w:cs="Segoe UI"/>
                <w:sz w:val="22"/>
                <w:szCs w:val="22"/>
              </w:rPr>
            </w:pPr>
            <w:r w:rsidRPr="00BA593B">
              <w:rPr>
                <w:rFonts w:ascii="Segoe UI" w:hAnsi="Segoe UI" w:cs="Segoe UI"/>
                <w:sz w:val="22"/>
                <w:szCs w:val="22"/>
              </w:rPr>
              <w:t>256MB RAM.</w:t>
            </w:r>
          </w:p>
          <w:p w14:paraId="7839C726" w14:textId="77777777" w:rsidR="00021A1F" w:rsidRPr="00BA593B" w:rsidRDefault="00021A1F">
            <w:pPr>
              <w:pStyle w:val="ListParagraph"/>
              <w:numPr>
                <w:ilvl w:val="0"/>
                <w:numId w:val="34"/>
              </w:numPr>
              <w:rPr>
                <w:rFonts w:ascii="Segoe UI" w:hAnsi="Segoe UI" w:cs="Segoe UI"/>
                <w:sz w:val="22"/>
                <w:szCs w:val="22"/>
              </w:rPr>
            </w:pPr>
            <w:r w:rsidRPr="00BA593B">
              <w:rPr>
                <w:rFonts w:ascii="Segoe UI" w:hAnsi="Segoe UI" w:cs="Segoe UI"/>
                <w:sz w:val="22"/>
                <w:szCs w:val="22"/>
              </w:rPr>
              <w:t>O.S. – Windows XP</w:t>
            </w:r>
          </w:p>
          <w:p w14:paraId="5B99E4E1" w14:textId="77777777" w:rsidR="00021A1F" w:rsidRPr="00BA593B" w:rsidRDefault="00021A1F" w:rsidP="00BA593B">
            <w:pPr>
              <w:rPr>
                <w:rFonts w:ascii="Segoe UI" w:hAnsi="Segoe UI" w:cs="Segoe UI"/>
              </w:rPr>
            </w:pPr>
          </w:p>
        </w:tc>
        <w:tc>
          <w:tcPr>
            <w:tcW w:w="4550" w:type="dxa"/>
          </w:tcPr>
          <w:p w14:paraId="39EE711E" w14:textId="77777777" w:rsidR="00021A1F" w:rsidRPr="00BA593B" w:rsidRDefault="00021A1F" w:rsidP="00BA593B">
            <w:pPr>
              <w:rPr>
                <w:rFonts w:ascii="Segoe UI" w:hAnsi="Segoe UI" w:cs="Segoe UI"/>
                <w:b/>
                <w:bCs/>
                <w:i/>
                <w:iCs/>
                <w:u w:val="single"/>
              </w:rPr>
            </w:pPr>
            <w:r w:rsidRPr="00BA593B">
              <w:rPr>
                <w:rFonts w:ascii="Segoe UI" w:hAnsi="Segoe UI" w:cs="Segoe UI"/>
                <w:u w:val="single"/>
              </w:rPr>
              <w:t>Software Requirements</w:t>
            </w:r>
          </w:p>
          <w:p w14:paraId="0B765C86" w14:textId="77777777" w:rsidR="00021A1F" w:rsidRPr="00BA593B" w:rsidRDefault="00021A1F">
            <w:pPr>
              <w:pStyle w:val="ListParagraph"/>
              <w:numPr>
                <w:ilvl w:val="0"/>
                <w:numId w:val="36"/>
              </w:numPr>
              <w:rPr>
                <w:rFonts w:ascii="Segoe UI" w:hAnsi="Segoe UI" w:cs="Segoe UI"/>
                <w:sz w:val="22"/>
                <w:szCs w:val="22"/>
              </w:rPr>
            </w:pPr>
            <w:r w:rsidRPr="00BA593B">
              <w:rPr>
                <w:rFonts w:ascii="Segoe UI" w:hAnsi="Segoe UI" w:cs="Segoe UI"/>
                <w:sz w:val="22"/>
                <w:szCs w:val="22"/>
              </w:rPr>
              <w:t xml:space="preserve">Browser (IE 7.0 or </w:t>
            </w:r>
            <w:proofErr w:type="gramStart"/>
            <w:r w:rsidRPr="00BA593B">
              <w:rPr>
                <w:rFonts w:ascii="Segoe UI" w:hAnsi="Segoe UI" w:cs="Segoe UI"/>
                <w:sz w:val="22"/>
                <w:szCs w:val="22"/>
              </w:rPr>
              <w:t>Above</w:t>
            </w:r>
            <w:proofErr w:type="gramEnd"/>
            <w:r w:rsidRPr="00BA593B">
              <w:rPr>
                <w:rFonts w:ascii="Segoe UI" w:hAnsi="Segoe UI" w:cs="Segoe UI"/>
                <w:sz w:val="22"/>
                <w:szCs w:val="22"/>
              </w:rPr>
              <w:t>, Mozilla Firefox, Google Chrome</w:t>
            </w:r>
          </w:p>
          <w:p w14:paraId="56C8453D" w14:textId="77777777" w:rsidR="00021A1F" w:rsidRPr="00BA593B" w:rsidRDefault="00021A1F">
            <w:pPr>
              <w:pStyle w:val="ListParagraph"/>
              <w:numPr>
                <w:ilvl w:val="0"/>
                <w:numId w:val="36"/>
              </w:numPr>
              <w:rPr>
                <w:rFonts w:ascii="Segoe UI" w:hAnsi="Segoe UI" w:cs="Segoe UI"/>
                <w:sz w:val="22"/>
                <w:szCs w:val="22"/>
              </w:rPr>
            </w:pPr>
            <w:r w:rsidRPr="00BA593B">
              <w:rPr>
                <w:rFonts w:ascii="Segoe UI" w:hAnsi="Segoe UI" w:cs="Segoe UI"/>
                <w:sz w:val="22"/>
                <w:szCs w:val="22"/>
              </w:rPr>
              <w:t>Browser Must be JavaScript Enabled</w:t>
            </w:r>
          </w:p>
          <w:p w14:paraId="5C1516B7" w14:textId="77777777" w:rsidR="00021A1F" w:rsidRPr="00BA593B" w:rsidRDefault="00021A1F" w:rsidP="00BA593B">
            <w:pPr>
              <w:rPr>
                <w:rFonts w:ascii="Segoe UI" w:hAnsi="Segoe UI" w:cs="Segoe UI"/>
              </w:rPr>
            </w:pPr>
          </w:p>
        </w:tc>
      </w:tr>
    </w:tbl>
    <w:p w14:paraId="4C2C4178" w14:textId="2787B717" w:rsidR="003B44D2" w:rsidRDefault="003B44D2" w:rsidP="00C26A62">
      <w:pPr>
        <w:tabs>
          <w:tab w:val="left" w:pos="720"/>
          <w:tab w:val="left" w:pos="5040"/>
        </w:tabs>
        <w:suppressAutoHyphens/>
        <w:spacing w:after="0" w:line="360" w:lineRule="auto"/>
        <w:jc w:val="both"/>
        <w:rPr>
          <w:b/>
          <w:sz w:val="32"/>
          <w:szCs w:val="28"/>
          <w:u w:val="single"/>
        </w:rPr>
      </w:pPr>
    </w:p>
    <w:p w14:paraId="7E589637" w14:textId="1CB5C016" w:rsidR="008F2BC5" w:rsidRDefault="003B44D2" w:rsidP="003B44D2">
      <w:pPr>
        <w:spacing w:after="0" w:line="240" w:lineRule="auto"/>
        <w:rPr>
          <w:b/>
          <w:sz w:val="32"/>
          <w:szCs w:val="28"/>
          <w:u w:val="single"/>
        </w:rPr>
      </w:pPr>
      <w:r>
        <w:rPr>
          <w:b/>
          <w:sz w:val="32"/>
          <w:szCs w:val="28"/>
          <w:u w:val="single"/>
        </w:rPr>
        <w:br w:type="page"/>
      </w:r>
    </w:p>
    <w:p w14:paraId="5F4A5B77" w14:textId="6B671050" w:rsidR="00AF2623" w:rsidRPr="003B44D2" w:rsidRDefault="008F2BC5" w:rsidP="007C75FD">
      <w:pPr>
        <w:pStyle w:val="Heading1"/>
        <w:jc w:val="center"/>
      </w:pPr>
      <w:bookmarkStart w:id="30" w:name="_Toc130744928"/>
      <w:r w:rsidRPr="003B44D2">
        <w:lastRenderedPageBreak/>
        <w:t>Front End Details</w:t>
      </w:r>
      <w:r w:rsidR="00AF2623" w:rsidRPr="003B44D2">
        <w:t>:</w:t>
      </w:r>
      <w:bookmarkEnd w:id="30"/>
    </w:p>
    <w:p w14:paraId="1D4733C8" w14:textId="00638013" w:rsidR="008F2BC5" w:rsidRPr="007C75FD" w:rsidRDefault="008F2BC5" w:rsidP="008F2BC5">
      <w:pPr>
        <w:ind w:firstLine="720"/>
        <w:jc w:val="both"/>
        <w:rPr>
          <w:rFonts w:ascii="Segoe UI" w:hAnsi="Segoe UI" w:cs="Segoe UI"/>
          <w:color w:val="000000"/>
        </w:rPr>
      </w:pPr>
      <w:r w:rsidRPr="007C75FD">
        <w:rPr>
          <w:rFonts w:ascii="Segoe UI" w:hAnsi="Segoe UI" w:cs="Segoe UI"/>
          <w:color w:val="000000"/>
        </w:rPr>
        <w:t xml:space="preserve">Front End tool is used for give a Graphical user interface to system. By this we can make a system user friendly and more capable. I have chosen </w:t>
      </w:r>
      <w:r w:rsidR="00AF2623" w:rsidRPr="007C75FD">
        <w:rPr>
          <w:rFonts w:ascii="Segoe UI" w:hAnsi="Segoe UI" w:cs="Segoe UI"/>
          <w:color w:val="000000"/>
        </w:rPr>
        <w:t>HTML, CSS and JS</w:t>
      </w:r>
      <w:r w:rsidRPr="007C75FD">
        <w:rPr>
          <w:rFonts w:ascii="Segoe UI" w:hAnsi="Segoe UI" w:cs="Segoe UI"/>
          <w:color w:val="000000"/>
        </w:rPr>
        <w:t xml:space="preserve"> as </w:t>
      </w:r>
      <w:proofErr w:type="gramStart"/>
      <w:r w:rsidRPr="007C75FD">
        <w:rPr>
          <w:rFonts w:ascii="Segoe UI" w:hAnsi="Segoe UI" w:cs="Segoe UI"/>
          <w:color w:val="000000"/>
        </w:rPr>
        <w:t>front end</w:t>
      </w:r>
      <w:proofErr w:type="gramEnd"/>
      <w:r w:rsidRPr="007C75FD">
        <w:rPr>
          <w:rFonts w:ascii="Segoe UI" w:hAnsi="Segoe UI" w:cs="Segoe UI"/>
          <w:color w:val="000000"/>
        </w:rPr>
        <w:t xml:space="preserve"> tool. Because it is an </w:t>
      </w:r>
      <w:proofErr w:type="gramStart"/>
      <w:r w:rsidRPr="007C75FD">
        <w:rPr>
          <w:rFonts w:ascii="Segoe UI" w:hAnsi="Segoe UI" w:cs="Segoe UI"/>
          <w:color w:val="000000"/>
        </w:rPr>
        <w:t>Open Source</w:t>
      </w:r>
      <w:proofErr w:type="gramEnd"/>
      <w:r w:rsidRPr="007C75FD">
        <w:rPr>
          <w:rFonts w:ascii="Segoe UI" w:hAnsi="Segoe UI" w:cs="Segoe UI"/>
          <w:color w:val="000000"/>
        </w:rPr>
        <w:t xml:space="preserve"> Technology, freely available and more familiar with any type of database.</w:t>
      </w:r>
    </w:p>
    <w:p w14:paraId="4F9A3981" w14:textId="77777777" w:rsidR="008F2BC5" w:rsidRPr="00196F5F" w:rsidRDefault="008F2BC5" w:rsidP="008F2BC5">
      <w:pPr>
        <w:jc w:val="both"/>
        <w:rPr>
          <w:rFonts w:ascii="Times New Roman" w:hAnsi="Times New Roman"/>
          <w:color w:val="000000"/>
          <w:sz w:val="28"/>
          <w:szCs w:val="28"/>
        </w:rPr>
      </w:pPr>
    </w:p>
    <w:p w14:paraId="6A9CDD08" w14:textId="6A799BCD" w:rsidR="008F2BC5" w:rsidRPr="003B44D2" w:rsidRDefault="008F2BC5" w:rsidP="007C75FD">
      <w:pPr>
        <w:pStyle w:val="Heading2"/>
        <w:jc w:val="center"/>
      </w:pPr>
      <w:bookmarkStart w:id="31" w:name="_Toc130744929"/>
      <w:r w:rsidRPr="003B44D2">
        <w:t xml:space="preserve">ABOUT </w:t>
      </w:r>
      <w:r w:rsidR="003B44D2" w:rsidRPr="003B44D2">
        <w:t>HTML CSS and JavaScript</w:t>
      </w:r>
      <w:r w:rsidRPr="003B44D2">
        <w:t>:</w:t>
      </w:r>
      <w:bookmarkEnd w:id="31"/>
    </w:p>
    <w:p w14:paraId="5DB9B69F" w14:textId="25E4A842" w:rsidR="003B44D2" w:rsidRPr="007C75FD" w:rsidRDefault="003B44D2" w:rsidP="003B44D2">
      <w:pPr>
        <w:tabs>
          <w:tab w:val="left" w:pos="4080"/>
        </w:tabs>
        <w:spacing w:line="240" w:lineRule="auto"/>
        <w:ind w:firstLine="720"/>
        <w:jc w:val="both"/>
        <w:rPr>
          <w:rFonts w:ascii="Segoe UI" w:hAnsi="Segoe UI" w:cs="Segoe UI"/>
        </w:rPr>
      </w:pPr>
      <w:r w:rsidRPr="007C75FD">
        <w:rPr>
          <w:rFonts w:ascii="Segoe UI" w:hAnsi="Segoe UI" w:cs="Segoe UI"/>
        </w:rPr>
        <w:t>HTML (Hypertext Markup Language) is the standard markup language used for creating web pages. It provides the structure and content of a web page, including text, images, links, and other elements. HTML is a markup language, meaning it uses tags to define elements and their properties. HTML is the foundation of any web page and is used in combination with CSS and JavaScript to create a complete web application.</w:t>
      </w:r>
    </w:p>
    <w:p w14:paraId="66161BD2" w14:textId="27849F6C" w:rsidR="003B44D2" w:rsidRPr="007C75FD" w:rsidRDefault="003B44D2" w:rsidP="003B44D2">
      <w:pPr>
        <w:tabs>
          <w:tab w:val="left" w:pos="4080"/>
        </w:tabs>
        <w:spacing w:line="240" w:lineRule="auto"/>
        <w:ind w:firstLine="720"/>
        <w:jc w:val="both"/>
        <w:rPr>
          <w:rFonts w:ascii="Segoe UI" w:hAnsi="Segoe UI" w:cs="Segoe UI"/>
        </w:rPr>
      </w:pPr>
      <w:r w:rsidRPr="007C75FD">
        <w:rPr>
          <w:rFonts w:ascii="Segoe UI" w:hAnsi="Segoe UI" w:cs="Segoe UI"/>
        </w:rPr>
        <w:t>CSS (Cascading Style Sheets) is a stylesheet language used for describing the presentation of a web page, including layout, fonts, colors, and other design elements. CSS provides a way to separate the presentation of a web page from its content, allowing developers to create more flexible and maintainable web pages. CSS is used in combination with HTML to style and layout the content of a web page.</w:t>
      </w:r>
    </w:p>
    <w:p w14:paraId="308FD366" w14:textId="78887F32" w:rsidR="003B44D2" w:rsidRPr="007C75FD" w:rsidRDefault="003B44D2" w:rsidP="003B44D2">
      <w:pPr>
        <w:tabs>
          <w:tab w:val="left" w:pos="4080"/>
        </w:tabs>
        <w:spacing w:line="240" w:lineRule="auto"/>
        <w:ind w:firstLine="720"/>
        <w:jc w:val="both"/>
        <w:rPr>
          <w:rFonts w:ascii="Segoe UI" w:hAnsi="Segoe UI" w:cs="Segoe UI"/>
        </w:rPr>
      </w:pPr>
      <w:r w:rsidRPr="007C75FD">
        <w:rPr>
          <w:rFonts w:ascii="Segoe UI" w:hAnsi="Segoe UI" w:cs="Segoe UI"/>
        </w:rPr>
        <w:t>JavaScript is a programming language used to create dynamic and interactive web pages. JavaScript provides a way to add interactivity, animations, and other dynamic elements to a web page. It is used to manipulate the content and behavior of a web page in response to user interactions, such as clicking a button or entering text into a form. JavaScript is typically used in combination with HTML and CSS to create a complete web application.</w:t>
      </w:r>
    </w:p>
    <w:p w14:paraId="45D8AE9B" w14:textId="5F3C85D9" w:rsidR="00304BDB" w:rsidRPr="007C75FD" w:rsidRDefault="003B44D2" w:rsidP="003B44D2">
      <w:pPr>
        <w:tabs>
          <w:tab w:val="left" w:pos="4080"/>
        </w:tabs>
        <w:spacing w:line="240" w:lineRule="auto"/>
        <w:ind w:firstLine="720"/>
        <w:jc w:val="both"/>
        <w:rPr>
          <w:rFonts w:ascii="Segoe UI" w:hAnsi="Segoe UI" w:cs="Segoe UI"/>
        </w:rPr>
      </w:pPr>
      <w:r w:rsidRPr="007C75FD">
        <w:rPr>
          <w:rFonts w:ascii="Segoe UI" w:hAnsi="Segoe UI" w:cs="Segoe UI"/>
        </w:rPr>
        <w:t>Together, HTML, CSS, and JavaScript form the core technologies used in web development. They are essential for creating modern and dynamic web applications that provide a rich user experience.</w:t>
      </w:r>
    </w:p>
    <w:p w14:paraId="5D022133" w14:textId="35C09B23" w:rsidR="003B44D2" w:rsidRPr="00665800" w:rsidRDefault="008F40E8" w:rsidP="008F40E8">
      <w:pPr>
        <w:spacing w:after="0" w:line="240" w:lineRule="auto"/>
        <w:rPr>
          <w:rFonts w:ascii="Segoe UI" w:hAnsi="Segoe UI" w:cs="Segoe UI"/>
          <w:sz w:val="24"/>
          <w:szCs w:val="24"/>
        </w:rPr>
      </w:pPr>
      <w:r w:rsidRPr="00665800">
        <w:rPr>
          <w:rFonts w:ascii="Segoe UI" w:hAnsi="Segoe UI" w:cs="Segoe UI"/>
          <w:sz w:val="24"/>
          <w:szCs w:val="24"/>
        </w:rPr>
        <w:br w:type="page"/>
      </w:r>
    </w:p>
    <w:p w14:paraId="6AD217E9" w14:textId="377D72D4" w:rsidR="00AF2623" w:rsidRPr="003B44D2" w:rsidRDefault="008F2BC5" w:rsidP="007C75FD">
      <w:pPr>
        <w:pStyle w:val="Heading1"/>
        <w:jc w:val="center"/>
      </w:pPr>
      <w:bookmarkStart w:id="32" w:name="_Toc130744930"/>
      <w:r w:rsidRPr="003B44D2">
        <w:lastRenderedPageBreak/>
        <w:t>Back End Details</w:t>
      </w:r>
      <w:r w:rsidR="00AF2623" w:rsidRPr="003B44D2">
        <w:t>:</w:t>
      </w:r>
      <w:bookmarkEnd w:id="32"/>
    </w:p>
    <w:p w14:paraId="3CF4FC96" w14:textId="3F15802F" w:rsidR="008F2BC5" w:rsidRPr="007C75FD" w:rsidRDefault="008F2BC5" w:rsidP="008F2BC5">
      <w:pPr>
        <w:ind w:firstLine="720"/>
        <w:jc w:val="both"/>
        <w:rPr>
          <w:rFonts w:ascii="Segoe UI" w:hAnsi="Segoe UI" w:cs="Segoe UI"/>
        </w:rPr>
      </w:pPr>
      <w:proofErr w:type="gramStart"/>
      <w:r w:rsidRPr="007C75FD">
        <w:rPr>
          <w:rFonts w:ascii="Segoe UI" w:hAnsi="Segoe UI" w:cs="Segoe UI"/>
        </w:rPr>
        <w:t>Back end</w:t>
      </w:r>
      <w:proofErr w:type="gramEnd"/>
      <w:r w:rsidRPr="007C75FD">
        <w:rPr>
          <w:rFonts w:ascii="Segoe UI" w:hAnsi="Segoe UI" w:cs="Segoe UI"/>
        </w:rPr>
        <w:t xml:space="preserve"> part of a system is more important because it controls all the internal process of a system. I have </w:t>
      </w:r>
      <w:proofErr w:type="gramStart"/>
      <w:r w:rsidRPr="007C75FD">
        <w:rPr>
          <w:rFonts w:ascii="Segoe UI" w:hAnsi="Segoe UI" w:cs="Segoe UI"/>
        </w:rPr>
        <w:t>choose</w:t>
      </w:r>
      <w:proofErr w:type="gramEnd"/>
      <w:r w:rsidR="003B44D2" w:rsidRPr="007C75FD">
        <w:rPr>
          <w:rFonts w:ascii="Segoe UI" w:hAnsi="Segoe UI" w:cs="Segoe UI"/>
        </w:rPr>
        <w:t xml:space="preserve"> </w:t>
      </w:r>
      <w:r w:rsidR="003B44D2" w:rsidRPr="007C75FD">
        <w:rPr>
          <w:rFonts w:ascii="Segoe UI" w:hAnsi="Segoe UI" w:cs="Segoe UI"/>
          <w:b/>
          <w:bCs/>
        </w:rPr>
        <w:t>Nodejs</w:t>
      </w:r>
      <w:r w:rsidR="008F40E8" w:rsidRPr="007C75FD">
        <w:rPr>
          <w:rFonts w:ascii="Segoe UI" w:hAnsi="Segoe UI" w:cs="Segoe UI"/>
        </w:rPr>
        <w:t xml:space="preserve"> </w:t>
      </w:r>
      <w:r w:rsidR="003B44D2" w:rsidRPr="007C75FD">
        <w:rPr>
          <w:rFonts w:ascii="Segoe UI" w:hAnsi="Segoe UI" w:cs="Segoe UI"/>
        </w:rPr>
        <w:t>as web server to serve the html files and API routes to serve the Questions and</w:t>
      </w:r>
      <w:r w:rsidRPr="007C75FD">
        <w:rPr>
          <w:rFonts w:ascii="Segoe UI" w:hAnsi="Segoe UI" w:cs="Segoe UI"/>
        </w:rPr>
        <w:t xml:space="preserve"> </w:t>
      </w:r>
      <w:r w:rsidR="00AF2623" w:rsidRPr="007C75FD">
        <w:rPr>
          <w:rFonts w:ascii="Segoe UI" w:hAnsi="Segoe UI" w:cs="Segoe UI"/>
        </w:rPr>
        <w:t>MYSQL</w:t>
      </w:r>
      <w:r w:rsidRPr="007C75FD">
        <w:rPr>
          <w:rFonts w:ascii="Segoe UI" w:hAnsi="Segoe UI" w:cs="Segoe UI"/>
        </w:rPr>
        <w:t xml:space="preserve"> database</w:t>
      </w:r>
      <w:r w:rsidR="00AF2623" w:rsidRPr="007C75FD">
        <w:rPr>
          <w:rFonts w:ascii="Segoe UI" w:hAnsi="Segoe UI" w:cs="Segoe UI"/>
        </w:rPr>
        <w:t xml:space="preserve"> (in XAMPP)</w:t>
      </w:r>
      <w:r w:rsidRPr="007C75FD">
        <w:rPr>
          <w:rFonts w:ascii="Segoe UI" w:hAnsi="Segoe UI" w:cs="Segoe UI"/>
        </w:rPr>
        <w:t xml:space="preserve"> as back end. Because it is </w:t>
      </w:r>
      <w:r w:rsidR="00AF2623" w:rsidRPr="007C75FD">
        <w:rPr>
          <w:rFonts w:ascii="Segoe UI" w:hAnsi="Segoe UI" w:cs="Segoe UI"/>
        </w:rPr>
        <w:t>easy to use and setup</w:t>
      </w:r>
      <w:r w:rsidRPr="007C75FD">
        <w:rPr>
          <w:rFonts w:ascii="Segoe UI" w:hAnsi="Segoe UI" w:cs="Segoe UI"/>
        </w:rPr>
        <w:t xml:space="preserve"> database and provide </w:t>
      </w:r>
      <w:r w:rsidR="00BC6FE8" w:rsidRPr="007C75FD">
        <w:rPr>
          <w:rFonts w:ascii="Segoe UI" w:hAnsi="Segoe UI" w:cs="Segoe UI"/>
        </w:rPr>
        <w:t xml:space="preserve">many </w:t>
      </w:r>
      <w:r w:rsidR="00665800" w:rsidRPr="007C75FD">
        <w:rPr>
          <w:rFonts w:ascii="Segoe UI" w:hAnsi="Segoe UI" w:cs="Segoe UI"/>
        </w:rPr>
        <w:t>features</w:t>
      </w:r>
      <w:r w:rsidRPr="007C75FD">
        <w:rPr>
          <w:rFonts w:ascii="Segoe UI" w:hAnsi="Segoe UI" w:cs="Segoe UI"/>
        </w:rPr>
        <w:t>.</w:t>
      </w:r>
    </w:p>
    <w:p w14:paraId="1D8AE9C6" w14:textId="61CC9FCA" w:rsidR="008F2BC5" w:rsidRDefault="008F2BC5" w:rsidP="008F2BC5">
      <w:pPr>
        <w:ind w:firstLine="720"/>
        <w:jc w:val="both"/>
        <w:rPr>
          <w:rFonts w:ascii="Times New Roman" w:hAnsi="Times New Roman"/>
          <w:sz w:val="24"/>
          <w:szCs w:val="24"/>
        </w:rPr>
      </w:pPr>
    </w:p>
    <w:p w14:paraId="6F022350" w14:textId="059CFD35" w:rsidR="008F40E8" w:rsidRPr="008F40E8" w:rsidRDefault="008F40E8" w:rsidP="00AE4F1F">
      <w:pPr>
        <w:pStyle w:val="Heading2"/>
      </w:pPr>
      <w:bookmarkStart w:id="33" w:name="_Toc130744931"/>
      <w:r w:rsidRPr="008F40E8">
        <w:t>Why Nodejs?</w:t>
      </w:r>
      <w:bookmarkEnd w:id="33"/>
    </w:p>
    <w:p w14:paraId="594241BA" w14:textId="7529526F" w:rsidR="00AE4F1F" w:rsidRPr="00AE4F1F" w:rsidRDefault="008F40E8">
      <w:pPr>
        <w:pStyle w:val="ListParagraph"/>
        <w:numPr>
          <w:ilvl w:val="0"/>
          <w:numId w:val="35"/>
        </w:numPr>
        <w:rPr>
          <w:rFonts w:ascii="Segoe UI" w:hAnsi="Segoe UI" w:cs="Segoe UI"/>
          <w:sz w:val="22"/>
          <w:szCs w:val="22"/>
        </w:rPr>
      </w:pPr>
      <w:r w:rsidRPr="00AE4F1F">
        <w:rPr>
          <w:rFonts w:ascii="Segoe UI" w:hAnsi="Segoe UI" w:cs="Segoe UI"/>
          <w:sz w:val="22"/>
          <w:szCs w:val="22"/>
        </w:rPr>
        <w:t>Node.js is a popular open-source runtime environment that allows developers to run JavaScript on the server-side of web applications. Here are some reasons why Node.js is a popular choice for web development:</w:t>
      </w:r>
    </w:p>
    <w:p w14:paraId="2CFC1818" w14:textId="0A75D7B7" w:rsidR="008F40E8" w:rsidRPr="00AE4F1F" w:rsidRDefault="008F40E8">
      <w:pPr>
        <w:pStyle w:val="ListParagraph"/>
        <w:numPr>
          <w:ilvl w:val="0"/>
          <w:numId w:val="35"/>
        </w:numPr>
        <w:rPr>
          <w:rFonts w:ascii="Segoe UI" w:hAnsi="Segoe UI" w:cs="Segoe UI"/>
          <w:sz w:val="22"/>
          <w:szCs w:val="22"/>
        </w:rPr>
      </w:pPr>
      <w:r w:rsidRPr="00AE4F1F">
        <w:rPr>
          <w:rFonts w:ascii="Segoe UI" w:hAnsi="Segoe UI" w:cs="Segoe UI"/>
          <w:sz w:val="22"/>
          <w:szCs w:val="22"/>
        </w:rPr>
        <w:t>Scalability: Node.js is designed to handle large-scale, high-traffic web applications, making it a good choice for applications that require scalability and high-performance.</w:t>
      </w:r>
    </w:p>
    <w:p w14:paraId="371EF399" w14:textId="65E1382F" w:rsidR="008F40E8" w:rsidRPr="00AE4F1F" w:rsidRDefault="008F40E8">
      <w:pPr>
        <w:pStyle w:val="ListParagraph"/>
        <w:numPr>
          <w:ilvl w:val="0"/>
          <w:numId w:val="35"/>
        </w:numPr>
        <w:rPr>
          <w:rFonts w:ascii="Segoe UI" w:hAnsi="Segoe UI" w:cs="Segoe UI"/>
          <w:sz w:val="22"/>
          <w:szCs w:val="22"/>
        </w:rPr>
      </w:pPr>
      <w:r w:rsidRPr="00AE4F1F">
        <w:rPr>
          <w:rFonts w:ascii="Segoe UI" w:hAnsi="Segoe UI" w:cs="Segoe UI"/>
          <w:sz w:val="22"/>
          <w:szCs w:val="22"/>
        </w:rPr>
        <w:t>Lightweight: Node.js is lightweight and efficient, meaning it requires less resources to run compared to other server-side technologies. This makes it easier to deploy and manage web applications.</w:t>
      </w:r>
    </w:p>
    <w:p w14:paraId="33E43C36" w14:textId="0C353F77" w:rsidR="008F40E8" w:rsidRPr="00AE4F1F" w:rsidRDefault="008F40E8">
      <w:pPr>
        <w:pStyle w:val="ListParagraph"/>
        <w:numPr>
          <w:ilvl w:val="0"/>
          <w:numId w:val="35"/>
        </w:numPr>
        <w:rPr>
          <w:rFonts w:ascii="Segoe UI" w:hAnsi="Segoe UI" w:cs="Segoe UI"/>
          <w:sz w:val="22"/>
          <w:szCs w:val="22"/>
        </w:rPr>
      </w:pPr>
      <w:r w:rsidRPr="00AE4F1F">
        <w:rPr>
          <w:rFonts w:ascii="Segoe UI" w:hAnsi="Segoe UI" w:cs="Segoe UI"/>
          <w:sz w:val="22"/>
          <w:szCs w:val="22"/>
        </w:rPr>
        <w:t>JavaScript-based: Since Node.js uses JavaScript, developers can use the same language on both the server-side and client-side of their web application, which can simplify development and reduce the learning curve.</w:t>
      </w:r>
    </w:p>
    <w:p w14:paraId="0C810B66" w14:textId="71D06A48" w:rsidR="008F40E8" w:rsidRPr="00AE4F1F" w:rsidRDefault="008F40E8">
      <w:pPr>
        <w:pStyle w:val="ListParagraph"/>
        <w:numPr>
          <w:ilvl w:val="0"/>
          <w:numId w:val="35"/>
        </w:numPr>
        <w:rPr>
          <w:rFonts w:ascii="Segoe UI" w:hAnsi="Segoe UI" w:cs="Segoe UI"/>
          <w:sz w:val="22"/>
          <w:szCs w:val="22"/>
        </w:rPr>
      </w:pPr>
      <w:r w:rsidRPr="00AE4F1F">
        <w:rPr>
          <w:rFonts w:ascii="Segoe UI" w:hAnsi="Segoe UI" w:cs="Segoe UI"/>
          <w:sz w:val="22"/>
          <w:szCs w:val="22"/>
        </w:rPr>
        <w:t>Large ecosystem: Node.js has a large and active community, with many third-party modules and libraries available that can be easily integrated into web applications. This can speed up development and reduce the amount of custom code that needs to be written.</w:t>
      </w:r>
    </w:p>
    <w:p w14:paraId="696BE7D3" w14:textId="638A32E2" w:rsidR="008F40E8" w:rsidRPr="00AE4F1F" w:rsidRDefault="008F40E8">
      <w:pPr>
        <w:pStyle w:val="ListParagraph"/>
        <w:numPr>
          <w:ilvl w:val="0"/>
          <w:numId w:val="35"/>
        </w:numPr>
        <w:rPr>
          <w:rFonts w:ascii="Segoe UI" w:hAnsi="Segoe UI" w:cs="Segoe UI"/>
          <w:sz w:val="22"/>
          <w:szCs w:val="22"/>
        </w:rPr>
      </w:pPr>
      <w:r w:rsidRPr="00AE4F1F">
        <w:rPr>
          <w:rFonts w:ascii="Segoe UI" w:hAnsi="Segoe UI" w:cs="Segoe UI"/>
          <w:sz w:val="22"/>
          <w:szCs w:val="22"/>
        </w:rPr>
        <w:t>Non-</w:t>
      </w:r>
      <w:proofErr w:type="gramStart"/>
      <w:r w:rsidRPr="00AE4F1F">
        <w:rPr>
          <w:rFonts w:ascii="Segoe UI" w:hAnsi="Segoe UI" w:cs="Segoe UI"/>
          <w:sz w:val="22"/>
          <w:szCs w:val="22"/>
        </w:rPr>
        <w:t>blocking</w:t>
      </w:r>
      <w:proofErr w:type="gramEnd"/>
      <w:r w:rsidRPr="00AE4F1F">
        <w:rPr>
          <w:rFonts w:ascii="Segoe UI" w:hAnsi="Segoe UI" w:cs="Segoe UI"/>
          <w:sz w:val="22"/>
          <w:szCs w:val="22"/>
        </w:rPr>
        <w:t xml:space="preserve"> I/O: Node.js uses an event-driven, non-blocking I/O model, which means it can handle multiple requests simultaneously without blocking other requests. This makes it a good choice for real-time web applications that require high concurrency.</w:t>
      </w:r>
    </w:p>
    <w:p w14:paraId="2ACB3152" w14:textId="5BEF0B26" w:rsidR="008F40E8" w:rsidRPr="00AE4F1F" w:rsidRDefault="008F40E8">
      <w:pPr>
        <w:pStyle w:val="ListParagraph"/>
        <w:numPr>
          <w:ilvl w:val="0"/>
          <w:numId w:val="35"/>
        </w:numPr>
        <w:rPr>
          <w:rFonts w:ascii="Segoe UI" w:hAnsi="Segoe UI" w:cs="Segoe UI"/>
          <w:sz w:val="22"/>
          <w:szCs w:val="22"/>
        </w:rPr>
      </w:pPr>
      <w:r w:rsidRPr="00AE4F1F">
        <w:rPr>
          <w:rFonts w:ascii="Segoe UI" w:hAnsi="Segoe UI" w:cs="Segoe UI"/>
          <w:sz w:val="22"/>
          <w:szCs w:val="22"/>
        </w:rPr>
        <w:t>Overall, Node.js is a popular choice for web development due to its scalability, efficiency, JavaScript-based development, large ecosystem, and non-blocking I/O model.</w:t>
      </w:r>
    </w:p>
    <w:p w14:paraId="10137076" w14:textId="77777777" w:rsidR="008F40E8" w:rsidRDefault="008F40E8" w:rsidP="008F40E8">
      <w:pPr>
        <w:pStyle w:val="ListParagraph"/>
      </w:pPr>
    </w:p>
    <w:p w14:paraId="7C8B88FE" w14:textId="77777777" w:rsidR="008F40E8" w:rsidRPr="008F40E8" w:rsidRDefault="008F40E8" w:rsidP="008F40E8"/>
    <w:p w14:paraId="75371E41" w14:textId="5DADBFCF" w:rsidR="008F2BC5" w:rsidRPr="008F40E8" w:rsidRDefault="008F2BC5" w:rsidP="00AE4F1F">
      <w:pPr>
        <w:pStyle w:val="Heading2"/>
        <w:jc w:val="center"/>
      </w:pPr>
      <w:bookmarkStart w:id="34" w:name="_Toc130744932"/>
      <w:r w:rsidRPr="008F40E8">
        <w:t xml:space="preserve">Why </w:t>
      </w:r>
      <w:r w:rsidR="008F40E8">
        <w:t>MySQL</w:t>
      </w:r>
      <w:r w:rsidRPr="008F40E8">
        <w:t>?</w:t>
      </w:r>
      <w:bookmarkEnd w:id="34"/>
    </w:p>
    <w:p w14:paraId="5E908ED6" w14:textId="77777777" w:rsidR="008F2BC5" w:rsidRPr="00AE4F1F" w:rsidRDefault="008F2BC5" w:rsidP="008F2BC5">
      <w:pPr>
        <w:pStyle w:val="NormalWeb"/>
        <w:spacing w:line="360" w:lineRule="auto"/>
        <w:ind w:left="53"/>
        <w:jc w:val="both"/>
        <w:rPr>
          <w:rFonts w:ascii="Segoe UI" w:hAnsi="Segoe UI" w:cs="Segoe UI"/>
          <w:sz w:val="22"/>
          <w:szCs w:val="22"/>
        </w:rPr>
      </w:pPr>
      <w:r w:rsidRPr="00AE4F1F">
        <w:rPr>
          <w:rFonts w:ascii="Segoe UI" w:hAnsi="Segoe UI" w:cs="Segoe UI"/>
          <w:sz w:val="22"/>
          <w:szCs w:val="22"/>
        </w:rPr>
        <w:t xml:space="preserve">MySQL is the world's most popular </w:t>
      </w:r>
      <w:proofErr w:type="gramStart"/>
      <w:r w:rsidRPr="00AE4F1F">
        <w:rPr>
          <w:rFonts w:ascii="Segoe UI" w:hAnsi="Segoe UI" w:cs="Segoe UI"/>
          <w:sz w:val="22"/>
          <w:szCs w:val="22"/>
        </w:rPr>
        <w:t>open source</w:t>
      </w:r>
      <w:proofErr w:type="gramEnd"/>
      <w:r w:rsidRPr="00AE4F1F">
        <w:rPr>
          <w:rFonts w:ascii="Segoe UI" w:hAnsi="Segoe UI" w:cs="Segoe UI"/>
          <w:sz w:val="22"/>
          <w:szCs w:val="22"/>
        </w:rPr>
        <w:t xml:space="preserv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w:t>
      </w:r>
      <w:proofErr w:type="gramStart"/>
      <w:r w:rsidRPr="00AE4F1F">
        <w:rPr>
          <w:rFonts w:ascii="Segoe UI" w:hAnsi="Segoe UI" w:cs="Segoe UI"/>
          <w:sz w:val="22"/>
          <w:szCs w:val="22"/>
        </w:rPr>
        <w:t>maintenance</w:t>
      </w:r>
      <w:proofErr w:type="gramEnd"/>
      <w:r w:rsidRPr="00AE4F1F">
        <w:rPr>
          <w:rFonts w:ascii="Segoe UI" w:hAnsi="Segoe UI" w:cs="Segoe UI"/>
          <w:sz w:val="22"/>
          <w:szCs w:val="22"/>
        </w:rPr>
        <w:t xml:space="preserve"> and administration for modern, online applications.</w:t>
      </w:r>
    </w:p>
    <w:p w14:paraId="6AC47EE2" w14:textId="77777777" w:rsidR="008F2BC5" w:rsidRPr="00AE4F1F" w:rsidRDefault="008F2BC5" w:rsidP="008F2BC5">
      <w:pPr>
        <w:pStyle w:val="NormalWeb"/>
        <w:spacing w:line="360" w:lineRule="auto"/>
        <w:ind w:left="53"/>
        <w:jc w:val="both"/>
        <w:rPr>
          <w:rFonts w:ascii="Segoe UI" w:hAnsi="Segoe UI" w:cs="Segoe UI"/>
          <w:sz w:val="22"/>
          <w:szCs w:val="22"/>
        </w:rPr>
      </w:pPr>
      <w:r w:rsidRPr="00AE4F1F">
        <w:rPr>
          <w:rFonts w:ascii="Segoe UI" w:hAnsi="Segoe UI" w:cs="Segoe UI"/>
          <w:sz w:val="22"/>
          <w:szCs w:val="22"/>
        </w:rPr>
        <w:lastRenderedPageBreak/>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14:paraId="0F448776" w14:textId="77777777" w:rsidR="008F2BC5" w:rsidRPr="00AE4F1F" w:rsidRDefault="008F2BC5" w:rsidP="008F2BC5">
      <w:pPr>
        <w:pStyle w:val="NormalWeb"/>
        <w:spacing w:line="360" w:lineRule="auto"/>
        <w:ind w:left="53"/>
        <w:jc w:val="both"/>
        <w:rPr>
          <w:rFonts w:ascii="Segoe UI" w:hAnsi="Segoe UI" w:cs="Segoe UI"/>
          <w:sz w:val="22"/>
          <w:szCs w:val="22"/>
        </w:rPr>
      </w:pPr>
      <w:r w:rsidRPr="00AE4F1F">
        <w:rPr>
          <w:rFonts w:ascii="Segoe UI" w:hAnsi="Segoe UI" w:cs="Segoe UI"/>
          <w:sz w:val="22"/>
          <w:szCs w:val="22"/>
        </w:rPr>
        <w:t>The flagship MySQL offering is MySQL Enterprise, a comprehensive set of production-tested software, proactive monitoring tools, and premium support services available in an affordable annual subscription.</w:t>
      </w:r>
    </w:p>
    <w:p w14:paraId="01CABA3D" w14:textId="0A070EA3" w:rsidR="00C3271F" w:rsidRPr="00AE4F1F" w:rsidRDefault="008F2BC5" w:rsidP="008F40E8">
      <w:pPr>
        <w:pStyle w:val="NormalWeb"/>
        <w:spacing w:line="360" w:lineRule="auto"/>
        <w:ind w:left="53"/>
        <w:jc w:val="both"/>
        <w:rPr>
          <w:rFonts w:ascii="Segoe UI" w:hAnsi="Segoe UI" w:cs="Segoe UI"/>
          <w:sz w:val="22"/>
          <w:szCs w:val="22"/>
        </w:rPr>
      </w:pPr>
      <w:r w:rsidRPr="00AE4F1F">
        <w:rPr>
          <w:rFonts w:ascii="Segoe UI" w:hAnsi="Segoe UI" w:cs="Segoe UI"/>
          <w:sz w:val="22"/>
          <w:szCs w:val="22"/>
        </w:rPr>
        <w:t xml:space="preserve">MySQL is a key part of WAMP (Window, Apache, MySQL, PHP), the fast-growing </w:t>
      </w:r>
      <w:proofErr w:type="gramStart"/>
      <w:r w:rsidRPr="00AE4F1F">
        <w:rPr>
          <w:rFonts w:ascii="Segoe UI" w:hAnsi="Segoe UI" w:cs="Segoe UI"/>
          <w:sz w:val="22"/>
          <w:szCs w:val="22"/>
        </w:rPr>
        <w:t>open source</w:t>
      </w:r>
      <w:proofErr w:type="gramEnd"/>
      <w:r w:rsidRPr="00AE4F1F">
        <w:rPr>
          <w:rFonts w:ascii="Segoe UI" w:hAnsi="Segoe UI" w:cs="Segoe UI"/>
          <w:sz w:val="22"/>
          <w:szCs w:val="22"/>
        </w:rPr>
        <w:t xml:space="preserve"> enterprise software stack. More and more companies are using WAMP as an alternative to expensive proprietary software stacks because of its lower cost and freedom from platform lock-in.</w:t>
      </w:r>
    </w:p>
    <w:p w14:paraId="522FCA37" w14:textId="0E6D6F08" w:rsidR="008F40E8" w:rsidRPr="008F40E8" w:rsidRDefault="008F40E8" w:rsidP="008F40E8">
      <w:pPr>
        <w:spacing w:after="0" w:line="240" w:lineRule="auto"/>
        <w:rPr>
          <w:rFonts w:ascii="Times New Roman" w:eastAsia="Times New Roman" w:hAnsi="Times New Roman"/>
          <w:sz w:val="24"/>
          <w:szCs w:val="24"/>
        </w:rPr>
      </w:pPr>
      <w:r>
        <w:br w:type="page"/>
      </w:r>
    </w:p>
    <w:p w14:paraId="59577865" w14:textId="77777777" w:rsidR="00F46C98" w:rsidRPr="008F40E8" w:rsidRDefault="00F46C98" w:rsidP="00AE4F1F">
      <w:pPr>
        <w:pStyle w:val="Heading1"/>
        <w:jc w:val="center"/>
      </w:pPr>
      <w:bookmarkStart w:id="35" w:name="_Toc130744933"/>
      <w:r w:rsidRPr="008F40E8">
        <w:lastRenderedPageBreak/>
        <w:t>REQUIREMENT ANALYSIS STEPS</w:t>
      </w:r>
      <w:bookmarkEnd w:id="35"/>
    </w:p>
    <w:p w14:paraId="0BB2AA6A" w14:textId="77777777" w:rsidR="00F46C98" w:rsidRDefault="00000000" w:rsidP="00F46C98">
      <w:pPr>
        <w:spacing w:line="360" w:lineRule="auto"/>
        <w:jc w:val="both"/>
        <w:rPr>
          <w:b/>
          <w:sz w:val="28"/>
          <w:szCs w:val="28"/>
        </w:rPr>
      </w:pPr>
      <w:r>
        <w:rPr>
          <w:noProof/>
          <w:lang w:val="en-IN" w:eastAsia="en-IN" w:bidi="hi-IN"/>
        </w:rPr>
      </w:r>
      <w:r>
        <w:rPr>
          <w:noProof/>
          <w:lang w:val="en-IN" w:eastAsia="en-IN" w:bidi="hi-IN"/>
        </w:rPr>
        <w:pict w14:anchorId="75EB1950">
          <v:group id="Group 116" o:spid="_x0000_s2062" style="width:6in;height:270pt;mso-position-horizontal-relative:char;mso-position-vertical-relative:line" coordsize="8640,5400">
            <v:rect id="Rectangle 117" o:spid="_x0000_s2063" style="position:absolute;width:8640;height:54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stroke joinstyle="round"/>
            </v:rect>
            <v:shape id="Text Box 118" o:spid="_x0000_s2064" type="#_x0000_t202" style="position:absolute;left:360;top:720;width:1620;height:7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" strokeweight=".26mm">
              <v:textbox>
                <w:txbxContent>
                  <w:p w14:paraId="4340D8B8" w14:textId="77777777" w:rsidR="00736D5F" w:rsidRDefault="00736D5F" w:rsidP="00F46C98">
                    <w:r>
                      <w:t xml:space="preserve">Draw context </w:t>
                    </w:r>
                  </w:p>
                  <w:p w14:paraId="29C6DA92" w14:textId="77777777" w:rsidR="00736D5F" w:rsidRDefault="00736D5F" w:rsidP="00F46C98">
                    <w:r>
                      <w:t>Diagram</w:t>
                    </w:r>
                  </w:p>
                </w:txbxContent>
              </v:textbox>
            </v:shape>
            <v:shape id="Text Box 119" o:spid="_x0000_s2065" type="#_x0000_t202" style="position:absolute;left:1980;top:1978;width:162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" strokeweight=".26mm">
              <v:textbox>
                <w:txbxContent>
                  <w:p w14:paraId="5C427609" w14:textId="77777777" w:rsidR="00736D5F" w:rsidRDefault="00736D5F" w:rsidP="00F46C98">
                    <w:r>
                      <w:t>Draw Prototypes</w:t>
                    </w:r>
                  </w:p>
                </w:txbxContent>
              </v:textbox>
            </v:shape>
            <v:shape id="Text Box 120" o:spid="_x0000_s2066" type="#_x0000_t202" style="position:absolute;left:3780;top:3417;width:1800;height:7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" strokeweight=".26mm">
              <v:textbox>
                <w:txbxContent>
                  <w:p w14:paraId="1845D7C2" w14:textId="77777777" w:rsidR="00736D5F" w:rsidRDefault="00736D5F" w:rsidP="00F46C98">
                    <w:r>
                      <w:t>Model   The Requirement</w:t>
                    </w:r>
                  </w:p>
                  <w:p w14:paraId="4A72E6A6" w14:textId="77777777" w:rsidR="00736D5F" w:rsidRDefault="00736D5F" w:rsidP="00F46C98">
                    <w:r>
                      <w:t>Requirement</w:t>
                    </w:r>
                  </w:p>
                </w:txbxContent>
              </v:textbox>
            </v:shape>
            <v:shape id="Text Box 121" o:spid="_x0000_s2067" type="#_x0000_t202" style="position:absolute;left:6120;top:4499;width:198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" strokeweight=".26mm">
              <v:textbox>
                <w:txbxContent>
                  <w:p w14:paraId="710EC024" w14:textId="77777777" w:rsidR="00736D5F" w:rsidRDefault="00736D5F" w:rsidP="00F46C98">
                    <w:r>
                      <w:t>Finalize   The Requirement</w:t>
                    </w:r>
                  </w:p>
                  <w:p w14:paraId="5DEE0FC6" w14:textId="77777777" w:rsidR="00736D5F" w:rsidRDefault="00736D5F" w:rsidP="00F46C98">
                    <w:r>
                      <w:t xml:space="preserve"> Requirement</w:t>
                    </w:r>
                  </w:p>
                </w:txbxContent>
              </v:textbox>
            </v:shape>
            <v:line id="Line 122" o:spid="_x0000_s2068" style="position:absolute;visibility:visible" from="1980,1081" to="2520,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" strokeweight=".26mm">
              <v:stroke joinstyle="miter"/>
            </v:line>
            <v:line id="Line 123" o:spid="_x0000_s2069" style="position:absolute;visibility:visible" from="2520,1080" to="252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" strokeweight=".26mm">
              <v:stroke endarrow="block" joinstyle="miter"/>
            </v:line>
            <v:line id="Line 124" o:spid="_x0000_s2070" style="position:absolute;visibility:visible" from="3600,2340" to="450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" strokeweight=".26mm">
              <v:stroke joinstyle="miter"/>
            </v:line>
            <v:line id="Line 125" o:spid="_x0000_s2071" style="position:absolute;visibility:visible" from="4500,2340" to="4501,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" strokeweight=".26mm">
              <v:stroke endarrow="block" joinstyle="miter"/>
            </v:line>
            <v:line id="Line 126" o:spid="_x0000_s2072" style="position:absolute;visibility:visible" from="5580,3780" to="64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" strokeweight=".26mm">
              <v:stroke joinstyle="miter"/>
            </v:line>
            <v:line id="Line 127" o:spid="_x0000_s2073" style="position:absolute;visibility:visible" from="6480,3780" to="6480,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" strokeweight=".26mm">
              <v:stroke endarrow="block" joinstyle="miter"/>
            </v:line>
            <w10:anchorlock/>
          </v:group>
        </w:pict>
      </w:r>
    </w:p>
    <w:p w14:paraId="60406851" w14:textId="77777777" w:rsidR="00A35B3A" w:rsidRDefault="00A35B3A" w:rsidP="00A35B3A">
      <w:pPr>
        <w:spacing w:line="360" w:lineRule="auto"/>
        <w:jc w:val="both"/>
        <w:rPr>
          <w:b/>
          <w:sz w:val="28"/>
          <w:szCs w:val="28"/>
        </w:rPr>
      </w:pPr>
    </w:p>
    <w:p w14:paraId="21EED407" w14:textId="77777777" w:rsidR="00F46C98" w:rsidRPr="004531B0" w:rsidRDefault="00F46C98" w:rsidP="004531B0">
      <w:pPr>
        <w:spacing w:line="360" w:lineRule="auto"/>
        <w:jc w:val="both"/>
        <w:rPr>
          <w:rFonts w:ascii="Times New Roman" w:hAnsi="Times New Roman"/>
          <w:b/>
          <w:sz w:val="24"/>
          <w:szCs w:val="24"/>
        </w:rPr>
      </w:pPr>
      <w:bookmarkStart w:id="36" w:name="_Toc130744934"/>
      <w:r w:rsidRPr="00AE4F1F">
        <w:rPr>
          <w:rStyle w:val="Heading2Char"/>
          <w:rFonts w:eastAsia="Calibri"/>
        </w:rPr>
        <w:t>Draw Context Diagrams</w:t>
      </w:r>
      <w:bookmarkEnd w:id="36"/>
      <w:r w:rsidRPr="004531B0">
        <w:rPr>
          <w:rFonts w:ascii="Times New Roman" w:hAnsi="Times New Roman"/>
          <w:sz w:val="24"/>
          <w:szCs w:val="24"/>
        </w:rPr>
        <w:t>– The context diagram is a simple model that defines the boundaries and interfaces of the proposed system with the external world. It identifies the entities outside the proposed system that interact with the system</w:t>
      </w:r>
    </w:p>
    <w:p w14:paraId="6248D9E5" w14:textId="77777777" w:rsidR="00A35B3A" w:rsidRPr="004531B0" w:rsidRDefault="00F46C98" w:rsidP="004531B0">
      <w:pPr>
        <w:suppressAutoHyphens/>
        <w:spacing w:after="0" w:line="360" w:lineRule="auto"/>
        <w:jc w:val="both"/>
        <w:rPr>
          <w:rFonts w:ascii="Times New Roman" w:hAnsi="Times New Roman"/>
          <w:sz w:val="24"/>
          <w:szCs w:val="24"/>
        </w:rPr>
      </w:pPr>
      <w:bookmarkStart w:id="37" w:name="_Toc130744935"/>
      <w:r w:rsidRPr="00AE4F1F">
        <w:rPr>
          <w:rStyle w:val="Heading2Char"/>
          <w:rFonts w:eastAsia="Calibri"/>
        </w:rPr>
        <w:t>Development Of Prototype</w:t>
      </w:r>
      <w:bookmarkEnd w:id="37"/>
      <w:r w:rsidRPr="004531B0">
        <w:rPr>
          <w:rFonts w:ascii="Times New Roman" w:hAnsi="Times New Roman"/>
          <w:sz w:val="24"/>
          <w:szCs w:val="24"/>
        </w:rPr>
        <w:t>– One effective way to find out what the customer really wants is to construct a prototype, something that looks and preferably acts like a part of the system they want.</w:t>
      </w:r>
    </w:p>
    <w:p w14:paraId="1FDC1FBA" w14:textId="77777777" w:rsidR="00F46C98" w:rsidRPr="004531B0" w:rsidRDefault="00F46C98" w:rsidP="004531B0">
      <w:pPr>
        <w:suppressAutoHyphens/>
        <w:spacing w:after="0" w:line="360" w:lineRule="auto"/>
        <w:jc w:val="both"/>
        <w:rPr>
          <w:rFonts w:ascii="Times New Roman" w:hAnsi="Times New Roman"/>
          <w:sz w:val="24"/>
          <w:szCs w:val="24"/>
        </w:rPr>
      </w:pPr>
      <w:bookmarkStart w:id="38" w:name="_Toc130744936"/>
      <w:r w:rsidRPr="00AE4F1F">
        <w:rPr>
          <w:rStyle w:val="Heading2Char"/>
          <w:rFonts w:eastAsia="Calibri"/>
        </w:rPr>
        <w:t>Model The Requirement</w:t>
      </w:r>
      <w:bookmarkEnd w:id="38"/>
      <w:r w:rsidRPr="004531B0">
        <w:rPr>
          <w:rFonts w:ascii="Times New Roman" w:hAnsi="Times New Roman"/>
          <w:sz w:val="24"/>
          <w:szCs w:val="24"/>
        </w:rPr>
        <w:t xml:space="preserve"> – This process really consist of various graphical representations of functions, data entities, external </w:t>
      </w:r>
      <w:proofErr w:type="gramStart"/>
      <w:r w:rsidRPr="004531B0">
        <w:rPr>
          <w:rFonts w:ascii="Times New Roman" w:hAnsi="Times New Roman"/>
          <w:sz w:val="24"/>
          <w:szCs w:val="24"/>
        </w:rPr>
        <w:t>entities</w:t>
      </w:r>
      <w:proofErr w:type="gramEnd"/>
      <w:r w:rsidRPr="004531B0">
        <w:rPr>
          <w:rFonts w:ascii="Times New Roman" w:hAnsi="Times New Roman"/>
          <w:sz w:val="24"/>
          <w:szCs w:val="24"/>
        </w:rPr>
        <w:t xml:space="preserve"> and the relationship between them. The graphical view may help to find incorrect, inconsistent, </w:t>
      </w:r>
      <w:proofErr w:type="gramStart"/>
      <w:r w:rsidRPr="004531B0">
        <w:rPr>
          <w:rFonts w:ascii="Times New Roman" w:hAnsi="Times New Roman"/>
          <w:sz w:val="24"/>
          <w:szCs w:val="24"/>
        </w:rPr>
        <w:t>missing</w:t>
      </w:r>
      <w:proofErr w:type="gramEnd"/>
      <w:r w:rsidRPr="004531B0">
        <w:rPr>
          <w:rFonts w:ascii="Times New Roman" w:hAnsi="Times New Roman"/>
          <w:sz w:val="24"/>
          <w:szCs w:val="24"/>
        </w:rPr>
        <w:t xml:space="preserve"> and superfluous requirement.</w:t>
      </w:r>
    </w:p>
    <w:p w14:paraId="5AB9EDDF" w14:textId="77777777" w:rsidR="00F46C98" w:rsidRPr="004531B0" w:rsidRDefault="00F46C98" w:rsidP="004531B0">
      <w:pPr>
        <w:suppressAutoHyphens/>
        <w:spacing w:after="0" w:line="360" w:lineRule="auto"/>
        <w:jc w:val="both"/>
        <w:rPr>
          <w:rFonts w:ascii="Times New Roman" w:hAnsi="Times New Roman"/>
          <w:sz w:val="24"/>
          <w:szCs w:val="24"/>
        </w:rPr>
      </w:pPr>
      <w:bookmarkStart w:id="39" w:name="_Toc130744937"/>
      <w:r w:rsidRPr="00AE4F1F">
        <w:rPr>
          <w:rStyle w:val="Heading2Char"/>
          <w:rFonts w:eastAsia="Calibri"/>
        </w:rPr>
        <w:t>Finalize The Requirements</w:t>
      </w:r>
      <w:bookmarkEnd w:id="39"/>
      <w:r w:rsidRPr="004531B0">
        <w:rPr>
          <w:rFonts w:ascii="Times New Roman" w:hAnsi="Times New Roman"/>
          <w:sz w:val="24"/>
          <w:szCs w:val="24"/>
        </w:rPr>
        <w:t xml:space="preserve"> – After modeling the requirements we will have better understanding of the system behavior. The inconsistencies and ambiguities have been identified and corrected.</w:t>
      </w:r>
    </w:p>
    <w:p w14:paraId="29E772E8" w14:textId="77777777" w:rsidR="00F46C98" w:rsidRPr="004531B0" w:rsidRDefault="00F46C98" w:rsidP="00F46C98">
      <w:pPr>
        <w:spacing w:line="360" w:lineRule="auto"/>
        <w:rPr>
          <w:rFonts w:ascii="Times New Roman" w:hAnsi="Times New Roman"/>
          <w:b/>
          <w:sz w:val="24"/>
          <w:szCs w:val="24"/>
          <w:u w:val="single"/>
        </w:rPr>
      </w:pPr>
    </w:p>
    <w:p w14:paraId="2F300187" w14:textId="77777777" w:rsidR="00F46C98" w:rsidRPr="00BA4E37" w:rsidRDefault="00F46C98" w:rsidP="00EC2065">
      <w:pPr>
        <w:pStyle w:val="Heading2"/>
        <w:jc w:val="center"/>
      </w:pPr>
      <w:bookmarkStart w:id="40" w:name="_Toc130744938"/>
      <w:r w:rsidRPr="00BA4E37">
        <w:lastRenderedPageBreak/>
        <w:t>FUNCTIONAL REQUIREMENTS</w:t>
      </w:r>
      <w:bookmarkEnd w:id="40"/>
    </w:p>
    <w:p w14:paraId="5FB76A50" w14:textId="65CCF0E8" w:rsidR="00F46C98" w:rsidRPr="00AE4F1F" w:rsidRDefault="00F46C98" w:rsidP="00F46C98">
      <w:pPr>
        <w:spacing w:line="360" w:lineRule="auto"/>
        <w:jc w:val="both"/>
        <w:rPr>
          <w:rFonts w:ascii="Segoe UI" w:hAnsi="Segoe UI" w:cs="Segoe UI"/>
        </w:rPr>
      </w:pPr>
      <w:r w:rsidRPr="00AE4F1F">
        <w:rPr>
          <w:rFonts w:ascii="Segoe UI" w:hAnsi="Segoe UI" w:cs="Segoe UI"/>
        </w:rPr>
        <w:t>Functional requirements define the fundamental actions that must take place in the software in accepting the inputs and in processing and generating the outputs. These are listed as “shall” statements starting with “The system shall….</w:t>
      </w:r>
    </w:p>
    <w:p w14:paraId="757FB836" w14:textId="5E77F4D6" w:rsidR="00BA4AD0" w:rsidRPr="00F16C98" w:rsidRDefault="00BA4AD0" w:rsidP="00BA4AD0">
      <w:pPr>
        <w:tabs>
          <w:tab w:val="left" w:pos="1440"/>
        </w:tabs>
        <w:suppressAutoHyphens/>
        <w:spacing w:after="0" w:line="360" w:lineRule="auto"/>
        <w:rPr>
          <w:rFonts w:ascii="Times New Roman" w:hAnsi="Times New Roman"/>
          <w:sz w:val="24"/>
          <w:szCs w:val="24"/>
        </w:rPr>
      </w:pPr>
      <w:bookmarkStart w:id="41" w:name="_Toc130744939"/>
      <w:r w:rsidRPr="00AE4F1F">
        <w:rPr>
          <w:rStyle w:val="Heading3Char"/>
          <w:rFonts w:eastAsia="Calibri"/>
        </w:rPr>
        <w:t>Register Module</w:t>
      </w:r>
      <w:bookmarkEnd w:id="41"/>
      <w:r w:rsidRPr="00F16C98">
        <w:rPr>
          <w:rFonts w:ascii="Times New Roman" w:hAnsi="Times New Roman"/>
          <w:sz w:val="24"/>
          <w:szCs w:val="24"/>
        </w:rPr>
        <w:t xml:space="preserve">– </w:t>
      </w:r>
      <w:r w:rsidRPr="00AE4F1F">
        <w:rPr>
          <w:rFonts w:ascii="Segoe UI" w:hAnsi="Segoe UI" w:cs="Segoe UI"/>
        </w:rPr>
        <w:t>This module is provided users to register themself to assess the site.</w:t>
      </w:r>
    </w:p>
    <w:p w14:paraId="3FCAE6C1" w14:textId="1BDE040D" w:rsidR="00BA4AD0" w:rsidRPr="00AE4F1F" w:rsidRDefault="00BA4AD0">
      <w:pPr>
        <w:numPr>
          <w:ilvl w:val="2"/>
          <w:numId w:val="15"/>
        </w:numPr>
        <w:tabs>
          <w:tab w:val="left" w:pos="2160"/>
        </w:tabs>
        <w:suppressAutoHyphens/>
        <w:spacing w:after="0" w:line="360" w:lineRule="auto"/>
        <w:rPr>
          <w:rFonts w:ascii="Segoe UI" w:hAnsi="Segoe UI" w:cs="Segoe UI"/>
        </w:rPr>
      </w:pPr>
      <w:r w:rsidRPr="00AE4F1F">
        <w:rPr>
          <w:rFonts w:ascii="Segoe UI" w:hAnsi="Segoe UI" w:cs="Segoe UI"/>
          <w:b/>
          <w:u w:val="single"/>
        </w:rPr>
        <w:t>Input</w:t>
      </w:r>
      <w:r w:rsidRPr="00AE4F1F">
        <w:rPr>
          <w:rFonts w:ascii="Segoe UI" w:hAnsi="Segoe UI" w:cs="Segoe UI"/>
          <w:b/>
        </w:rPr>
        <w:t xml:space="preserve"> – </w:t>
      </w:r>
      <w:r w:rsidRPr="00AE4F1F">
        <w:rPr>
          <w:rFonts w:ascii="Segoe UI" w:hAnsi="Segoe UI" w:cs="Segoe UI"/>
        </w:rPr>
        <w:t xml:space="preserve">Name, username, </w:t>
      </w:r>
      <w:proofErr w:type="gramStart"/>
      <w:r w:rsidRPr="00AE4F1F">
        <w:rPr>
          <w:rFonts w:ascii="Segoe UI" w:hAnsi="Segoe UI" w:cs="Segoe UI"/>
        </w:rPr>
        <w:t>password</w:t>
      </w:r>
      <w:proofErr w:type="gramEnd"/>
      <w:r w:rsidRPr="00AE4F1F">
        <w:rPr>
          <w:rFonts w:ascii="Segoe UI" w:hAnsi="Segoe UI" w:cs="Segoe UI"/>
        </w:rPr>
        <w:t xml:space="preserve"> and re-password.</w:t>
      </w:r>
    </w:p>
    <w:p w14:paraId="66034CC2" w14:textId="189B60D2" w:rsidR="00BA4AD0" w:rsidRPr="00AE4F1F" w:rsidRDefault="00BA4AD0">
      <w:pPr>
        <w:numPr>
          <w:ilvl w:val="2"/>
          <w:numId w:val="15"/>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 xml:space="preserve">Process </w:t>
      </w:r>
      <w:r w:rsidRPr="00AE4F1F">
        <w:rPr>
          <w:rFonts w:ascii="Segoe UI" w:hAnsi="Segoe UI" w:cs="Segoe UI"/>
        </w:rPr>
        <w:t xml:space="preserve">– After entering Name, username, </w:t>
      </w:r>
      <w:proofErr w:type="gramStart"/>
      <w:r w:rsidRPr="00AE4F1F">
        <w:rPr>
          <w:rFonts w:ascii="Segoe UI" w:hAnsi="Segoe UI" w:cs="Segoe UI"/>
        </w:rPr>
        <w:t>password</w:t>
      </w:r>
      <w:proofErr w:type="gramEnd"/>
      <w:r w:rsidRPr="00AE4F1F">
        <w:rPr>
          <w:rFonts w:ascii="Segoe UI" w:hAnsi="Segoe UI" w:cs="Segoe UI"/>
        </w:rPr>
        <w:t xml:space="preserve"> and re-password by user process of validation occur to identify whether information is valid or not and if it is valid then user will be added to database.</w:t>
      </w:r>
    </w:p>
    <w:p w14:paraId="7F9C4FC3" w14:textId="5FD6B0FF" w:rsidR="00BA4AD0" w:rsidRPr="00AE4F1F" w:rsidRDefault="00BA4AD0">
      <w:pPr>
        <w:numPr>
          <w:ilvl w:val="4"/>
          <w:numId w:val="15"/>
        </w:numPr>
        <w:tabs>
          <w:tab w:val="left" w:pos="2160"/>
        </w:tabs>
        <w:suppressAutoHyphens/>
        <w:spacing w:after="0" w:line="360" w:lineRule="auto"/>
        <w:jc w:val="both"/>
        <w:rPr>
          <w:rFonts w:ascii="Segoe UI" w:hAnsi="Segoe UI" w:cs="Segoe UI"/>
        </w:rPr>
      </w:pPr>
      <w:r w:rsidRPr="00AE4F1F">
        <w:rPr>
          <w:rFonts w:ascii="Segoe UI" w:hAnsi="Segoe UI" w:cs="Segoe UI"/>
        </w:rPr>
        <w:t xml:space="preserve">There is other process that check the input enter by user in username field (every time the filed </w:t>
      </w:r>
      <w:proofErr w:type="gramStart"/>
      <w:r w:rsidRPr="00AE4F1F">
        <w:rPr>
          <w:rFonts w:ascii="Segoe UI" w:hAnsi="Segoe UI" w:cs="Segoe UI"/>
        </w:rPr>
        <w:t>is  updated</w:t>
      </w:r>
      <w:proofErr w:type="gramEnd"/>
      <w:r w:rsidRPr="00AE4F1F">
        <w:rPr>
          <w:rFonts w:ascii="Segoe UI" w:hAnsi="Segoe UI" w:cs="Segoe UI"/>
        </w:rPr>
        <w:t>) to verify that username is available or not.</w:t>
      </w:r>
    </w:p>
    <w:p w14:paraId="27A495BB" w14:textId="36A2A4DC" w:rsidR="00BA4AD0" w:rsidRPr="00AE4F1F" w:rsidRDefault="00BA4AD0">
      <w:pPr>
        <w:numPr>
          <w:ilvl w:val="2"/>
          <w:numId w:val="15"/>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Output</w:t>
      </w:r>
      <w:r w:rsidRPr="00AE4F1F">
        <w:rPr>
          <w:rFonts w:ascii="Segoe UI" w:hAnsi="Segoe UI" w:cs="Segoe UI"/>
        </w:rPr>
        <w:t xml:space="preserve"> – after successful registration of user the success message will be send to the client and current page will be redirected to login page.</w:t>
      </w:r>
    </w:p>
    <w:p w14:paraId="265066AD" w14:textId="77777777" w:rsidR="00BA4AD0" w:rsidRPr="00BA4AD0" w:rsidRDefault="00BA4AD0" w:rsidP="00F46C98">
      <w:pPr>
        <w:spacing w:line="360" w:lineRule="auto"/>
        <w:jc w:val="both"/>
        <w:rPr>
          <w:rFonts w:ascii="Times New Roman" w:hAnsi="Times New Roman"/>
          <w:b/>
          <w:bCs/>
          <w:sz w:val="24"/>
          <w:szCs w:val="24"/>
        </w:rPr>
      </w:pPr>
    </w:p>
    <w:p w14:paraId="1A7669D7" w14:textId="0A39A938" w:rsidR="00F46C98" w:rsidRPr="00AE4F1F" w:rsidRDefault="00F46C98" w:rsidP="00C7790E">
      <w:pPr>
        <w:tabs>
          <w:tab w:val="left" w:pos="1440"/>
        </w:tabs>
        <w:suppressAutoHyphens/>
        <w:spacing w:after="0" w:line="360" w:lineRule="auto"/>
        <w:rPr>
          <w:rFonts w:ascii="Segoe UI" w:hAnsi="Segoe UI" w:cs="Segoe UI"/>
        </w:rPr>
      </w:pPr>
      <w:bookmarkStart w:id="42" w:name="_Toc130744940"/>
      <w:r w:rsidRPr="00AE4F1F">
        <w:rPr>
          <w:rStyle w:val="Heading3Char"/>
          <w:rFonts w:eastAsia="Calibri"/>
        </w:rPr>
        <w:t>Login Module</w:t>
      </w:r>
      <w:bookmarkEnd w:id="42"/>
      <w:r w:rsidRPr="00F16C98">
        <w:rPr>
          <w:rFonts w:ascii="Times New Roman" w:hAnsi="Times New Roman"/>
          <w:sz w:val="24"/>
          <w:szCs w:val="24"/>
        </w:rPr>
        <w:t xml:space="preserve">– </w:t>
      </w:r>
      <w:r w:rsidRPr="00AE4F1F">
        <w:rPr>
          <w:rFonts w:ascii="Segoe UI" w:hAnsi="Segoe UI" w:cs="Segoe UI"/>
        </w:rPr>
        <w:t>This module is provided for admin</w:t>
      </w:r>
      <w:r w:rsidR="00F26932" w:rsidRPr="00AE4F1F">
        <w:rPr>
          <w:rFonts w:ascii="Segoe UI" w:hAnsi="Segoe UI" w:cs="Segoe UI"/>
        </w:rPr>
        <w:t>istrator and users such as</w:t>
      </w:r>
      <w:r w:rsidR="00BA4AD0" w:rsidRPr="00AE4F1F">
        <w:rPr>
          <w:rFonts w:ascii="Segoe UI" w:hAnsi="Segoe UI" w:cs="Segoe UI"/>
        </w:rPr>
        <w:t xml:space="preserve"> basic user or admin</w:t>
      </w:r>
      <w:r w:rsidRPr="00AE4F1F">
        <w:rPr>
          <w:rFonts w:ascii="Segoe UI" w:hAnsi="Segoe UI" w:cs="Segoe UI"/>
        </w:rPr>
        <w:t xml:space="preserve"> who have registered themselves in the system. </w:t>
      </w:r>
      <w:r w:rsidR="00BA4AD0" w:rsidRPr="00AE4F1F">
        <w:rPr>
          <w:rFonts w:ascii="Segoe UI" w:hAnsi="Segoe UI" w:cs="Segoe UI"/>
        </w:rPr>
        <w:t>These logins</w:t>
      </w:r>
      <w:r w:rsidRPr="00AE4F1F">
        <w:rPr>
          <w:rFonts w:ascii="Segoe UI" w:hAnsi="Segoe UI" w:cs="Segoe UI"/>
        </w:rPr>
        <w:t xml:space="preserve"> are provided according to the need of the systems.</w:t>
      </w:r>
    </w:p>
    <w:p w14:paraId="4BC70A5D" w14:textId="63DFB77C" w:rsidR="00F46C98" w:rsidRPr="00AE4F1F" w:rsidRDefault="00F46C98">
      <w:pPr>
        <w:numPr>
          <w:ilvl w:val="2"/>
          <w:numId w:val="15"/>
        </w:numPr>
        <w:tabs>
          <w:tab w:val="left" w:pos="2160"/>
        </w:tabs>
        <w:suppressAutoHyphens/>
        <w:spacing w:after="0" w:line="360" w:lineRule="auto"/>
        <w:rPr>
          <w:rFonts w:ascii="Segoe UI" w:hAnsi="Segoe UI" w:cs="Segoe UI"/>
        </w:rPr>
      </w:pPr>
      <w:r w:rsidRPr="00AE4F1F">
        <w:rPr>
          <w:rFonts w:ascii="Segoe UI" w:hAnsi="Segoe UI" w:cs="Segoe UI"/>
          <w:b/>
          <w:u w:val="single"/>
        </w:rPr>
        <w:t>Input</w:t>
      </w:r>
      <w:r w:rsidRPr="00AE4F1F">
        <w:rPr>
          <w:rFonts w:ascii="Segoe UI" w:hAnsi="Segoe UI" w:cs="Segoe UI"/>
          <w:b/>
        </w:rPr>
        <w:t xml:space="preserve"> – </w:t>
      </w:r>
      <w:r w:rsidRPr="00AE4F1F">
        <w:rPr>
          <w:rFonts w:ascii="Segoe UI" w:hAnsi="Segoe UI" w:cs="Segoe UI"/>
        </w:rPr>
        <w:t>User</w:t>
      </w:r>
      <w:r w:rsidR="00BA4AD0" w:rsidRPr="00AE4F1F">
        <w:rPr>
          <w:rFonts w:ascii="Segoe UI" w:hAnsi="Segoe UI" w:cs="Segoe UI"/>
        </w:rPr>
        <w:t xml:space="preserve">name </w:t>
      </w:r>
      <w:r w:rsidRPr="00AE4F1F">
        <w:rPr>
          <w:rFonts w:ascii="Segoe UI" w:hAnsi="Segoe UI" w:cs="Segoe UI"/>
        </w:rPr>
        <w:t>and password</w:t>
      </w:r>
    </w:p>
    <w:p w14:paraId="2DE56089" w14:textId="2CDE4C29" w:rsidR="00F46C98" w:rsidRPr="00AE4F1F" w:rsidRDefault="00F46C98">
      <w:pPr>
        <w:numPr>
          <w:ilvl w:val="2"/>
          <w:numId w:val="15"/>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 xml:space="preserve">Process </w:t>
      </w:r>
      <w:r w:rsidRPr="00AE4F1F">
        <w:rPr>
          <w:rFonts w:ascii="Segoe UI" w:hAnsi="Segoe UI" w:cs="Segoe UI"/>
        </w:rPr>
        <w:t>– After entering user</w:t>
      </w:r>
      <w:r w:rsidR="00BA4AD0" w:rsidRPr="00AE4F1F">
        <w:rPr>
          <w:rFonts w:ascii="Segoe UI" w:hAnsi="Segoe UI" w:cs="Segoe UI"/>
        </w:rPr>
        <w:t>name</w:t>
      </w:r>
      <w:r w:rsidRPr="00AE4F1F">
        <w:rPr>
          <w:rFonts w:ascii="Segoe UI" w:hAnsi="Segoe UI" w:cs="Segoe UI"/>
        </w:rPr>
        <w:t xml:space="preserve"> and password by user process of        validation occur to identify whether user</w:t>
      </w:r>
      <w:r w:rsidR="00BA4AD0" w:rsidRPr="00AE4F1F">
        <w:rPr>
          <w:rFonts w:ascii="Segoe UI" w:hAnsi="Segoe UI" w:cs="Segoe UI"/>
        </w:rPr>
        <w:t>name</w:t>
      </w:r>
      <w:r w:rsidRPr="00AE4F1F">
        <w:rPr>
          <w:rFonts w:ascii="Segoe UI" w:hAnsi="Segoe UI" w:cs="Segoe UI"/>
        </w:rPr>
        <w:t xml:space="preserve"> and password is available in database or not.</w:t>
      </w:r>
    </w:p>
    <w:p w14:paraId="53B53DF0" w14:textId="77777777" w:rsidR="00F46C98" w:rsidRPr="00AE4F1F" w:rsidRDefault="00F46C98">
      <w:pPr>
        <w:numPr>
          <w:ilvl w:val="2"/>
          <w:numId w:val="15"/>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Output</w:t>
      </w:r>
      <w:r w:rsidRPr="00AE4F1F">
        <w:rPr>
          <w:rFonts w:ascii="Segoe UI" w:hAnsi="Segoe UI" w:cs="Segoe UI"/>
        </w:rPr>
        <w:t xml:space="preserve"> – Registered user can access website and can use the services.</w:t>
      </w:r>
    </w:p>
    <w:p w14:paraId="2554A86A" w14:textId="77777777" w:rsidR="004B77CA" w:rsidRPr="00F16C98" w:rsidRDefault="004B77CA" w:rsidP="00F949CD">
      <w:pPr>
        <w:tabs>
          <w:tab w:val="left" w:pos="2160"/>
        </w:tabs>
        <w:suppressAutoHyphens/>
        <w:spacing w:after="0" w:line="360" w:lineRule="auto"/>
        <w:jc w:val="both"/>
        <w:rPr>
          <w:rFonts w:ascii="Times New Roman" w:hAnsi="Times New Roman"/>
          <w:sz w:val="24"/>
          <w:szCs w:val="24"/>
        </w:rPr>
      </w:pPr>
    </w:p>
    <w:p w14:paraId="3BCDA28E" w14:textId="23CB81C6" w:rsidR="00F46C98" w:rsidRPr="00AE4F1F" w:rsidRDefault="00BA4AD0" w:rsidP="00301EB4">
      <w:pPr>
        <w:tabs>
          <w:tab w:val="left" w:pos="1440"/>
        </w:tabs>
        <w:suppressAutoHyphens/>
        <w:spacing w:after="0" w:line="360" w:lineRule="auto"/>
        <w:jc w:val="both"/>
        <w:rPr>
          <w:rFonts w:ascii="Segoe UI" w:hAnsi="Segoe UI" w:cs="Segoe UI"/>
        </w:rPr>
      </w:pPr>
      <w:bookmarkStart w:id="43" w:name="_Toc130744941"/>
      <w:r w:rsidRPr="00AE4F1F">
        <w:rPr>
          <w:rStyle w:val="Heading3Char"/>
          <w:rFonts w:eastAsia="Calibri"/>
        </w:rPr>
        <w:t>Test</w:t>
      </w:r>
      <w:r w:rsidR="00F46C98" w:rsidRPr="00AE4F1F">
        <w:rPr>
          <w:rStyle w:val="Heading3Char"/>
          <w:rFonts w:eastAsia="Calibri"/>
        </w:rPr>
        <w:t xml:space="preserve"> Module</w:t>
      </w:r>
      <w:bookmarkEnd w:id="43"/>
      <w:r w:rsidR="00F46C98" w:rsidRPr="00F16C98">
        <w:rPr>
          <w:rFonts w:ascii="Times New Roman" w:hAnsi="Times New Roman"/>
          <w:b/>
          <w:sz w:val="24"/>
          <w:szCs w:val="24"/>
        </w:rPr>
        <w:t xml:space="preserve">– </w:t>
      </w:r>
      <w:r w:rsidR="00F46C98" w:rsidRPr="00AE4F1F">
        <w:rPr>
          <w:rFonts w:ascii="Segoe UI" w:hAnsi="Segoe UI" w:cs="Segoe UI"/>
        </w:rPr>
        <w:t>As users are the main visi</w:t>
      </w:r>
      <w:r w:rsidR="004B77CA" w:rsidRPr="00AE4F1F">
        <w:rPr>
          <w:rFonts w:ascii="Segoe UI" w:hAnsi="Segoe UI" w:cs="Segoe UI"/>
        </w:rPr>
        <w:t xml:space="preserve">tor of site, the following  </w:t>
      </w:r>
      <w:r w:rsidR="00F46C98" w:rsidRPr="00AE4F1F">
        <w:rPr>
          <w:rFonts w:ascii="Segoe UI" w:hAnsi="Segoe UI" w:cs="Segoe UI"/>
        </w:rPr>
        <w:t xml:space="preserve"> facilities are available through this module.</w:t>
      </w:r>
    </w:p>
    <w:p w14:paraId="5AE1F654" w14:textId="3258AF10" w:rsidR="004B77CA" w:rsidRPr="00AE4F1F" w:rsidRDefault="004B77CA" w:rsidP="004B77CA">
      <w:pPr>
        <w:spacing w:line="360" w:lineRule="auto"/>
        <w:ind w:left="1080"/>
        <w:jc w:val="both"/>
        <w:rPr>
          <w:rFonts w:ascii="Segoe UI" w:hAnsi="Segoe UI" w:cs="Segoe UI"/>
        </w:rPr>
      </w:pPr>
      <w:r w:rsidRPr="00AE4F1F">
        <w:rPr>
          <w:rFonts w:ascii="Segoe UI" w:hAnsi="Segoe UI" w:cs="Segoe UI"/>
        </w:rPr>
        <w:t xml:space="preserve">      </w:t>
      </w:r>
      <w:r w:rsidR="00A3158B" w:rsidRPr="00AE4F1F">
        <w:rPr>
          <w:rFonts w:ascii="Segoe UI" w:hAnsi="Segoe UI" w:cs="Segoe UI"/>
        </w:rPr>
        <w:t xml:space="preserve">User </w:t>
      </w:r>
      <w:r w:rsidRPr="00AE4F1F">
        <w:rPr>
          <w:rFonts w:ascii="Segoe UI" w:hAnsi="Segoe UI" w:cs="Segoe UI"/>
        </w:rPr>
        <w:t xml:space="preserve">Can </w:t>
      </w:r>
      <w:r w:rsidR="00F949CD" w:rsidRPr="00AE4F1F">
        <w:rPr>
          <w:rFonts w:ascii="Segoe UI" w:hAnsi="Segoe UI" w:cs="Segoe UI"/>
        </w:rPr>
        <w:t>select Topic of Test</w:t>
      </w:r>
      <w:r w:rsidRPr="00AE4F1F">
        <w:rPr>
          <w:rFonts w:ascii="Segoe UI" w:hAnsi="Segoe UI" w:cs="Segoe UI"/>
        </w:rPr>
        <w:t xml:space="preserve"> </w:t>
      </w:r>
      <w:r w:rsidR="00F949CD" w:rsidRPr="00AE4F1F">
        <w:rPr>
          <w:rFonts w:ascii="Segoe UI" w:hAnsi="Segoe UI" w:cs="Segoe UI"/>
        </w:rPr>
        <w:t>In dashboard</w:t>
      </w:r>
    </w:p>
    <w:p w14:paraId="280469B2" w14:textId="66C0BD4E" w:rsidR="00F949CD" w:rsidRPr="00AE4F1F" w:rsidRDefault="00F949CD" w:rsidP="004B77CA">
      <w:pPr>
        <w:spacing w:line="360" w:lineRule="auto"/>
        <w:ind w:left="1080"/>
        <w:jc w:val="both"/>
        <w:rPr>
          <w:rFonts w:ascii="Segoe UI" w:hAnsi="Segoe UI" w:cs="Segoe UI"/>
        </w:rPr>
      </w:pPr>
      <w:r w:rsidRPr="00AE4F1F">
        <w:rPr>
          <w:rFonts w:ascii="Segoe UI" w:hAnsi="Segoe UI" w:cs="Segoe UI"/>
        </w:rPr>
        <w:lastRenderedPageBreak/>
        <w:t xml:space="preserve">And give the </w:t>
      </w:r>
      <w:proofErr w:type="gramStart"/>
      <w:r w:rsidRPr="00AE4F1F">
        <w:rPr>
          <w:rFonts w:ascii="Segoe UI" w:hAnsi="Segoe UI" w:cs="Segoe UI"/>
        </w:rPr>
        <w:t>test on test</w:t>
      </w:r>
      <w:proofErr w:type="gramEnd"/>
      <w:r w:rsidRPr="00AE4F1F">
        <w:rPr>
          <w:rFonts w:ascii="Segoe UI" w:hAnsi="Segoe UI" w:cs="Segoe UI"/>
        </w:rPr>
        <w:t xml:space="preserve"> page</w:t>
      </w:r>
    </w:p>
    <w:p w14:paraId="0B2B4B75" w14:textId="2DD1EC53" w:rsidR="00F949CD" w:rsidRPr="00AE4F1F" w:rsidRDefault="00F949CD" w:rsidP="004B77CA">
      <w:pPr>
        <w:spacing w:line="360" w:lineRule="auto"/>
        <w:ind w:left="1080"/>
        <w:jc w:val="both"/>
        <w:rPr>
          <w:rFonts w:ascii="Segoe UI" w:hAnsi="Segoe UI" w:cs="Segoe UI"/>
        </w:rPr>
      </w:pPr>
      <w:r w:rsidRPr="00AE4F1F">
        <w:rPr>
          <w:rFonts w:ascii="Segoe UI" w:hAnsi="Segoe UI" w:cs="Segoe UI"/>
        </w:rPr>
        <w:t xml:space="preserve">After submitting the </w:t>
      </w:r>
      <w:proofErr w:type="gramStart"/>
      <w:r w:rsidRPr="00AE4F1F">
        <w:rPr>
          <w:rFonts w:ascii="Segoe UI" w:hAnsi="Segoe UI" w:cs="Segoe UI"/>
        </w:rPr>
        <w:t>test</w:t>
      </w:r>
      <w:proofErr w:type="gramEnd"/>
      <w:r w:rsidRPr="00AE4F1F">
        <w:rPr>
          <w:rFonts w:ascii="Segoe UI" w:hAnsi="Segoe UI" w:cs="Segoe UI"/>
        </w:rPr>
        <w:t xml:space="preserve"> the result page will be shown.</w:t>
      </w:r>
    </w:p>
    <w:p w14:paraId="1F95FEF1" w14:textId="6D99B846" w:rsidR="00F46C98" w:rsidRPr="00AE4F1F" w:rsidRDefault="004B77CA" w:rsidP="00F949CD">
      <w:pPr>
        <w:spacing w:line="360" w:lineRule="auto"/>
        <w:jc w:val="both"/>
        <w:rPr>
          <w:rFonts w:ascii="Segoe UI" w:hAnsi="Segoe UI" w:cs="Segoe UI"/>
        </w:rPr>
      </w:pPr>
      <w:r w:rsidRPr="00AE4F1F">
        <w:rPr>
          <w:rFonts w:ascii="Segoe UI" w:hAnsi="Segoe UI" w:cs="Segoe UI"/>
        </w:rPr>
        <w:t xml:space="preserve">     </w:t>
      </w:r>
      <w:r w:rsidR="00F949CD" w:rsidRPr="00AE4F1F">
        <w:rPr>
          <w:rFonts w:ascii="Segoe UI" w:hAnsi="Segoe UI" w:cs="Segoe UI"/>
        </w:rPr>
        <w:tab/>
      </w:r>
      <w:r w:rsidR="00F46C98" w:rsidRPr="00AE4F1F">
        <w:rPr>
          <w:rFonts w:ascii="Segoe UI" w:hAnsi="Segoe UI" w:cs="Segoe UI"/>
          <w:b/>
          <w:u w:val="single"/>
        </w:rPr>
        <w:t>Input</w:t>
      </w:r>
      <w:r w:rsidR="00F46C98" w:rsidRPr="00AE4F1F">
        <w:rPr>
          <w:rFonts w:ascii="Segoe UI" w:hAnsi="Segoe UI" w:cs="Segoe UI"/>
        </w:rPr>
        <w:t xml:space="preserve"> – </w:t>
      </w:r>
      <w:proofErr w:type="gramStart"/>
      <w:r w:rsidR="00F949CD" w:rsidRPr="00AE4F1F">
        <w:rPr>
          <w:rFonts w:ascii="Segoe UI" w:hAnsi="Segoe UI" w:cs="Segoe UI"/>
        </w:rPr>
        <w:t>Topic ,</w:t>
      </w:r>
      <w:proofErr w:type="gramEnd"/>
      <w:r w:rsidR="00F949CD" w:rsidRPr="00AE4F1F">
        <w:rPr>
          <w:rFonts w:ascii="Segoe UI" w:hAnsi="Segoe UI" w:cs="Segoe UI"/>
        </w:rPr>
        <w:t xml:space="preserve"> subtopic and test length</w:t>
      </w:r>
    </w:p>
    <w:p w14:paraId="58623898" w14:textId="618838EF" w:rsidR="00F46C98" w:rsidRPr="00AE4F1F" w:rsidRDefault="00F46C98">
      <w:pPr>
        <w:numPr>
          <w:ilvl w:val="2"/>
          <w:numId w:val="16"/>
        </w:numPr>
        <w:tabs>
          <w:tab w:val="left" w:pos="2160"/>
          <w:tab w:val="left" w:pos="6300"/>
        </w:tabs>
        <w:suppressAutoHyphens/>
        <w:spacing w:after="0" w:line="360" w:lineRule="auto"/>
        <w:rPr>
          <w:rFonts w:ascii="Segoe UI" w:hAnsi="Segoe UI" w:cs="Segoe UI"/>
        </w:rPr>
      </w:pPr>
      <w:r w:rsidRPr="00AE4F1F">
        <w:rPr>
          <w:rFonts w:ascii="Segoe UI" w:hAnsi="Segoe UI" w:cs="Segoe UI"/>
          <w:b/>
          <w:u w:val="single"/>
        </w:rPr>
        <w:t>Process</w:t>
      </w:r>
      <w:r w:rsidRPr="00AE4F1F">
        <w:rPr>
          <w:rFonts w:ascii="Segoe UI" w:hAnsi="Segoe UI" w:cs="Segoe UI"/>
        </w:rPr>
        <w:t xml:space="preserve">– </w:t>
      </w:r>
      <w:r w:rsidR="00F949CD" w:rsidRPr="00AE4F1F">
        <w:rPr>
          <w:rFonts w:ascii="Segoe UI" w:hAnsi="Segoe UI" w:cs="Segoe UI"/>
        </w:rPr>
        <w:t xml:space="preserve">request will </w:t>
      </w:r>
      <w:proofErr w:type="gramStart"/>
      <w:r w:rsidR="00F949CD" w:rsidRPr="00AE4F1F">
        <w:rPr>
          <w:rFonts w:ascii="Segoe UI" w:hAnsi="Segoe UI" w:cs="Segoe UI"/>
        </w:rPr>
        <w:t>sent</w:t>
      </w:r>
      <w:proofErr w:type="gramEnd"/>
      <w:r w:rsidR="00F949CD" w:rsidRPr="00AE4F1F">
        <w:rPr>
          <w:rFonts w:ascii="Segoe UI" w:hAnsi="Segoe UI" w:cs="Segoe UI"/>
        </w:rPr>
        <w:t xml:space="preserve"> to the server through fetch request containing the above inputs.</w:t>
      </w:r>
    </w:p>
    <w:p w14:paraId="172CECE1" w14:textId="77777777" w:rsidR="00A3158B" w:rsidRPr="00AE4F1F" w:rsidRDefault="00F46C98">
      <w:pPr>
        <w:numPr>
          <w:ilvl w:val="2"/>
          <w:numId w:val="16"/>
        </w:numPr>
        <w:tabs>
          <w:tab w:val="left" w:pos="2160"/>
        </w:tabs>
        <w:suppressAutoHyphens/>
        <w:spacing w:after="0" w:line="360" w:lineRule="auto"/>
        <w:rPr>
          <w:rFonts w:ascii="Segoe UI" w:hAnsi="Segoe UI" w:cs="Segoe UI"/>
        </w:rPr>
      </w:pPr>
      <w:r w:rsidRPr="00AE4F1F">
        <w:rPr>
          <w:rFonts w:ascii="Segoe UI" w:hAnsi="Segoe UI" w:cs="Segoe UI"/>
          <w:b/>
          <w:u w:val="single"/>
        </w:rPr>
        <w:t>Output</w:t>
      </w:r>
      <w:r w:rsidRPr="00AE4F1F">
        <w:rPr>
          <w:rFonts w:ascii="Segoe UI" w:hAnsi="Segoe UI" w:cs="Segoe UI"/>
        </w:rPr>
        <w:t xml:space="preserve">– </w:t>
      </w:r>
      <w:r w:rsidR="00F949CD" w:rsidRPr="00AE4F1F">
        <w:rPr>
          <w:rFonts w:ascii="Segoe UI" w:hAnsi="Segoe UI" w:cs="Segoe UI"/>
        </w:rPr>
        <w:t xml:space="preserve">array of Question </w:t>
      </w:r>
      <w:r w:rsidR="00A3158B" w:rsidRPr="00AE4F1F">
        <w:rPr>
          <w:rFonts w:ascii="Segoe UI" w:hAnsi="Segoe UI" w:cs="Segoe UI"/>
        </w:rPr>
        <w:t>c</w:t>
      </w:r>
      <w:r w:rsidR="00F949CD" w:rsidRPr="00AE4F1F">
        <w:rPr>
          <w:rFonts w:ascii="Segoe UI" w:hAnsi="Segoe UI" w:cs="Segoe UI"/>
        </w:rPr>
        <w:t xml:space="preserve">ontaining 4 options and correct </w:t>
      </w:r>
      <w:proofErr w:type="spellStart"/>
      <w:r w:rsidR="00F949CD" w:rsidRPr="00AE4F1F">
        <w:rPr>
          <w:rFonts w:ascii="Segoe UI" w:hAnsi="Segoe UI" w:cs="Segoe UI"/>
        </w:rPr>
        <w:t>ans</w:t>
      </w:r>
      <w:proofErr w:type="spellEnd"/>
      <w:r w:rsidR="00F949CD" w:rsidRPr="00AE4F1F">
        <w:rPr>
          <w:rFonts w:ascii="Segoe UI" w:hAnsi="Segoe UI" w:cs="Segoe UI"/>
        </w:rPr>
        <w:t xml:space="preserve"> will be return and show on test page</w:t>
      </w:r>
    </w:p>
    <w:p w14:paraId="6A9778AB" w14:textId="77777777" w:rsidR="00A3158B" w:rsidRDefault="00A3158B" w:rsidP="00A3158B">
      <w:pPr>
        <w:tabs>
          <w:tab w:val="left" w:pos="2160"/>
        </w:tabs>
        <w:suppressAutoHyphens/>
        <w:spacing w:after="0" w:line="360" w:lineRule="auto"/>
        <w:rPr>
          <w:rFonts w:ascii="Times New Roman" w:hAnsi="Times New Roman"/>
          <w:b/>
          <w:sz w:val="24"/>
          <w:szCs w:val="24"/>
          <w:u w:val="single"/>
        </w:rPr>
      </w:pPr>
    </w:p>
    <w:p w14:paraId="46668193" w14:textId="08241071" w:rsidR="00F46C98" w:rsidRPr="00A3158B" w:rsidRDefault="00F46C98" w:rsidP="00EC2065">
      <w:pPr>
        <w:pStyle w:val="Heading2"/>
        <w:jc w:val="center"/>
        <w:rPr>
          <w:rFonts w:ascii="Times New Roman" w:hAnsi="Times New Roman"/>
          <w:sz w:val="24"/>
          <w:szCs w:val="24"/>
        </w:rPr>
      </w:pPr>
      <w:bookmarkStart w:id="44" w:name="_Toc130744942"/>
      <w:proofErr w:type="gramStart"/>
      <w:r w:rsidRPr="00A3158B">
        <w:t>NON FUNCTIONAL</w:t>
      </w:r>
      <w:proofErr w:type="gramEnd"/>
      <w:r w:rsidRPr="00A3158B">
        <w:t xml:space="preserve"> REQUIREMENT</w:t>
      </w:r>
      <w:bookmarkEnd w:id="44"/>
    </w:p>
    <w:p w14:paraId="6585D1B9" w14:textId="77777777" w:rsidR="00F46C98" w:rsidRPr="004960AA" w:rsidRDefault="00F46C98" w:rsidP="00AE4F1F">
      <w:pPr>
        <w:pStyle w:val="Heading3"/>
        <w:rPr>
          <w:i/>
        </w:rPr>
      </w:pPr>
      <w:bookmarkStart w:id="45" w:name="_Toc130744943"/>
      <w:r w:rsidRPr="004960AA">
        <w:t>Performance Requirement</w:t>
      </w:r>
      <w:bookmarkEnd w:id="45"/>
    </w:p>
    <w:p w14:paraId="59CB8092" w14:textId="77777777" w:rsidR="00F46C98" w:rsidRPr="00AE4F1F" w:rsidRDefault="00F46C98" w:rsidP="00301EB4">
      <w:pPr>
        <w:spacing w:line="360" w:lineRule="auto"/>
        <w:jc w:val="both"/>
        <w:rPr>
          <w:rFonts w:ascii="Segoe UI" w:hAnsi="Segoe UI" w:cs="Segoe UI"/>
        </w:rPr>
      </w:pPr>
      <w:r w:rsidRPr="00AE4F1F">
        <w:rPr>
          <w:rFonts w:ascii="Segoe UI" w:hAnsi="Segoe UI" w:cs="Segoe UI"/>
        </w:rPr>
        <w:t xml:space="preserve">The performance of the product mainly depends on the speed of Internet connection. If the user wants hard real time response, then this is </w:t>
      </w:r>
      <w:proofErr w:type="gramStart"/>
      <w:r w:rsidRPr="00AE4F1F">
        <w:rPr>
          <w:rFonts w:ascii="Segoe UI" w:hAnsi="Segoe UI" w:cs="Segoe UI"/>
        </w:rPr>
        <w:t>definitely not</w:t>
      </w:r>
      <w:proofErr w:type="gramEnd"/>
      <w:r w:rsidRPr="00AE4F1F">
        <w:rPr>
          <w:rFonts w:ascii="Segoe UI" w:hAnsi="Segoe UI" w:cs="Segoe UI"/>
        </w:rPr>
        <w:t xml:space="preserve"> the product to go for.</w:t>
      </w:r>
    </w:p>
    <w:p w14:paraId="6F103D20" w14:textId="77777777" w:rsidR="00F46C98" w:rsidRPr="00F16C98" w:rsidRDefault="00F46C98" w:rsidP="00AE4F1F">
      <w:pPr>
        <w:pStyle w:val="Heading3"/>
        <w:rPr>
          <w:i/>
        </w:rPr>
      </w:pPr>
      <w:bookmarkStart w:id="46" w:name="_Toc130744944"/>
      <w:r w:rsidRPr="00F16C98">
        <w:t>Safety Requirements</w:t>
      </w:r>
      <w:bookmarkEnd w:id="46"/>
    </w:p>
    <w:p w14:paraId="5D05D787" w14:textId="77777777" w:rsidR="00F46C98" w:rsidRPr="00AE4F1F" w:rsidRDefault="00F46C98" w:rsidP="00301EB4">
      <w:pPr>
        <w:spacing w:line="360" w:lineRule="auto"/>
        <w:jc w:val="both"/>
        <w:rPr>
          <w:rFonts w:ascii="Segoe UI" w:hAnsi="Segoe UI" w:cs="Segoe UI"/>
        </w:rPr>
      </w:pPr>
      <w:r w:rsidRPr="00AE4F1F">
        <w:rPr>
          <w:rFonts w:ascii="Segoe UI" w:hAnsi="Segoe UI" w:cs="Segoe UI"/>
        </w:rPr>
        <w:t>The electrical connection to the devices is critical and should be done according to the standards to avoid any short circuits.</w:t>
      </w:r>
    </w:p>
    <w:p w14:paraId="442A4D41" w14:textId="77777777" w:rsidR="00F46C98" w:rsidRPr="00F16C98" w:rsidRDefault="00F46C98" w:rsidP="00AE4F1F">
      <w:pPr>
        <w:pStyle w:val="Heading3"/>
      </w:pPr>
      <w:bookmarkStart w:id="47" w:name="_Toc130744945"/>
      <w:r w:rsidRPr="00F16C98">
        <w:t>Security Requirements</w:t>
      </w:r>
      <w:bookmarkEnd w:id="47"/>
    </w:p>
    <w:p w14:paraId="0B0991DE" w14:textId="76D1E514" w:rsidR="00922931" w:rsidRPr="00AE4F1F" w:rsidRDefault="00F46C98" w:rsidP="00CA6CA0">
      <w:pPr>
        <w:spacing w:line="360" w:lineRule="auto"/>
        <w:jc w:val="both"/>
        <w:rPr>
          <w:rFonts w:ascii="Times New Roman" w:hAnsi="Times New Roman"/>
        </w:rPr>
      </w:pPr>
      <w:r w:rsidRPr="00AE4F1F">
        <w:rPr>
          <w:rFonts w:ascii="Times New Roman" w:hAnsi="Times New Roman"/>
        </w:rPr>
        <w:t>We aim to provide high security features like encryption to the user accounts to provide security from illegal hacking and gaining access to the system.</w:t>
      </w:r>
    </w:p>
    <w:p w14:paraId="7AFD3535" w14:textId="15E3C08A" w:rsidR="00A3158B" w:rsidRPr="00A3158B" w:rsidRDefault="00A3158B" w:rsidP="00A3158B">
      <w:pPr>
        <w:spacing w:after="0" w:line="240" w:lineRule="auto"/>
        <w:rPr>
          <w:rFonts w:ascii="Times New Roman" w:hAnsi="Times New Roman"/>
          <w:sz w:val="24"/>
          <w:szCs w:val="24"/>
        </w:rPr>
      </w:pPr>
    </w:p>
    <w:p w14:paraId="092DA2CE" w14:textId="77777777" w:rsidR="00F46C98" w:rsidRPr="00922931" w:rsidRDefault="00F46C98" w:rsidP="00AE4F1F">
      <w:pPr>
        <w:pStyle w:val="Heading1"/>
        <w:jc w:val="center"/>
      </w:pPr>
      <w:bookmarkStart w:id="48" w:name="_Toc130744946"/>
      <w:r w:rsidRPr="00922931">
        <w:t>SYSTEM DESIGN</w:t>
      </w:r>
      <w:bookmarkEnd w:id="48"/>
    </w:p>
    <w:p w14:paraId="36CB724F" w14:textId="77777777" w:rsidR="00F46C98" w:rsidRPr="00AE4F1F" w:rsidRDefault="00F46C98" w:rsidP="00F46C98">
      <w:pPr>
        <w:spacing w:line="360" w:lineRule="auto"/>
        <w:jc w:val="both"/>
        <w:rPr>
          <w:rFonts w:ascii="Segoe UI" w:hAnsi="Segoe UI" w:cs="Segoe UI"/>
        </w:rPr>
      </w:pPr>
      <w:r w:rsidRPr="00AE4F1F">
        <w:rPr>
          <w:rFonts w:ascii="Segoe UI" w:hAnsi="Segoe UI" w:cs="Segoe UI"/>
        </w:rPr>
        <w:t>The most creative and challenging phase of System Development Life Cycle (SDLC) is Software Design. SDS is systematic documentation of design. A design process involves “conceiving and planning out in the mind” and “making drawing pattern or sketch</w:t>
      </w:r>
      <w:proofErr w:type="gramStart"/>
      <w:r w:rsidRPr="00AE4F1F">
        <w:rPr>
          <w:rFonts w:ascii="Segoe UI" w:hAnsi="Segoe UI" w:cs="Segoe UI"/>
        </w:rPr>
        <w:t>”.</w:t>
      </w:r>
      <w:proofErr w:type="gramEnd"/>
      <w:r w:rsidRPr="00AE4F1F">
        <w:rPr>
          <w:rFonts w:ascii="Segoe UI" w:hAnsi="Segoe UI" w:cs="Segoe UI"/>
        </w:rPr>
        <w:t xml:space="preserve"> The term “design” describes a final system and the process by which it is developed. It </w:t>
      </w:r>
      <w:proofErr w:type="gramStart"/>
      <w:r w:rsidRPr="00AE4F1F">
        <w:rPr>
          <w:rFonts w:ascii="Segoe UI" w:hAnsi="Segoe UI" w:cs="Segoe UI"/>
        </w:rPr>
        <w:t>assist</w:t>
      </w:r>
      <w:proofErr w:type="gramEnd"/>
      <w:r w:rsidRPr="00AE4F1F">
        <w:rPr>
          <w:rFonts w:ascii="Segoe UI" w:hAnsi="Segoe UI" w:cs="Segoe UI"/>
        </w:rPr>
        <w:t xml:space="preserve"> in catching potential errors before the implementation phase itself which had been very costly to remove otherwise.</w:t>
      </w:r>
    </w:p>
    <w:p w14:paraId="35ED0064" w14:textId="77777777" w:rsidR="00F46C98" w:rsidRPr="00AE4F1F" w:rsidRDefault="00F46C98" w:rsidP="00F46C98">
      <w:pPr>
        <w:spacing w:line="360" w:lineRule="auto"/>
        <w:jc w:val="both"/>
        <w:rPr>
          <w:rFonts w:ascii="Segoe UI" w:hAnsi="Segoe UI" w:cs="Segoe UI"/>
        </w:rPr>
      </w:pPr>
      <w:r w:rsidRPr="00AE4F1F">
        <w:rPr>
          <w:rFonts w:ascii="Segoe UI" w:hAnsi="Segoe UI" w:cs="Segoe UI"/>
        </w:rPr>
        <w:t xml:space="preserve">System Design is a solution how to translate the system requirement into a blue print for constructing the software. The goal of SDS is not only to produce a correct design but the </w:t>
      </w:r>
      <w:r w:rsidRPr="00AE4F1F">
        <w:rPr>
          <w:rFonts w:ascii="Segoe UI" w:hAnsi="Segoe UI" w:cs="Segoe UI"/>
        </w:rPr>
        <w:lastRenderedPageBreak/>
        <w:t xml:space="preserve">best possible one within the limitation imposed by the requirements and the </w:t>
      </w:r>
      <w:proofErr w:type="gramStart"/>
      <w:r w:rsidRPr="00AE4F1F">
        <w:rPr>
          <w:rFonts w:ascii="Segoe UI" w:hAnsi="Segoe UI" w:cs="Segoe UI"/>
        </w:rPr>
        <w:t>physical  and</w:t>
      </w:r>
      <w:proofErr w:type="gramEnd"/>
      <w:r w:rsidRPr="00AE4F1F">
        <w:rPr>
          <w:rFonts w:ascii="Segoe UI" w:hAnsi="Segoe UI" w:cs="Segoe UI"/>
        </w:rPr>
        <w:t xml:space="preserve"> social environment in which the system will operate.</w:t>
      </w:r>
    </w:p>
    <w:p w14:paraId="6034BEF0" w14:textId="77777777" w:rsidR="00F46C98" w:rsidRPr="00AE4F1F" w:rsidRDefault="00F46C98" w:rsidP="00F46C98">
      <w:pPr>
        <w:spacing w:line="360" w:lineRule="auto"/>
        <w:jc w:val="both"/>
        <w:rPr>
          <w:rFonts w:ascii="Segoe UI" w:hAnsi="Segoe UI" w:cs="Segoe UI"/>
        </w:rPr>
      </w:pPr>
      <w:r w:rsidRPr="00AE4F1F">
        <w:rPr>
          <w:rFonts w:ascii="Segoe UI" w:hAnsi="Segoe UI" w:cs="Segoe UI"/>
        </w:rPr>
        <w:t>The system architecture description found in this document provides the reader a clear sense of how the system will be organized, how the components will interact and how the users will interface with the running software.</w:t>
      </w:r>
    </w:p>
    <w:p w14:paraId="628DE962" w14:textId="77777777" w:rsidR="00F46C98" w:rsidRPr="00EB035B" w:rsidRDefault="00F46C98" w:rsidP="00F46C98">
      <w:pPr>
        <w:spacing w:line="360" w:lineRule="auto"/>
        <w:jc w:val="both"/>
        <w:rPr>
          <w:sz w:val="24"/>
          <w:szCs w:val="24"/>
        </w:rPr>
      </w:pPr>
    </w:p>
    <w:p w14:paraId="793F3987" w14:textId="77777777" w:rsidR="00F46C98" w:rsidRPr="00024F8B" w:rsidRDefault="00F46C98" w:rsidP="00AE4F1F">
      <w:pPr>
        <w:pStyle w:val="Heading2"/>
      </w:pPr>
      <w:bookmarkStart w:id="49" w:name="_Toc130744947"/>
      <w:r w:rsidRPr="00024F8B">
        <w:t>DESIGN NOTATIONS</w:t>
      </w:r>
      <w:bookmarkEnd w:id="49"/>
    </w:p>
    <w:p w14:paraId="098EE396" w14:textId="77777777" w:rsidR="00F46C98" w:rsidRPr="00AE4F1F" w:rsidRDefault="00F46C98" w:rsidP="00F46C98">
      <w:pPr>
        <w:pStyle w:val="BodyText"/>
        <w:tabs>
          <w:tab w:val="left" w:pos="720"/>
        </w:tabs>
        <w:spacing w:line="360" w:lineRule="auto"/>
        <w:jc w:val="both"/>
        <w:rPr>
          <w:rFonts w:ascii="Segoe UI" w:hAnsi="Segoe UI" w:cs="Segoe UI"/>
          <w:sz w:val="22"/>
          <w:szCs w:val="22"/>
        </w:rPr>
      </w:pPr>
      <w:r w:rsidRPr="00AE4F1F">
        <w:rPr>
          <w:rFonts w:ascii="Segoe UI" w:hAnsi="Segoe UI" w:cs="Segoe UI"/>
          <w:sz w:val="22"/>
          <w:szCs w:val="22"/>
        </w:rPr>
        <w:t xml:space="preserve">The DFD also known as the Bubble Chart is a simple graphical formalism that can be used to represent a system in terms of the input data to the system. Various processing carried out on these data, and the output data generated by the system. The main reason why the DFD technique is so popular is probably </w:t>
      </w:r>
      <w:proofErr w:type="gramStart"/>
      <w:r w:rsidRPr="00AE4F1F">
        <w:rPr>
          <w:rFonts w:ascii="Segoe UI" w:hAnsi="Segoe UI" w:cs="Segoe UI"/>
          <w:sz w:val="22"/>
          <w:szCs w:val="22"/>
        </w:rPr>
        <w:t>because of the fact that</w:t>
      </w:r>
      <w:proofErr w:type="gramEnd"/>
      <w:r w:rsidRPr="00AE4F1F">
        <w:rPr>
          <w:rFonts w:ascii="Segoe UI" w:hAnsi="Segoe UI" w:cs="Segoe UI"/>
          <w:sz w:val="22"/>
          <w:szCs w:val="22"/>
        </w:rPr>
        <w:t xml:space="preserve"> DFD is a very simple formalism-it is simple to understand and use. A DFD uses a very limited number of primitive symbols to represent the functions performed by a system and the data flow among these functions. Starting with a set of high-level functions that a system performs, a DFD model hierarchically represents various sub functions. The five different types of primitive symbols used for constructing DFDs are:</w:t>
      </w:r>
    </w:p>
    <w:p w14:paraId="3E920EE8" w14:textId="77777777" w:rsidR="00A3158B" w:rsidRDefault="00A3158B" w:rsidP="00F46C98">
      <w:pPr>
        <w:tabs>
          <w:tab w:val="left" w:pos="720"/>
        </w:tabs>
        <w:spacing w:line="360" w:lineRule="auto"/>
        <w:rPr>
          <w:rFonts w:eastAsia="SimSun"/>
          <w:b/>
          <w:sz w:val="28"/>
          <w:szCs w:val="28"/>
        </w:rPr>
      </w:pPr>
    </w:p>
    <w:p w14:paraId="267A3E2E" w14:textId="77777777" w:rsidR="00FB09DE" w:rsidRDefault="00F46C98" w:rsidP="00AE4F1F">
      <w:pPr>
        <w:pStyle w:val="Heading3"/>
        <w:rPr>
          <w:rFonts w:eastAsia="SimSun"/>
        </w:rPr>
      </w:pPr>
      <w:bookmarkStart w:id="50" w:name="_Toc130744948"/>
      <w:r w:rsidRPr="00024F8B">
        <w:rPr>
          <w:rFonts w:eastAsia="SimSun"/>
        </w:rPr>
        <w:t>SYMBOLS USED:</w:t>
      </w:r>
      <w:bookmarkEnd w:id="50"/>
    </w:p>
    <w:p w14:paraId="3AB026E1" w14:textId="77777777" w:rsidR="00F46C98" w:rsidRPr="00024F8B" w:rsidRDefault="00000000" w:rsidP="00AE4F1F">
      <w:pPr>
        <w:pStyle w:val="Heading4"/>
        <w:rPr>
          <w:rFonts w:eastAsia="SimSun"/>
        </w:rPr>
      </w:pPr>
      <w:r>
        <w:rPr>
          <w:rFonts w:eastAsia="Calibri"/>
          <w:noProof/>
          <w:lang w:val="en-IN" w:eastAsia="en-IN" w:bidi="hi-IN"/>
        </w:rPr>
        <w:pict w14:anchorId="5736F664">
          <v:oval id="Oval 146" o:spid="_x0000_s2139" style="position:absolute;margin-left:171pt;margin-top:10.25pt;width:1in;height:1in;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" strokeweight=".26mm">
            <v:stroke joinstyle="miter"/>
          </v:oval>
        </w:pict>
      </w:r>
      <w:r w:rsidR="00F46C98" w:rsidRPr="00024F8B">
        <w:rPr>
          <w:rFonts w:eastAsia="SimSun"/>
        </w:rPr>
        <w:t>PROCESS:</w:t>
      </w:r>
    </w:p>
    <w:p w14:paraId="12D05A1C" w14:textId="77777777" w:rsidR="00F46C98" w:rsidRDefault="00F46C98" w:rsidP="00F46C98">
      <w:pPr>
        <w:tabs>
          <w:tab w:val="left" w:pos="720"/>
        </w:tabs>
        <w:spacing w:line="360" w:lineRule="auto"/>
        <w:rPr>
          <w:rFonts w:eastAsia="SimSun"/>
        </w:rPr>
      </w:pPr>
    </w:p>
    <w:p w14:paraId="5E1DABE0" w14:textId="77777777" w:rsidR="00F46C98" w:rsidRDefault="00F46C98" w:rsidP="00F46C98">
      <w:pPr>
        <w:tabs>
          <w:tab w:val="left" w:pos="720"/>
        </w:tabs>
        <w:spacing w:line="360" w:lineRule="auto"/>
        <w:rPr>
          <w:rFonts w:eastAsia="SimSun"/>
        </w:rPr>
      </w:pPr>
    </w:p>
    <w:p w14:paraId="3357AA0F" w14:textId="77777777" w:rsidR="00F46C98" w:rsidRDefault="00F46C98" w:rsidP="00F46C98">
      <w:pPr>
        <w:tabs>
          <w:tab w:val="left" w:pos="720"/>
        </w:tabs>
        <w:spacing w:line="360" w:lineRule="auto"/>
        <w:rPr>
          <w:rFonts w:eastAsia="SimSun"/>
        </w:rPr>
      </w:pPr>
    </w:p>
    <w:p w14:paraId="4523DAB0" w14:textId="77777777" w:rsidR="00F46C98" w:rsidRPr="00024F8B" w:rsidRDefault="00F46C98" w:rsidP="004B77CA">
      <w:pPr>
        <w:tabs>
          <w:tab w:val="left" w:pos="720"/>
        </w:tabs>
        <w:spacing w:line="360" w:lineRule="auto"/>
        <w:rPr>
          <w:rFonts w:ascii="Times New Roman" w:eastAsia="SimSun" w:hAnsi="Times New Roman"/>
          <w:sz w:val="24"/>
          <w:szCs w:val="24"/>
        </w:rPr>
      </w:pPr>
      <w:r w:rsidRPr="00024F8B">
        <w:rPr>
          <w:rFonts w:ascii="Times New Roman" w:eastAsia="SimSun" w:hAnsi="Times New Roman"/>
          <w:sz w:val="24"/>
          <w:szCs w:val="24"/>
        </w:rPr>
        <w:t>A function is represented using a circle. This symbol is called a process or a bubble. Bubbles are annotated with the names of the corresponding functions.</w:t>
      </w:r>
    </w:p>
    <w:p w14:paraId="0B897898" w14:textId="77777777" w:rsidR="00F46C98" w:rsidRPr="00231C20" w:rsidRDefault="00F46C98" w:rsidP="00AE4F1F">
      <w:pPr>
        <w:pStyle w:val="Heading4"/>
        <w:rPr>
          <w:rFonts w:eastAsia="SimSun"/>
        </w:rPr>
      </w:pPr>
      <w:r w:rsidRPr="00231C20">
        <w:rPr>
          <w:rFonts w:eastAsia="SimSun"/>
        </w:rPr>
        <w:t>EXTERNAL ENTITY:</w:t>
      </w:r>
      <w:r w:rsidR="00000000">
        <w:rPr>
          <w:rFonts w:eastAsia="Calibri"/>
          <w:noProof/>
          <w:lang w:val="en-IN" w:eastAsia="en-IN" w:bidi="hi-IN"/>
        </w:rPr>
        <w:pict w14:anchorId="72973C8E">
          <v:shapetype id="_x0000_t109" coordsize="21600,21600" o:spt="109" path="m,l,21600r21600,l21600,xe">
            <v:stroke joinstyle="miter"/>
            <v:path gradientshapeok="t" o:connecttype="rect"/>
          </v:shapetype>
          <v:shape id="AutoShape 147" o:spid="_x0000_s2138" type="#_x0000_t109" style="position:absolute;margin-left:149.25pt;margin-top:18.35pt;width:129pt;height:36pt;z-index:2516889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" strokeweight=".26mm"/>
        </w:pict>
      </w:r>
    </w:p>
    <w:p w14:paraId="33E40CDA"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p>
    <w:p w14:paraId="4ECDD26C" w14:textId="77777777" w:rsidR="00F46C98" w:rsidRPr="00AE4F1F" w:rsidRDefault="00F46C98" w:rsidP="00F46C98">
      <w:pPr>
        <w:tabs>
          <w:tab w:val="left" w:pos="720"/>
        </w:tabs>
        <w:spacing w:line="360" w:lineRule="auto"/>
        <w:jc w:val="both"/>
        <w:rPr>
          <w:rFonts w:ascii="Segoe UI" w:eastAsia="SimSun" w:hAnsi="Segoe UI" w:cs="Segoe UI"/>
        </w:rPr>
      </w:pPr>
      <w:r w:rsidRPr="00AE4F1F">
        <w:rPr>
          <w:rFonts w:ascii="Segoe UI" w:eastAsia="SimSun" w:hAnsi="Segoe UI" w:cs="Segoe UI"/>
        </w:rPr>
        <w:lastRenderedPageBreak/>
        <w:t>An external entity such as a librarian, a library member, etc. is represented by a rectangle. The external entities are essentially those physical entities external to the software system that interact with the system by inputting data to the system or by consuming the data produced by the system. In addition to the human users, the external entity symbols can be used to represent external hardware and software such as application software.</w:t>
      </w:r>
    </w:p>
    <w:p w14:paraId="490E6129"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p>
    <w:p w14:paraId="47B23943" w14:textId="77777777" w:rsidR="004B77CA" w:rsidRPr="00231C20" w:rsidRDefault="00F46C98" w:rsidP="00AE4F1F">
      <w:pPr>
        <w:pStyle w:val="Heading4"/>
        <w:rPr>
          <w:rFonts w:eastAsia="SimSun"/>
        </w:rPr>
      </w:pPr>
      <w:r w:rsidRPr="00231C20">
        <w:rPr>
          <w:rFonts w:eastAsia="SimSun"/>
        </w:rPr>
        <w:t>DATA FLOW:</w:t>
      </w:r>
    </w:p>
    <w:p w14:paraId="1B4B913D" w14:textId="77777777" w:rsidR="00F46C98" w:rsidRPr="00024F8B" w:rsidRDefault="00000000" w:rsidP="00F46C98">
      <w:pPr>
        <w:tabs>
          <w:tab w:val="left" w:pos="720"/>
        </w:tabs>
        <w:spacing w:line="360" w:lineRule="auto"/>
        <w:jc w:val="both"/>
        <w:rPr>
          <w:rFonts w:ascii="Times New Roman" w:eastAsia="SimSun" w:hAnsi="Times New Roman"/>
          <w:b/>
          <w:sz w:val="24"/>
          <w:szCs w:val="24"/>
        </w:rPr>
      </w:pPr>
      <w:r>
        <w:rPr>
          <w:rFonts w:ascii="Times New Roman" w:hAnsi="Times New Roman"/>
          <w:noProof/>
          <w:sz w:val="24"/>
          <w:szCs w:val="24"/>
          <w:lang w:val="en-IN" w:eastAsia="en-IN" w:bidi="hi-IN"/>
        </w:rPr>
        <w:pict w14:anchorId="2EFB18CF">
          <v:group id="Group 132" o:spid="_x0000_s2135" style="position:absolute;margin-left:0;margin-top:0;width:323.95pt;height:53.95pt;z-index:251684864;mso-wrap-distance-left:0;mso-wrap-distance-right:0;mso-position-horizontal-relative:char;mso-position-vertical-relative:line" coordsize="6479,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">
            <v:rect id="Rectangle 133" o:spid="_x0000_s2137" style="position:absolute;width:6479;height:10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" filled="f" stroked="f">
              <v:stroke joinstyle="round"/>
            </v:rect>
            <v:line id="Line 134" o:spid="_x0000_s2136" style="position:absolute;visibility:visible" from="3060,540" to="52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" strokeweight=".26mm">
              <v:stroke endarrow="block" joinstyle="miter"/>
            </v:line>
          </v:group>
        </w:pict>
      </w:r>
    </w:p>
    <w:p w14:paraId="3D0F9918" w14:textId="77777777" w:rsidR="00F46C98" w:rsidRPr="00AE4F1F" w:rsidRDefault="00F46C98" w:rsidP="00F46C98">
      <w:pPr>
        <w:tabs>
          <w:tab w:val="left" w:pos="720"/>
        </w:tabs>
        <w:spacing w:line="360" w:lineRule="auto"/>
        <w:jc w:val="both"/>
        <w:rPr>
          <w:rFonts w:ascii="Segoe UI" w:eastAsia="SimSun" w:hAnsi="Segoe UI" w:cs="Segoe UI"/>
        </w:rPr>
      </w:pPr>
      <w:r w:rsidRPr="00AE4F1F">
        <w:rPr>
          <w:rFonts w:ascii="Segoe UI" w:eastAsia="SimSun" w:hAnsi="Segoe UI" w:cs="Segoe UI"/>
        </w:rPr>
        <w:t xml:space="preserve"> A directed arc or an arrow is used as a data flow symbol. A data flow symbol represents the data flow occurring between two processes, or between an external entity and a process, in the direction of the data flow arrow. Data flow symbols are usually annotated with the corresponding data names.</w:t>
      </w:r>
    </w:p>
    <w:p w14:paraId="1A70EF95"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p>
    <w:p w14:paraId="79A3F401" w14:textId="77777777" w:rsidR="00F46C98" w:rsidRPr="00231C20" w:rsidRDefault="00F46C98" w:rsidP="00AE4F1F">
      <w:pPr>
        <w:pStyle w:val="Heading4"/>
        <w:rPr>
          <w:rFonts w:eastAsia="SimSun"/>
        </w:rPr>
      </w:pPr>
      <w:r w:rsidRPr="00231C20">
        <w:rPr>
          <w:rFonts w:eastAsia="SimSun"/>
        </w:rPr>
        <w:t>DATA STORE:</w:t>
      </w:r>
    </w:p>
    <w:p w14:paraId="21D4B224" w14:textId="0452A0DE" w:rsidR="00F46C98" w:rsidRPr="00024F8B" w:rsidRDefault="00000000" w:rsidP="00F46C98">
      <w:pPr>
        <w:tabs>
          <w:tab w:val="left" w:pos="720"/>
        </w:tabs>
        <w:spacing w:line="360" w:lineRule="auto"/>
        <w:jc w:val="both"/>
        <w:rPr>
          <w:rFonts w:ascii="Times New Roman" w:eastAsia="SimSun" w:hAnsi="Times New Roman"/>
          <w:sz w:val="24"/>
          <w:szCs w:val="24"/>
        </w:rPr>
      </w:pPr>
      <w:r>
        <w:rPr>
          <w:rFonts w:ascii="Times New Roman" w:hAnsi="Times New Roman"/>
          <w:noProof/>
          <w:sz w:val="24"/>
          <w:szCs w:val="24"/>
          <w:lang w:val="en-IN" w:eastAsia="en-IN" w:bidi="hi-IN"/>
        </w:rPr>
        <w:pict w14:anchorId="71F39589">
          <v:group id="Group 135" o:spid="_x0000_s2131" style="position:absolute;margin-left:0;margin-top:0;width:668.2pt;height:53.95pt;z-index:251685888;mso-wrap-distance-left:0;mso-wrap-distance-right:0;mso-position-horizontal-relative:char;mso-position-vertical-relative:line" coordsize="13364,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">
            <v:rect id="Rectangle 136" o:spid="_x0000_s2134" style="position:absolute;width:13364;height:10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N/vgAAANwAAAAPAAAAZHJzL2Rvd25yZXYueG1sRE9LawIx&#10;EL4X/A9hBG812Y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Od0Y3++AAAA3AAAAA8AAAAAAAAA&#10;AAAAAAAABwIAAGRycy9kb3ducmV2LnhtbFBLBQYAAAAAAwADALcAAADyAgAAAAA=&#10;" filled="f" stroked="f">
              <v:stroke joinstyle="round"/>
            </v:rect>
            <v:line id="Line 137" o:spid="_x0000_s2133" style="position:absolute;visibility:visible" from="1979,360" to="467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" strokeweight=".26mm">
              <v:stroke joinstyle="miter"/>
            </v:line>
            <v:line id="Line 138" o:spid="_x0000_s2132" style="position:absolute;visibility:visible" from="1979,719" to="4678,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" strokeweight=".26mm">
              <v:stroke joinstyle="miter"/>
            </v:line>
          </v:group>
        </w:pict>
      </w:r>
    </w:p>
    <w:p w14:paraId="22737419" w14:textId="77777777" w:rsidR="00A3158B" w:rsidRDefault="00A3158B" w:rsidP="00F46C98">
      <w:pPr>
        <w:tabs>
          <w:tab w:val="left" w:pos="720"/>
        </w:tabs>
        <w:spacing w:line="360" w:lineRule="auto"/>
        <w:jc w:val="both"/>
        <w:rPr>
          <w:rFonts w:ascii="Times New Roman" w:eastAsia="SimSun" w:hAnsi="Times New Roman"/>
          <w:sz w:val="24"/>
          <w:szCs w:val="24"/>
        </w:rPr>
      </w:pPr>
    </w:p>
    <w:p w14:paraId="77C2D894" w14:textId="132F8E51" w:rsidR="00F46C98" w:rsidRPr="00AE4F1F" w:rsidRDefault="00F46C98" w:rsidP="00F46C98">
      <w:pPr>
        <w:tabs>
          <w:tab w:val="left" w:pos="720"/>
        </w:tabs>
        <w:spacing w:line="360" w:lineRule="auto"/>
        <w:jc w:val="both"/>
        <w:rPr>
          <w:rFonts w:ascii="Segoe UI" w:eastAsia="SimSun" w:hAnsi="Segoe UI" w:cs="Segoe UI"/>
        </w:rPr>
      </w:pPr>
      <w:r w:rsidRPr="00AE4F1F">
        <w:rPr>
          <w:rFonts w:ascii="Segoe UI" w:eastAsia="SimSun" w:hAnsi="Segoe UI" w:cs="Segoe UI"/>
        </w:rPr>
        <w:t xml:space="preserve">A data store represents a logical file. It is represented using two parallel lines. A logical file can represent either a data store symbol, which can represent either a data structure, or a physical file on disk.  Each data store is connected to a process by means of a data flow symbol. The direction of the data flow arrow shows whether data is being read from or written into a data store. </w:t>
      </w:r>
      <w:proofErr w:type="gramStart"/>
      <w:r w:rsidRPr="00AE4F1F">
        <w:rPr>
          <w:rFonts w:ascii="Segoe UI" w:eastAsia="SimSun" w:hAnsi="Segoe UI" w:cs="Segoe UI"/>
        </w:rPr>
        <w:t>A</w:t>
      </w:r>
      <w:proofErr w:type="gramEnd"/>
      <w:r w:rsidRPr="00AE4F1F">
        <w:rPr>
          <w:rFonts w:ascii="Segoe UI" w:eastAsia="SimSun" w:hAnsi="Segoe UI" w:cs="Segoe UI"/>
        </w:rPr>
        <w:t xml:space="preserve"> arrow flowing in or out of a data store implicitly represents the entire data of the data store and hence connecting to a data store need not be annotated with the name of the corresponding data items.</w:t>
      </w:r>
    </w:p>
    <w:p w14:paraId="08FBAD3D" w14:textId="77777777" w:rsidR="00F46C98" w:rsidRPr="00024F8B" w:rsidRDefault="00F46C98" w:rsidP="00F46C98">
      <w:pPr>
        <w:tabs>
          <w:tab w:val="left" w:pos="720"/>
        </w:tabs>
        <w:spacing w:line="360" w:lineRule="auto"/>
        <w:jc w:val="both"/>
        <w:rPr>
          <w:rFonts w:ascii="Times New Roman" w:eastAsia="SimSun" w:hAnsi="Times New Roman"/>
          <w:b/>
          <w:sz w:val="24"/>
          <w:szCs w:val="24"/>
        </w:rPr>
      </w:pPr>
    </w:p>
    <w:p w14:paraId="3A31C039" w14:textId="77777777" w:rsidR="00F46C98" w:rsidRPr="00231C20" w:rsidRDefault="00F46C98" w:rsidP="00AE4F1F">
      <w:pPr>
        <w:pStyle w:val="Heading4"/>
        <w:rPr>
          <w:rFonts w:eastAsia="SimSun"/>
        </w:rPr>
      </w:pPr>
      <w:r w:rsidRPr="00231C20">
        <w:rPr>
          <w:rFonts w:eastAsia="SimSun"/>
        </w:rPr>
        <w:lastRenderedPageBreak/>
        <w:t>OUTPUT SYMBOL:</w:t>
      </w:r>
    </w:p>
    <w:p w14:paraId="21A813FD" w14:textId="77777777" w:rsidR="00F46C98" w:rsidRPr="00024F8B" w:rsidRDefault="00000000" w:rsidP="00F46C98">
      <w:pPr>
        <w:tabs>
          <w:tab w:val="left" w:pos="720"/>
        </w:tabs>
        <w:spacing w:line="360" w:lineRule="auto"/>
        <w:jc w:val="both"/>
        <w:rPr>
          <w:rFonts w:ascii="Times New Roman" w:eastAsia="SimSun" w:hAnsi="Times New Roman"/>
          <w:sz w:val="24"/>
          <w:szCs w:val="24"/>
        </w:rPr>
      </w:pPr>
      <w:r>
        <w:rPr>
          <w:rFonts w:ascii="Times New Roman" w:hAnsi="Times New Roman"/>
          <w:noProof/>
          <w:sz w:val="24"/>
          <w:szCs w:val="24"/>
          <w:lang w:val="en-IN" w:eastAsia="en-IN" w:bidi="hi-IN"/>
        </w:rPr>
        <w:pict w14:anchorId="28BCAEE5">
          <v:group id="Group 139" o:spid="_x0000_s2124" style="position:absolute;margin-left:0;margin-top:0;width:413.95pt;height:71.95pt;z-index:251686912;mso-wrap-distance-left:0;mso-wrap-distance-right:0;mso-position-horizontal-relative:char;mso-position-vertical-relative:line" coordsize="827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">
            <v:rect id="Rectangle 140" o:spid="_x0000_s2130" style="position:absolute;width:8279;height:143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" filled="f" stroked="f">
              <v:stroke joinstyle="round"/>
            </v:rect>
            <v:line id="Line 141" o:spid="_x0000_s2129" style="position:absolute;visibility:visible" from="3599,1259" to="5398,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" strokeweight=".26mm">
              <v:stroke joinstyle="miter"/>
            </v:line>
            <v:line id="Line 142" o:spid="_x0000_s2128" style="position:absolute;flip:y;visibility:visible" from="3599,538" to="360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" strokeweight=".26mm">
              <v:stroke joinstyle="miter"/>
            </v:line>
            <v:line id="Line 143" o:spid="_x0000_s2127" style="position:absolute;visibility:visible" from="3599,540" to="485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" strokeweight=".26mm">
              <v:stroke joinstyle="miter"/>
            </v:line>
            <v:line id="Line 144" o:spid="_x0000_s2126" style="position:absolute;visibility:visible" from="5399,720" to="5401,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" strokeweight=".26mm">
              <v:stroke joinstyle="miter"/>
            </v:line>
            <v:line id="Line 145" o:spid="_x0000_s2125" style="position:absolute;visibility:visible" from="4860,540" to="540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" strokeweight=".26mm">
              <v:stroke joinstyle="miter"/>
            </v:line>
          </v:group>
        </w:pict>
      </w:r>
      <w:r>
        <w:rPr>
          <w:rFonts w:ascii="Times New Roman" w:hAnsi="Times New Roman"/>
          <w:noProof/>
          <w:sz w:val="24"/>
          <w:szCs w:val="24"/>
          <w:lang w:val="en-IN" w:eastAsia="en-IN" w:bidi="hi-IN"/>
        </w:rPr>
      </w:r>
      <w:r>
        <w:rPr>
          <w:rFonts w:ascii="Times New Roman" w:hAnsi="Times New Roman"/>
          <w:noProof/>
          <w:sz w:val="24"/>
          <w:szCs w:val="24"/>
          <w:lang w:val="en-IN" w:eastAsia="en-IN" w:bidi="hi-IN"/>
        </w:rPr>
        <w:pict w14:anchorId="113C7A7C">
          <v:rect id="Rectangle 203" o:spid="_x0000_s2140" style="width:414.25pt;height:71.9pt;visibility:visible;mso-left-percent:-10001;mso-top-percent:-10001;mso-position-horizontal:absolute;mso-position-horizontal-relative:char;mso-position-vertical:absolute;mso-position-vertical-relative:line;mso-left-percent:-10001;mso-top-percent:-10001;v-text-anchor:middle" filled="f" stroked="f">
            <v:stroke joinstyle="round"/>
            <w10:anchorlock/>
          </v:rect>
        </w:pict>
      </w:r>
    </w:p>
    <w:p w14:paraId="48139D1D" w14:textId="77777777" w:rsidR="00F46C98" w:rsidRPr="00AE4F1F" w:rsidRDefault="00F46C98" w:rsidP="00F46C98">
      <w:pPr>
        <w:tabs>
          <w:tab w:val="left" w:pos="720"/>
        </w:tabs>
        <w:spacing w:line="360" w:lineRule="auto"/>
        <w:jc w:val="both"/>
        <w:rPr>
          <w:rFonts w:ascii="Segoe UI" w:eastAsia="SimSun" w:hAnsi="Segoe UI" w:cs="Segoe UI"/>
        </w:rPr>
      </w:pPr>
      <w:r w:rsidRPr="00AE4F1F">
        <w:rPr>
          <w:rFonts w:ascii="Segoe UI" w:eastAsia="SimSun" w:hAnsi="Segoe UI" w:cs="Segoe UI"/>
        </w:rPr>
        <w:t>The output symbol is used when a hard copy is produced and the user of the copies cannot be clearly specified or there are several users of the output.</w:t>
      </w:r>
    </w:p>
    <w:p w14:paraId="23AD8F61" w14:textId="77777777" w:rsidR="00240E68" w:rsidRDefault="00240E68" w:rsidP="00F46C98">
      <w:pPr>
        <w:spacing w:line="360" w:lineRule="auto"/>
        <w:rPr>
          <w:b/>
          <w:sz w:val="25"/>
          <w:szCs w:val="25"/>
          <w:u w:val="single"/>
        </w:rPr>
      </w:pPr>
    </w:p>
    <w:p w14:paraId="54623183" w14:textId="77777777" w:rsidR="00F46C98" w:rsidRPr="00240E68" w:rsidRDefault="00F46C98" w:rsidP="00AE4F1F">
      <w:pPr>
        <w:pStyle w:val="Heading2"/>
      </w:pPr>
      <w:bookmarkStart w:id="51" w:name="_Toc130744949"/>
      <w:r w:rsidRPr="00240E68">
        <w:t>PRODUCT FUNCTION</w:t>
      </w:r>
      <w:bookmarkEnd w:id="51"/>
    </w:p>
    <w:p w14:paraId="56124E0C" w14:textId="77777777" w:rsidR="00F46C98" w:rsidRPr="00AE4F1F" w:rsidRDefault="00F46C98" w:rsidP="00F46C98">
      <w:pPr>
        <w:spacing w:line="360" w:lineRule="auto"/>
        <w:rPr>
          <w:rFonts w:ascii="Segoe UI" w:hAnsi="Segoe UI" w:cs="Segoe UI"/>
        </w:rPr>
      </w:pPr>
      <w:r w:rsidRPr="00AE4F1F">
        <w:rPr>
          <w:rFonts w:ascii="Segoe UI" w:hAnsi="Segoe UI" w:cs="Segoe UI"/>
        </w:rPr>
        <w:t>The complete product is comprised of various functions-</w:t>
      </w:r>
    </w:p>
    <w:p w14:paraId="17490BF0" w14:textId="77777777" w:rsidR="00F46C98" w:rsidRPr="00240E68" w:rsidRDefault="00F46C98" w:rsidP="00AE4F1F">
      <w:pPr>
        <w:pStyle w:val="Heading3"/>
        <w:rPr>
          <w:rFonts w:ascii="Times New Roman" w:hAnsi="Times New Roman"/>
          <w:sz w:val="24"/>
          <w:szCs w:val="24"/>
        </w:rPr>
      </w:pPr>
      <w:bookmarkStart w:id="52" w:name="_Toc130744950"/>
      <w:r w:rsidRPr="00240E68">
        <w:t>Function available to general user</w:t>
      </w:r>
      <w:r w:rsidRPr="00240E68">
        <w:rPr>
          <w:rFonts w:ascii="Times New Roman" w:hAnsi="Times New Roman"/>
          <w:sz w:val="24"/>
          <w:szCs w:val="24"/>
        </w:rPr>
        <w:t>-</w:t>
      </w:r>
      <w:bookmarkEnd w:id="52"/>
    </w:p>
    <w:p w14:paraId="685BA70A" w14:textId="44B67E99" w:rsidR="00F46C98" w:rsidRPr="00AE4F1F" w:rsidRDefault="00A3158B">
      <w:pPr>
        <w:numPr>
          <w:ilvl w:val="0"/>
          <w:numId w:val="14"/>
        </w:numPr>
        <w:tabs>
          <w:tab w:val="left" w:pos="720"/>
        </w:tabs>
        <w:suppressAutoHyphens/>
        <w:spacing w:after="0" w:line="360" w:lineRule="auto"/>
        <w:jc w:val="both"/>
        <w:rPr>
          <w:rFonts w:ascii="Segoe UI" w:hAnsi="Segoe UI" w:cs="Segoe UI"/>
        </w:rPr>
      </w:pPr>
      <w:r w:rsidRPr="00AE4F1F">
        <w:rPr>
          <w:rFonts w:ascii="Segoe UI" w:hAnsi="Segoe UI" w:cs="Segoe UI"/>
        </w:rPr>
        <w:t>User have access to various test topics to select from.</w:t>
      </w:r>
    </w:p>
    <w:p w14:paraId="1F2414F5" w14:textId="77777777" w:rsidR="00F46C98" w:rsidRPr="00AE4F1F" w:rsidRDefault="00F46C98">
      <w:pPr>
        <w:numPr>
          <w:ilvl w:val="0"/>
          <w:numId w:val="14"/>
        </w:numPr>
        <w:tabs>
          <w:tab w:val="left" w:pos="720"/>
        </w:tabs>
        <w:suppressAutoHyphens/>
        <w:spacing w:after="0" w:line="360" w:lineRule="auto"/>
        <w:jc w:val="both"/>
        <w:rPr>
          <w:rFonts w:ascii="Segoe UI" w:hAnsi="Segoe UI" w:cs="Segoe UI"/>
        </w:rPr>
      </w:pPr>
      <w:r w:rsidRPr="00AE4F1F">
        <w:rPr>
          <w:rFonts w:ascii="Segoe UI" w:hAnsi="Segoe UI" w:cs="Segoe UI"/>
        </w:rPr>
        <w:t>User can become a member of site by registering himself.</w:t>
      </w:r>
    </w:p>
    <w:p w14:paraId="4644CB2D" w14:textId="779D9706" w:rsidR="00F46C98" w:rsidRPr="00AE4F1F" w:rsidRDefault="004B77CA">
      <w:pPr>
        <w:numPr>
          <w:ilvl w:val="0"/>
          <w:numId w:val="14"/>
        </w:numPr>
        <w:tabs>
          <w:tab w:val="left" w:pos="720"/>
        </w:tabs>
        <w:suppressAutoHyphens/>
        <w:spacing w:after="0" w:line="360" w:lineRule="auto"/>
        <w:jc w:val="both"/>
        <w:rPr>
          <w:rFonts w:ascii="Segoe UI" w:hAnsi="Segoe UI" w:cs="Segoe UI"/>
        </w:rPr>
      </w:pPr>
      <w:r w:rsidRPr="00AE4F1F">
        <w:rPr>
          <w:rFonts w:ascii="Segoe UI" w:hAnsi="Segoe UI" w:cs="Segoe UI"/>
        </w:rPr>
        <w:t xml:space="preserve">User can </w:t>
      </w:r>
      <w:r w:rsidR="00A3158B" w:rsidRPr="00AE4F1F">
        <w:rPr>
          <w:rFonts w:ascii="Segoe UI" w:hAnsi="Segoe UI" w:cs="Segoe UI"/>
        </w:rPr>
        <w:t xml:space="preserve">Give test of </w:t>
      </w:r>
      <w:proofErr w:type="spellStart"/>
      <w:r w:rsidR="00A3158B" w:rsidRPr="00AE4F1F">
        <w:rPr>
          <w:rFonts w:ascii="Segoe UI" w:hAnsi="Segoe UI" w:cs="Segoe UI"/>
        </w:rPr>
        <w:t>there</w:t>
      </w:r>
      <w:proofErr w:type="spellEnd"/>
      <w:r w:rsidR="00A3158B" w:rsidRPr="00AE4F1F">
        <w:rPr>
          <w:rFonts w:ascii="Segoe UI" w:hAnsi="Segoe UI" w:cs="Segoe UI"/>
        </w:rPr>
        <w:t xml:space="preserve"> choice</w:t>
      </w:r>
    </w:p>
    <w:p w14:paraId="583364D3" w14:textId="77777777" w:rsidR="00F46C98" w:rsidRPr="00AE4F1F" w:rsidRDefault="00F46C98">
      <w:pPr>
        <w:numPr>
          <w:ilvl w:val="0"/>
          <w:numId w:val="14"/>
        </w:numPr>
        <w:tabs>
          <w:tab w:val="left" w:pos="720"/>
        </w:tabs>
        <w:suppressAutoHyphens/>
        <w:spacing w:after="0" w:line="360" w:lineRule="auto"/>
        <w:jc w:val="both"/>
        <w:rPr>
          <w:rFonts w:ascii="Segoe UI" w:hAnsi="Segoe UI" w:cs="Segoe UI"/>
        </w:rPr>
      </w:pPr>
      <w:r w:rsidRPr="00AE4F1F">
        <w:rPr>
          <w:rFonts w:ascii="Segoe UI" w:hAnsi="Segoe UI" w:cs="Segoe UI"/>
        </w:rPr>
        <w:t>Selected categories can be explored by user.</w:t>
      </w:r>
    </w:p>
    <w:p w14:paraId="46AFC692" w14:textId="77777777" w:rsidR="00F46C98" w:rsidRPr="00240E68" w:rsidRDefault="00F46C98" w:rsidP="00F46C98">
      <w:pPr>
        <w:spacing w:line="360" w:lineRule="auto"/>
        <w:rPr>
          <w:rFonts w:ascii="Times New Roman" w:hAnsi="Times New Roman"/>
          <w:sz w:val="24"/>
          <w:szCs w:val="24"/>
        </w:rPr>
      </w:pPr>
    </w:p>
    <w:p w14:paraId="6061B9A9" w14:textId="77777777" w:rsidR="00F46C98" w:rsidRPr="00240E68" w:rsidRDefault="00F46C98" w:rsidP="00AE4F1F">
      <w:pPr>
        <w:pStyle w:val="Heading3"/>
      </w:pPr>
      <w:bookmarkStart w:id="53" w:name="_Toc130744951"/>
      <w:r w:rsidRPr="00240E68">
        <w:t>Registered user has some other function like-</w:t>
      </w:r>
      <w:bookmarkEnd w:id="53"/>
    </w:p>
    <w:p w14:paraId="201C7472" w14:textId="77777777" w:rsidR="00F46C98" w:rsidRPr="00AE4F1F" w:rsidRDefault="00F46C98">
      <w:pPr>
        <w:numPr>
          <w:ilvl w:val="0"/>
          <w:numId w:val="18"/>
        </w:numPr>
        <w:tabs>
          <w:tab w:val="left" w:pos="720"/>
        </w:tabs>
        <w:suppressAutoHyphens/>
        <w:spacing w:after="0" w:line="360" w:lineRule="auto"/>
        <w:jc w:val="both"/>
        <w:rPr>
          <w:rFonts w:ascii="Segoe UI" w:hAnsi="Segoe UI" w:cs="Segoe UI"/>
        </w:rPr>
      </w:pPr>
      <w:r w:rsidRPr="00AE4F1F">
        <w:rPr>
          <w:rFonts w:ascii="Segoe UI" w:hAnsi="Segoe UI" w:cs="Segoe UI"/>
        </w:rPr>
        <w:t>Log –in page to log into the application.</w:t>
      </w:r>
    </w:p>
    <w:p w14:paraId="0C5E280C" w14:textId="77777777" w:rsidR="00F46C98" w:rsidRPr="00240E68" w:rsidRDefault="00F46C98" w:rsidP="00F46C98">
      <w:pPr>
        <w:spacing w:line="360" w:lineRule="auto"/>
        <w:rPr>
          <w:rFonts w:ascii="Times New Roman" w:hAnsi="Times New Roman"/>
          <w:sz w:val="24"/>
          <w:szCs w:val="24"/>
        </w:rPr>
      </w:pPr>
    </w:p>
    <w:p w14:paraId="1333145A" w14:textId="77777777" w:rsidR="00F46C98" w:rsidRPr="00382DD0" w:rsidRDefault="00F46C98" w:rsidP="00AE4F1F">
      <w:pPr>
        <w:pStyle w:val="Heading3"/>
      </w:pPr>
      <w:bookmarkStart w:id="54" w:name="_Toc130744952"/>
      <w:r w:rsidRPr="00382DD0">
        <w:t>Function available to Administrator</w:t>
      </w:r>
      <w:bookmarkEnd w:id="54"/>
    </w:p>
    <w:p w14:paraId="01850380" w14:textId="0701F475" w:rsidR="00F46C98" w:rsidRPr="00AE4F1F" w:rsidRDefault="00F46C98">
      <w:pPr>
        <w:numPr>
          <w:ilvl w:val="0"/>
          <w:numId w:val="11"/>
        </w:numPr>
        <w:tabs>
          <w:tab w:val="left" w:pos="720"/>
        </w:tabs>
        <w:suppressAutoHyphens/>
        <w:spacing w:after="0" w:line="360" w:lineRule="auto"/>
        <w:rPr>
          <w:rFonts w:ascii="Segoe UI" w:hAnsi="Segoe UI" w:cs="Segoe UI"/>
        </w:rPr>
      </w:pPr>
      <w:r w:rsidRPr="00AE4F1F">
        <w:rPr>
          <w:rFonts w:ascii="Segoe UI" w:hAnsi="Segoe UI" w:cs="Segoe UI"/>
        </w:rPr>
        <w:t xml:space="preserve">Administrator </w:t>
      </w:r>
      <w:r w:rsidR="00A3158B" w:rsidRPr="00AE4F1F">
        <w:rPr>
          <w:rFonts w:ascii="Segoe UI" w:hAnsi="Segoe UI" w:cs="Segoe UI"/>
        </w:rPr>
        <w:t>can</w:t>
      </w:r>
      <w:r w:rsidRPr="00AE4F1F">
        <w:rPr>
          <w:rFonts w:ascii="Segoe UI" w:hAnsi="Segoe UI" w:cs="Segoe UI"/>
        </w:rPr>
        <w:t xml:space="preserve"> </w:t>
      </w:r>
      <w:r w:rsidR="00AC37D9" w:rsidRPr="00AE4F1F">
        <w:rPr>
          <w:rFonts w:ascii="Segoe UI" w:hAnsi="Segoe UI" w:cs="Segoe UI"/>
        </w:rPr>
        <w:t xml:space="preserve">add </w:t>
      </w:r>
      <w:r w:rsidR="00A3158B" w:rsidRPr="00AE4F1F">
        <w:rPr>
          <w:rFonts w:ascii="Segoe UI" w:hAnsi="Segoe UI" w:cs="Segoe UI"/>
        </w:rPr>
        <w:t>new Questions</w:t>
      </w:r>
      <w:r w:rsidRPr="00AE4F1F">
        <w:rPr>
          <w:rFonts w:ascii="Segoe UI" w:hAnsi="Segoe UI" w:cs="Segoe UI"/>
        </w:rPr>
        <w:t>.</w:t>
      </w:r>
    </w:p>
    <w:p w14:paraId="710BE4FF" w14:textId="77777777" w:rsidR="00A3158B" w:rsidRPr="00A3158B" w:rsidRDefault="00A3158B" w:rsidP="00A3158B">
      <w:pPr>
        <w:tabs>
          <w:tab w:val="left" w:pos="720"/>
        </w:tabs>
        <w:suppressAutoHyphens/>
        <w:spacing w:after="0" w:line="360" w:lineRule="auto"/>
        <w:rPr>
          <w:rFonts w:ascii="Times New Roman" w:hAnsi="Times New Roman"/>
          <w:sz w:val="24"/>
          <w:szCs w:val="24"/>
        </w:rPr>
      </w:pPr>
    </w:p>
    <w:p w14:paraId="66E405F0" w14:textId="77777777" w:rsidR="00F46C98" w:rsidRPr="00A44AF3" w:rsidRDefault="00F46C98" w:rsidP="00AE4F1F">
      <w:pPr>
        <w:pStyle w:val="Heading2"/>
      </w:pPr>
      <w:bookmarkStart w:id="55" w:name="_Toc130744953"/>
      <w:r w:rsidRPr="00A44AF3">
        <w:t>USER CHARACTERISTICS</w:t>
      </w:r>
      <w:bookmarkEnd w:id="55"/>
    </w:p>
    <w:p w14:paraId="1D7C67C7" w14:textId="7DBA49AD" w:rsidR="00C551CC" w:rsidRDefault="00F46C98" w:rsidP="00352E2D">
      <w:pPr>
        <w:spacing w:line="360" w:lineRule="auto"/>
        <w:rPr>
          <w:rFonts w:ascii="Times New Roman" w:hAnsi="Times New Roman"/>
          <w:sz w:val="24"/>
          <w:szCs w:val="24"/>
        </w:rPr>
      </w:pPr>
      <w:r w:rsidRPr="00240E68">
        <w:rPr>
          <w:rFonts w:ascii="Times New Roman" w:hAnsi="Times New Roman"/>
          <w:sz w:val="24"/>
          <w:szCs w:val="24"/>
        </w:rPr>
        <w:t>This subsection of SRS should describe whose characteristics of the eventual user of the product that will affect the specific requirement.</w:t>
      </w:r>
      <w:r w:rsidR="00A3158B">
        <w:rPr>
          <w:rFonts w:ascii="Times New Roman" w:hAnsi="Times New Roman"/>
          <w:sz w:val="24"/>
          <w:szCs w:val="24"/>
        </w:rPr>
        <w:t xml:space="preserve"> </w:t>
      </w:r>
      <w:r w:rsidRPr="00240E68">
        <w:rPr>
          <w:rFonts w:ascii="Times New Roman" w:hAnsi="Times New Roman"/>
          <w:sz w:val="24"/>
          <w:szCs w:val="24"/>
        </w:rPr>
        <w:t>Our website will be intended not only for authorized user</w:t>
      </w:r>
      <w:r w:rsidR="00A3158B">
        <w:rPr>
          <w:rFonts w:ascii="Times New Roman" w:hAnsi="Times New Roman"/>
          <w:sz w:val="24"/>
          <w:szCs w:val="24"/>
        </w:rPr>
        <w:t>.</w:t>
      </w:r>
    </w:p>
    <w:p w14:paraId="592998CA" w14:textId="77777777" w:rsidR="00352E2D" w:rsidRPr="00352E2D" w:rsidRDefault="00352E2D" w:rsidP="00352E2D">
      <w:pPr>
        <w:spacing w:line="360" w:lineRule="auto"/>
        <w:rPr>
          <w:rFonts w:ascii="Times New Roman" w:hAnsi="Times New Roman"/>
          <w:sz w:val="24"/>
          <w:szCs w:val="24"/>
        </w:rPr>
      </w:pPr>
    </w:p>
    <w:p w14:paraId="48A5FCE8" w14:textId="77777777" w:rsidR="00F46C98" w:rsidRPr="00C551CC" w:rsidRDefault="00F46C98" w:rsidP="00AE4F1F">
      <w:pPr>
        <w:pStyle w:val="Heading3"/>
      </w:pPr>
      <w:bookmarkStart w:id="56" w:name="_Toc130744954"/>
      <w:r w:rsidRPr="00C551CC">
        <w:lastRenderedPageBreak/>
        <w:t>ADMINISTRATOR</w:t>
      </w:r>
      <w:bookmarkEnd w:id="56"/>
    </w:p>
    <w:p w14:paraId="22E4324A" w14:textId="77777777" w:rsidR="00F46C98" w:rsidRPr="00240E68" w:rsidRDefault="00F46C98">
      <w:pPr>
        <w:numPr>
          <w:ilvl w:val="0"/>
          <w:numId w:val="17"/>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Administrator should know how to access internet and must have good knowledge of English.</w:t>
      </w:r>
    </w:p>
    <w:p w14:paraId="276A0AD7" w14:textId="77777777" w:rsidR="00F46C98" w:rsidRPr="00240E68" w:rsidRDefault="00F46C98">
      <w:pPr>
        <w:numPr>
          <w:ilvl w:val="0"/>
          <w:numId w:val="17"/>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He must be aware of how to respond feedback and queries fired by user.</w:t>
      </w:r>
    </w:p>
    <w:p w14:paraId="2A2E984C" w14:textId="77777777" w:rsidR="00F46C98" w:rsidRPr="00240E68" w:rsidRDefault="00F46C98" w:rsidP="00F46C98">
      <w:pPr>
        <w:spacing w:line="360" w:lineRule="auto"/>
        <w:ind w:left="360"/>
        <w:jc w:val="both"/>
        <w:rPr>
          <w:rFonts w:ascii="Times New Roman" w:hAnsi="Times New Roman"/>
          <w:sz w:val="24"/>
          <w:szCs w:val="24"/>
        </w:rPr>
      </w:pPr>
    </w:p>
    <w:p w14:paraId="58956C4E" w14:textId="77777777" w:rsidR="00F46C98" w:rsidRPr="00C551CC" w:rsidRDefault="00F46C98" w:rsidP="00AE4F1F">
      <w:pPr>
        <w:pStyle w:val="Heading3"/>
      </w:pPr>
      <w:bookmarkStart w:id="57" w:name="_Toc130744955"/>
      <w:r w:rsidRPr="00C551CC">
        <w:t>GENERAL USER</w:t>
      </w:r>
      <w:bookmarkEnd w:id="57"/>
    </w:p>
    <w:p w14:paraId="7768DE39" w14:textId="77777777" w:rsidR="00F46C98" w:rsidRPr="00240E68" w:rsidRDefault="00F46C98">
      <w:pPr>
        <w:numPr>
          <w:ilvl w:val="0"/>
          <w:numId w:val="19"/>
        </w:numPr>
        <w:tabs>
          <w:tab w:val="left" w:pos="720"/>
        </w:tabs>
        <w:suppressAutoHyphens/>
        <w:spacing w:after="0" w:line="360" w:lineRule="auto"/>
        <w:rPr>
          <w:rFonts w:ascii="Times New Roman" w:hAnsi="Times New Roman"/>
          <w:sz w:val="24"/>
          <w:szCs w:val="24"/>
        </w:rPr>
      </w:pPr>
      <w:r w:rsidRPr="00240E68">
        <w:rPr>
          <w:rFonts w:ascii="Times New Roman" w:hAnsi="Times New Roman"/>
          <w:sz w:val="24"/>
          <w:szCs w:val="24"/>
        </w:rPr>
        <w:t>We assume that user knows English &amp; user need not be computer professionals.</w:t>
      </w:r>
    </w:p>
    <w:p w14:paraId="0D223482" w14:textId="77777777" w:rsidR="00F46C98" w:rsidRPr="00240E68" w:rsidRDefault="00F46C98">
      <w:pPr>
        <w:numPr>
          <w:ilvl w:val="0"/>
          <w:numId w:val="19"/>
        </w:numPr>
        <w:tabs>
          <w:tab w:val="left" w:pos="720"/>
        </w:tabs>
        <w:suppressAutoHyphens/>
        <w:spacing w:after="0" w:line="360" w:lineRule="auto"/>
        <w:rPr>
          <w:rFonts w:ascii="Times New Roman" w:hAnsi="Times New Roman"/>
          <w:sz w:val="24"/>
          <w:szCs w:val="24"/>
        </w:rPr>
      </w:pPr>
      <w:r w:rsidRPr="00240E68">
        <w:rPr>
          <w:rFonts w:ascii="Times New Roman" w:hAnsi="Times New Roman"/>
          <w:sz w:val="24"/>
          <w:szCs w:val="24"/>
        </w:rPr>
        <w:t>User should be aware of internet.</w:t>
      </w:r>
    </w:p>
    <w:p w14:paraId="7445262E" w14:textId="6EA95E1E" w:rsidR="00F46C98" w:rsidRDefault="00F46C98">
      <w:pPr>
        <w:numPr>
          <w:ilvl w:val="0"/>
          <w:numId w:val="19"/>
        </w:numPr>
        <w:tabs>
          <w:tab w:val="left" w:pos="720"/>
        </w:tabs>
        <w:suppressAutoHyphens/>
        <w:spacing w:after="0" w:line="360" w:lineRule="auto"/>
        <w:rPr>
          <w:rFonts w:ascii="Times New Roman" w:hAnsi="Times New Roman"/>
          <w:sz w:val="24"/>
          <w:szCs w:val="24"/>
        </w:rPr>
      </w:pPr>
      <w:r w:rsidRPr="00240E68">
        <w:rPr>
          <w:rFonts w:ascii="Times New Roman" w:hAnsi="Times New Roman"/>
          <w:sz w:val="24"/>
          <w:szCs w:val="24"/>
        </w:rPr>
        <w:t>User can access information through hyperlink such that navigation of various pages.</w:t>
      </w:r>
    </w:p>
    <w:p w14:paraId="728C90DE" w14:textId="77777777" w:rsidR="00A3158B" w:rsidRPr="00240E68" w:rsidRDefault="00A3158B" w:rsidP="00A3158B">
      <w:pPr>
        <w:suppressAutoHyphens/>
        <w:spacing w:after="0" w:line="360" w:lineRule="auto"/>
        <w:ind w:left="720"/>
        <w:rPr>
          <w:rFonts w:ascii="Times New Roman" w:hAnsi="Times New Roman"/>
          <w:sz w:val="24"/>
          <w:szCs w:val="24"/>
        </w:rPr>
      </w:pPr>
    </w:p>
    <w:p w14:paraId="1BD6B371" w14:textId="77777777" w:rsidR="00F46C98" w:rsidRPr="00240E68" w:rsidRDefault="00F46C98" w:rsidP="00AE4F1F">
      <w:pPr>
        <w:pStyle w:val="Heading3"/>
      </w:pPr>
      <w:bookmarkStart w:id="58" w:name="_Toc130744956"/>
      <w:r w:rsidRPr="00240E68">
        <w:t>CONSTRAINTS</w:t>
      </w:r>
      <w:bookmarkEnd w:id="58"/>
    </w:p>
    <w:p w14:paraId="16AEABED" w14:textId="77777777" w:rsidR="00F46C98" w:rsidRPr="00240E68" w:rsidRDefault="00F46C98" w:rsidP="00C30BC6">
      <w:pPr>
        <w:spacing w:line="360" w:lineRule="auto"/>
        <w:jc w:val="both"/>
        <w:rPr>
          <w:rFonts w:ascii="Times New Roman" w:hAnsi="Times New Roman"/>
          <w:sz w:val="24"/>
          <w:szCs w:val="24"/>
        </w:rPr>
      </w:pPr>
      <w:r w:rsidRPr="00240E68">
        <w:rPr>
          <w:rFonts w:ascii="Times New Roman" w:hAnsi="Times New Roman"/>
          <w:sz w:val="24"/>
          <w:szCs w:val="24"/>
        </w:rPr>
        <w:t xml:space="preserve">   Only administrator will be able to make entries in the database and can modify it.</w:t>
      </w:r>
    </w:p>
    <w:p w14:paraId="5B9CF2B8" w14:textId="346792CA" w:rsidR="00F46C98" w:rsidRPr="00AE4F1F" w:rsidRDefault="00F46C98" w:rsidP="00EF1A6C">
      <w:pPr>
        <w:pStyle w:val="Heading1"/>
        <w:rPr>
          <w:sz w:val="28"/>
          <w:szCs w:val="28"/>
        </w:rPr>
      </w:pPr>
      <w:bookmarkStart w:id="59" w:name="_Toc130744957"/>
      <w:r w:rsidRPr="00240E68">
        <w:t>DETAIL DESIGN</w:t>
      </w:r>
      <w:bookmarkEnd w:id="59"/>
      <w:r w:rsidRPr="00240E68">
        <w:t xml:space="preserve"> </w:t>
      </w:r>
    </w:p>
    <w:p w14:paraId="2F1867FE" w14:textId="77777777" w:rsidR="00F46C98" w:rsidRPr="00240E68" w:rsidRDefault="00F46C98">
      <w:pPr>
        <w:pStyle w:val="Heading2"/>
        <w:numPr>
          <w:ilvl w:val="0"/>
          <w:numId w:val="38"/>
        </w:numPr>
      </w:pPr>
      <w:bookmarkStart w:id="60" w:name="_Toc130744958"/>
      <w:r w:rsidRPr="00240E68">
        <w:t>Registration Form</w:t>
      </w:r>
      <w:bookmarkEnd w:id="60"/>
    </w:p>
    <w:p w14:paraId="18461318" w14:textId="350A3E4D" w:rsidR="0041524F" w:rsidRDefault="009E1815" w:rsidP="00BA593B">
      <w:pPr>
        <w:spacing w:line="360" w:lineRule="auto"/>
        <w:ind w:left="720"/>
        <w:jc w:val="both"/>
        <w:rPr>
          <w:rFonts w:ascii="Times New Roman" w:hAnsi="Times New Roman"/>
          <w:sz w:val="24"/>
          <w:szCs w:val="24"/>
        </w:rPr>
      </w:pPr>
      <w:r w:rsidRPr="00240E68">
        <w:rPr>
          <w:rFonts w:ascii="Times New Roman" w:hAnsi="Times New Roman"/>
          <w:sz w:val="24"/>
          <w:szCs w:val="24"/>
        </w:rPr>
        <w:t>Shop</w:t>
      </w:r>
      <w:r w:rsidR="00F46C98" w:rsidRPr="00240E68">
        <w:rPr>
          <w:rFonts w:ascii="Times New Roman" w:hAnsi="Times New Roman"/>
          <w:sz w:val="24"/>
          <w:szCs w:val="24"/>
        </w:rPr>
        <w:t xml:space="preserve"> will place registration form on the site. In this buyer int</w:t>
      </w:r>
      <w:r w:rsidRPr="00240E68">
        <w:rPr>
          <w:rFonts w:ascii="Times New Roman" w:hAnsi="Times New Roman"/>
          <w:sz w:val="24"/>
          <w:szCs w:val="24"/>
        </w:rPr>
        <w:t xml:space="preserve">eract with the shop. Buyer </w:t>
      </w:r>
      <w:r w:rsidR="00F46C98" w:rsidRPr="00240E68">
        <w:rPr>
          <w:rFonts w:ascii="Times New Roman" w:hAnsi="Times New Roman"/>
          <w:sz w:val="24"/>
          <w:szCs w:val="24"/>
        </w:rPr>
        <w:t>will get registration form from the site and fill those fo</w:t>
      </w:r>
      <w:r w:rsidRPr="00240E68">
        <w:rPr>
          <w:rFonts w:ascii="Times New Roman" w:hAnsi="Times New Roman"/>
          <w:sz w:val="24"/>
          <w:szCs w:val="24"/>
        </w:rPr>
        <w:t>rms and submit on the site. S</w:t>
      </w:r>
      <w:r w:rsidR="00F46C98" w:rsidRPr="00240E68">
        <w:rPr>
          <w:rFonts w:ascii="Times New Roman" w:hAnsi="Times New Roman"/>
          <w:sz w:val="24"/>
          <w:szCs w:val="24"/>
        </w:rPr>
        <w:t xml:space="preserve">hop will store these registration forms in their database. In this we </w:t>
      </w:r>
      <w:proofErr w:type="gramStart"/>
      <w:r w:rsidR="00F46C98" w:rsidRPr="00240E68">
        <w:rPr>
          <w:rFonts w:ascii="Times New Roman" w:hAnsi="Times New Roman"/>
          <w:sz w:val="24"/>
          <w:szCs w:val="24"/>
        </w:rPr>
        <w:t>have to</w:t>
      </w:r>
      <w:proofErr w:type="gramEnd"/>
      <w:r w:rsidR="00F46C98" w:rsidRPr="00240E68">
        <w:rPr>
          <w:rFonts w:ascii="Times New Roman" w:hAnsi="Times New Roman"/>
          <w:sz w:val="24"/>
          <w:szCs w:val="24"/>
        </w:rPr>
        <w:t xml:space="preserve"> fill first name, last name, address, e-mail, etc.</w:t>
      </w:r>
    </w:p>
    <w:p w14:paraId="6504E277" w14:textId="77777777" w:rsidR="00352E2D" w:rsidRPr="00352E2D" w:rsidRDefault="00352E2D" w:rsidP="00352E2D">
      <w:pPr>
        <w:spacing w:line="360" w:lineRule="auto"/>
        <w:jc w:val="both"/>
        <w:rPr>
          <w:rFonts w:ascii="Times New Roman" w:hAnsi="Times New Roman"/>
          <w:sz w:val="24"/>
          <w:szCs w:val="24"/>
        </w:rPr>
      </w:pPr>
    </w:p>
    <w:p w14:paraId="535733DE" w14:textId="7853EB9D" w:rsidR="00F46C98" w:rsidRPr="0041524F" w:rsidRDefault="00F46C98" w:rsidP="00BA593B">
      <w:pPr>
        <w:pStyle w:val="Heading1"/>
        <w:jc w:val="center"/>
      </w:pPr>
      <w:bookmarkStart w:id="61" w:name="_Toc130744959"/>
      <w:r w:rsidRPr="0041524F">
        <w:t>Entity Relationship Diagram</w:t>
      </w:r>
      <w:bookmarkEnd w:id="61"/>
    </w:p>
    <w:p w14:paraId="536DB5AC" w14:textId="4682EF3B" w:rsidR="00F46C98" w:rsidRPr="00EC2065" w:rsidRDefault="00F46C98" w:rsidP="009227F4">
      <w:pPr>
        <w:spacing w:line="360" w:lineRule="auto"/>
        <w:jc w:val="both"/>
        <w:rPr>
          <w:rFonts w:ascii="Segoe UI" w:hAnsi="Segoe UI" w:cs="Segoe UI"/>
        </w:rPr>
      </w:pPr>
      <w:r w:rsidRPr="00EC2065">
        <w:rPr>
          <w:rFonts w:ascii="Segoe UI" w:hAnsi="Segoe UI" w:cs="Segoe UI"/>
          <w:bCs/>
        </w:rPr>
        <w:t>Entity relationship diagrams</w:t>
      </w:r>
      <w:r w:rsidR="00BA593B" w:rsidRPr="00EC2065">
        <w:rPr>
          <w:rFonts w:ascii="Segoe UI" w:hAnsi="Segoe UI" w:cs="Segoe UI"/>
          <w:bCs/>
        </w:rPr>
        <w:t xml:space="preserve"> </w:t>
      </w:r>
      <w:r w:rsidRPr="00EC2065">
        <w:rPr>
          <w:rFonts w:ascii="Segoe UI" w:hAnsi="Segoe UI" w:cs="Segoe UI"/>
        </w:rPr>
        <w:t xml:space="preserve">are a way to represent the structure and layout of a database. It is used frequently to describe the database schema. ER diagrams are very useful as they provide a good conceptual view of any database, regardless of the underlying hardware and software. An ERD is a model that identifies the concepts or entities that exist in a system and the relationships between those entities. An ERD is often used </w:t>
      </w:r>
      <w:proofErr w:type="gramStart"/>
      <w:r w:rsidRPr="00EC2065">
        <w:rPr>
          <w:rFonts w:ascii="Segoe UI" w:hAnsi="Segoe UI" w:cs="Segoe UI"/>
        </w:rPr>
        <w:t>as a way to</w:t>
      </w:r>
      <w:proofErr w:type="gramEnd"/>
      <w:r w:rsidRPr="00EC2065">
        <w:rPr>
          <w:rFonts w:ascii="Segoe UI" w:hAnsi="Segoe UI" w:cs="Segoe UI"/>
        </w:rPr>
        <w:t xml:space="preserve"> visualize a relational database: each entity represents a database table, and the relationship lines represent the keys in one table that point to specific records in related tables.</w:t>
      </w:r>
    </w:p>
    <w:p w14:paraId="32DF6226" w14:textId="77777777" w:rsidR="00F46C98" w:rsidRPr="00EC2065" w:rsidRDefault="00F46C98" w:rsidP="00DC4760">
      <w:pPr>
        <w:spacing w:line="360" w:lineRule="auto"/>
        <w:jc w:val="both"/>
        <w:rPr>
          <w:rFonts w:ascii="Segoe UI" w:hAnsi="Segoe UI" w:cs="Segoe UI"/>
        </w:rPr>
      </w:pPr>
      <w:r w:rsidRPr="00EC2065">
        <w:rPr>
          <w:rFonts w:ascii="Segoe UI" w:hAnsi="Segoe UI" w:cs="Segoe UI"/>
        </w:rPr>
        <w:lastRenderedPageBreak/>
        <w:t>ERDs may also be more abstract, not necessarily capturing every table needed within a database, but serving to diagram the major concepts and relationships. This ERD is of the latter type, intended to present an abstract, theoretical view of the major entities and relationships needed for management of electronic resources. It may assist the database design process for an e-resource management system, but does not identify every table that would be necessary for an electronic resource management database.</w:t>
      </w:r>
    </w:p>
    <w:p w14:paraId="3EC51D67" w14:textId="77777777" w:rsidR="00F46C98" w:rsidRPr="00985173" w:rsidRDefault="00F46C98" w:rsidP="00F46C98">
      <w:pPr>
        <w:spacing w:line="360" w:lineRule="auto"/>
        <w:jc w:val="both"/>
        <w:rPr>
          <w:b/>
          <w:bCs/>
          <w:sz w:val="24"/>
          <w:szCs w:val="24"/>
        </w:rPr>
      </w:pPr>
    </w:p>
    <w:p w14:paraId="2B05CAD7" w14:textId="77777777" w:rsidR="00DC4760" w:rsidRPr="00257119" w:rsidRDefault="00F46C98" w:rsidP="00DC4760">
      <w:pPr>
        <w:spacing w:line="360" w:lineRule="auto"/>
        <w:jc w:val="both"/>
        <w:rPr>
          <w:rFonts w:asciiTheme="majorHAnsi" w:hAnsiTheme="majorHAnsi"/>
          <w:b/>
          <w:bCs/>
          <w:sz w:val="28"/>
          <w:szCs w:val="28"/>
        </w:rPr>
      </w:pPr>
      <w:r w:rsidRPr="00257119">
        <w:rPr>
          <w:rFonts w:asciiTheme="majorHAnsi" w:hAnsiTheme="majorHAnsi"/>
          <w:b/>
          <w:bCs/>
          <w:sz w:val="28"/>
          <w:szCs w:val="28"/>
        </w:rPr>
        <w:t>Objects</w:t>
      </w:r>
    </w:p>
    <w:p w14:paraId="18436C74" w14:textId="77777777" w:rsidR="00F46C98" w:rsidRPr="00985173" w:rsidRDefault="00F46C98" w:rsidP="00DC4760">
      <w:pPr>
        <w:spacing w:line="360" w:lineRule="auto"/>
        <w:jc w:val="both"/>
        <w:rPr>
          <w:b/>
          <w:bCs/>
          <w:sz w:val="24"/>
          <w:szCs w:val="24"/>
        </w:rPr>
      </w:pPr>
      <w:r w:rsidRPr="00985173">
        <w:rPr>
          <w:sz w:val="24"/>
          <w:szCs w:val="24"/>
        </w:rPr>
        <w:t xml:space="preserve">There are three main objects on an ER Diagram: </w:t>
      </w:r>
    </w:p>
    <w:p w14:paraId="6DA46984" w14:textId="77777777" w:rsidR="00F46C98" w:rsidRPr="00985173" w:rsidRDefault="00F46C98">
      <w:pPr>
        <w:widowControl w:val="0"/>
        <w:numPr>
          <w:ilvl w:val="0"/>
          <w:numId w:val="12"/>
        </w:numPr>
        <w:tabs>
          <w:tab w:val="left" w:pos="1440"/>
        </w:tabs>
        <w:suppressAutoHyphens/>
        <w:spacing w:after="0" w:line="360" w:lineRule="auto"/>
        <w:jc w:val="both"/>
        <w:rPr>
          <w:sz w:val="24"/>
          <w:szCs w:val="24"/>
        </w:rPr>
      </w:pPr>
      <w:r w:rsidRPr="00985173">
        <w:rPr>
          <w:sz w:val="24"/>
          <w:szCs w:val="24"/>
        </w:rPr>
        <w:t xml:space="preserve">Entities </w:t>
      </w:r>
    </w:p>
    <w:p w14:paraId="5770E2D0" w14:textId="77777777" w:rsidR="00F46C98" w:rsidRPr="00985173" w:rsidRDefault="00F46C98">
      <w:pPr>
        <w:widowControl w:val="0"/>
        <w:numPr>
          <w:ilvl w:val="0"/>
          <w:numId w:val="12"/>
        </w:numPr>
        <w:tabs>
          <w:tab w:val="left" w:pos="1440"/>
        </w:tabs>
        <w:suppressAutoHyphens/>
        <w:spacing w:after="0" w:line="360" w:lineRule="auto"/>
        <w:jc w:val="both"/>
        <w:rPr>
          <w:sz w:val="24"/>
          <w:szCs w:val="24"/>
        </w:rPr>
      </w:pPr>
      <w:r w:rsidRPr="00985173">
        <w:rPr>
          <w:sz w:val="24"/>
          <w:szCs w:val="24"/>
        </w:rPr>
        <w:t xml:space="preserve">Relations </w:t>
      </w:r>
    </w:p>
    <w:p w14:paraId="20BA3B21" w14:textId="77777777" w:rsidR="00F46C98" w:rsidRPr="00985173" w:rsidRDefault="00F46C98">
      <w:pPr>
        <w:widowControl w:val="0"/>
        <w:numPr>
          <w:ilvl w:val="0"/>
          <w:numId w:val="12"/>
        </w:numPr>
        <w:tabs>
          <w:tab w:val="left" w:pos="1440"/>
        </w:tabs>
        <w:suppressAutoHyphens/>
        <w:spacing w:after="0" w:line="360" w:lineRule="auto"/>
        <w:jc w:val="both"/>
        <w:rPr>
          <w:sz w:val="24"/>
          <w:szCs w:val="24"/>
        </w:rPr>
      </w:pPr>
      <w:r w:rsidRPr="00985173">
        <w:rPr>
          <w:sz w:val="24"/>
          <w:szCs w:val="24"/>
        </w:rPr>
        <w:t>Attributes.</w:t>
      </w:r>
    </w:p>
    <w:p w14:paraId="237B143E" w14:textId="77777777" w:rsidR="00F46C98" w:rsidRPr="00985173" w:rsidRDefault="00F46C98" w:rsidP="00F46C98">
      <w:pPr>
        <w:spacing w:line="360" w:lineRule="auto"/>
        <w:ind w:firstLine="720"/>
        <w:jc w:val="both"/>
        <w:rPr>
          <w:b/>
          <w:bCs/>
          <w:sz w:val="24"/>
          <w:szCs w:val="24"/>
        </w:rPr>
      </w:pPr>
    </w:p>
    <w:p w14:paraId="43C44B4A" w14:textId="77777777" w:rsidR="00F46C98" w:rsidRPr="009978BA" w:rsidRDefault="00F46C98" w:rsidP="00DC4760">
      <w:pPr>
        <w:spacing w:line="360" w:lineRule="auto"/>
        <w:jc w:val="both"/>
        <w:rPr>
          <w:rFonts w:asciiTheme="majorHAnsi" w:hAnsiTheme="majorHAnsi"/>
          <w:b/>
          <w:bCs/>
          <w:sz w:val="28"/>
          <w:szCs w:val="28"/>
        </w:rPr>
      </w:pPr>
      <w:r w:rsidRPr="009978BA">
        <w:rPr>
          <w:rFonts w:asciiTheme="majorHAnsi" w:hAnsiTheme="majorHAnsi"/>
          <w:b/>
          <w:bCs/>
          <w:sz w:val="28"/>
          <w:szCs w:val="28"/>
        </w:rPr>
        <w:t>Entities</w:t>
      </w:r>
    </w:p>
    <w:p w14:paraId="5C893BA2" w14:textId="77777777" w:rsidR="00F46C98" w:rsidRPr="00985173" w:rsidRDefault="00F46C98" w:rsidP="00DC4760">
      <w:pPr>
        <w:spacing w:line="360" w:lineRule="auto"/>
        <w:jc w:val="both"/>
        <w:rPr>
          <w:sz w:val="24"/>
          <w:szCs w:val="24"/>
        </w:rPr>
      </w:pPr>
      <w:r w:rsidRPr="00985173">
        <w:rPr>
          <w:sz w:val="24"/>
          <w:szCs w:val="24"/>
        </w:rPr>
        <w:t xml:space="preserve">An entity is a concept or object in the database. Entities are concepts within the data model. Each entity is represented by a box within the ERD. Entities are abstract concepts, each representing one or more instances of the concept in question. An entity might be considered a container that holds </w:t>
      </w:r>
      <w:proofErr w:type="gramStart"/>
      <w:r w:rsidRPr="00985173">
        <w:rPr>
          <w:sz w:val="24"/>
          <w:szCs w:val="24"/>
        </w:rPr>
        <w:t>all of</w:t>
      </w:r>
      <w:proofErr w:type="gramEnd"/>
      <w:r w:rsidRPr="00985173">
        <w:rPr>
          <w:sz w:val="24"/>
          <w:szCs w:val="24"/>
        </w:rPr>
        <w:t xml:space="preserve"> the instances of a particular thing in a system. Entities are equivalent to database tables in a relational database, with each row of the table representing an instance of that entity.</w:t>
      </w:r>
    </w:p>
    <w:p w14:paraId="17C1A952" w14:textId="77777777" w:rsidR="00DC4760" w:rsidRPr="00080B50" w:rsidRDefault="00F46C98" w:rsidP="00DC4760">
      <w:pPr>
        <w:spacing w:line="360" w:lineRule="auto"/>
        <w:jc w:val="both"/>
        <w:rPr>
          <w:rFonts w:asciiTheme="majorHAnsi" w:hAnsiTheme="majorHAnsi"/>
          <w:b/>
          <w:bCs/>
          <w:sz w:val="28"/>
          <w:szCs w:val="28"/>
        </w:rPr>
      </w:pPr>
      <w:r w:rsidRPr="00080B50">
        <w:rPr>
          <w:rFonts w:asciiTheme="majorHAnsi" w:hAnsiTheme="majorHAnsi"/>
          <w:b/>
          <w:bCs/>
          <w:sz w:val="28"/>
          <w:szCs w:val="28"/>
        </w:rPr>
        <w:t>Attributes</w:t>
      </w:r>
    </w:p>
    <w:p w14:paraId="7B895EBD" w14:textId="77777777" w:rsidR="00F46C98" w:rsidRPr="00985173" w:rsidRDefault="00F46C98" w:rsidP="00DC4760">
      <w:pPr>
        <w:spacing w:line="360" w:lineRule="auto"/>
        <w:jc w:val="both"/>
        <w:rPr>
          <w:b/>
          <w:bCs/>
          <w:sz w:val="24"/>
          <w:szCs w:val="24"/>
        </w:rPr>
      </w:pPr>
      <w:r w:rsidRPr="00985173">
        <w:rPr>
          <w:sz w:val="24"/>
          <w:szCs w:val="24"/>
        </w:rPr>
        <w:t>The Supplier Name, Supplier Address, Telephone Number etc. A given attribute belonging to a given entity occurrence can only have one value. Therefore, if a supplier could have more than one address or telephone number then this should be determined before defining the attributes of that entity type. In this example the defined entity may require two or three address and/or telephone number attributes. It is the maximum practical instances of a given attribute that should be catered for in the entity type definition.</w:t>
      </w:r>
    </w:p>
    <w:p w14:paraId="60048274" w14:textId="77777777" w:rsidR="00F46C98" w:rsidRPr="000A7B15" w:rsidRDefault="00F46C98" w:rsidP="00FE15F5">
      <w:pPr>
        <w:spacing w:line="360" w:lineRule="auto"/>
        <w:jc w:val="both"/>
        <w:rPr>
          <w:rFonts w:asciiTheme="majorHAnsi" w:hAnsiTheme="majorHAnsi"/>
          <w:b/>
          <w:bCs/>
          <w:sz w:val="28"/>
          <w:szCs w:val="28"/>
        </w:rPr>
      </w:pPr>
      <w:r w:rsidRPr="000A7B15">
        <w:rPr>
          <w:rFonts w:asciiTheme="majorHAnsi" w:hAnsiTheme="majorHAnsi"/>
          <w:b/>
          <w:bCs/>
          <w:sz w:val="28"/>
          <w:szCs w:val="28"/>
        </w:rPr>
        <w:lastRenderedPageBreak/>
        <w:t>Relationships</w:t>
      </w:r>
    </w:p>
    <w:p w14:paraId="5B9E1C5C" w14:textId="5BDE3246" w:rsidR="00B429A2" w:rsidRDefault="00F46C98" w:rsidP="005C6858">
      <w:pPr>
        <w:spacing w:line="360" w:lineRule="auto"/>
        <w:jc w:val="both"/>
        <w:rPr>
          <w:sz w:val="24"/>
          <w:szCs w:val="24"/>
        </w:rPr>
      </w:pPr>
      <w:r w:rsidRPr="00985173">
        <w:rPr>
          <w:sz w:val="24"/>
          <w:szCs w:val="24"/>
        </w:rPr>
        <w:t xml:space="preserve">Relations are the connections between two or more entities. Relationship lines indicate that each instance of an entity may have a relationship with instances of the connected entity, and vice versa. Each entity type can always be described in terms of attributes, and these attributes will apply to all occurrences </w:t>
      </w:r>
      <w:r w:rsidR="00FE15F5" w:rsidRPr="00985173">
        <w:rPr>
          <w:sz w:val="24"/>
          <w:szCs w:val="24"/>
        </w:rPr>
        <w:t>of that given entity type</w:t>
      </w:r>
    </w:p>
    <w:p w14:paraId="763B968C" w14:textId="77777777" w:rsidR="005C6858" w:rsidRPr="005C6858" w:rsidRDefault="005C6858" w:rsidP="005C6858">
      <w:pPr>
        <w:spacing w:line="360" w:lineRule="auto"/>
        <w:jc w:val="both"/>
        <w:rPr>
          <w:sz w:val="24"/>
          <w:szCs w:val="24"/>
        </w:rPr>
      </w:pPr>
    </w:p>
    <w:p w14:paraId="7C29452E" w14:textId="34E54BEA" w:rsidR="0063138D" w:rsidRPr="000E10CB" w:rsidRDefault="0063138D" w:rsidP="0063138D">
      <w:pPr>
        <w:spacing w:line="360" w:lineRule="auto"/>
        <w:ind w:left="360"/>
        <w:jc w:val="center"/>
        <w:rPr>
          <w:rFonts w:asciiTheme="majorHAnsi" w:hAnsiTheme="majorHAnsi" w:cs="Arial"/>
          <w:b/>
          <w:i/>
          <w:iCs/>
          <w:sz w:val="32"/>
          <w:szCs w:val="32"/>
        </w:rPr>
      </w:pPr>
      <w:r w:rsidRPr="000E10CB">
        <w:rPr>
          <w:rFonts w:asciiTheme="majorHAnsi" w:hAnsiTheme="majorHAnsi" w:cs="Arial"/>
          <w:b/>
          <w:iCs/>
          <w:sz w:val="32"/>
          <w:szCs w:val="32"/>
          <w:u w:val="single"/>
        </w:rPr>
        <w:t>(0 level DFD)</w:t>
      </w:r>
    </w:p>
    <w:p w14:paraId="564FED12" w14:textId="77777777" w:rsidR="0063138D" w:rsidRPr="001E1C27" w:rsidRDefault="00000000" w:rsidP="0063138D">
      <w:pPr>
        <w:spacing w:line="360" w:lineRule="auto"/>
        <w:rPr>
          <w:rFonts w:asciiTheme="majorHAnsi" w:hAnsiTheme="majorHAnsi" w:cs="Arial"/>
          <w:b/>
          <w:iCs/>
          <w:sz w:val="28"/>
          <w:szCs w:val="28"/>
        </w:rPr>
      </w:pPr>
      <w:r>
        <w:rPr>
          <w:rFonts w:asciiTheme="majorHAnsi" w:hAnsiTheme="majorHAnsi" w:cs="Arial"/>
          <w:noProof/>
          <w:sz w:val="28"/>
          <w:szCs w:val="28"/>
          <w:lang w:val="en-IN" w:eastAsia="en-IN" w:bidi="hi-IN"/>
        </w:rPr>
        <w:pict w14:anchorId="4E2840BD">
          <v:rect id="Rectangle 177" o:spid="_x0000_s2086" style="position:absolute;margin-left:24.15pt;margin-top:29.3pt;width:89.25pt;height:48.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">
            <v:textbox>
              <w:txbxContent>
                <w:p w14:paraId="5819F984" w14:textId="77777777" w:rsidR="00736D5F" w:rsidRPr="00DC1D4E" w:rsidRDefault="00736D5F" w:rsidP="0063138D">
                  <w:pPr>
                    <w:spacing w:after="0"/>
                    <w:jc w:val="center"/>
                    <w:rPr>
                      <w:rFonts w:ascii="Palatino Linotype" w:hAnsi="Palatino Linotype"/>
                      <w:sz w:val="28"/>
                    </w:rPr>
                  </w:pPr>
                  <w:r w:rsidRPr="00DC1D4E">
                    <w:rPr>
                      <w:rFonts w:ascii="Palatino Linotype" w:hAnsi="Palatino Linotype"/>
                      <w:sz w:val="28"/>
                    </w:rPr>
                    <w:t>User</w:t>
                  </w:r>
                </w:p>
                <w:p w14:paraId="7786118B" w14:textId="77777777" w:rsidR="00736D5F" w:rsidRPr="00DC1D4E" w:rsidRDefault="00736D5F" w:rsidP="0063138D">
                  <w:pPr>
                    <w:spacing w:after="0"/>
                    <w:jc w:val="center"/>
                    <w:rPr>
                      <w:rFonts w:ascii="Palatino Linotype" w:hAnsi="Palatino Linotype"/>
                      <w:sz w:val="28"/>
                    </w:rPr>
                  </w:pPr>
                  <w:r w:rsidRPr="00DC1D4E">
                    <w:rPr>
                      <w:rFonts w:ascii="Palatino Linotype" w:hAnsi="Palatino Linotype"/>
                      <w:sz w:val="28"/>
                    </w:rPr>
                    <w:t>Details</w:t>
                  </w:r>
                </w:p>
              </w:txbxContent>
            </v:textbox>
          </v:rect>
        </w:pict>
      </w:r>
      <w:r w:rsidR="0063138D" w:rsidRPr="001E1C27">
        <w:rPr>
          <w:rFonts w:asciiTheme="majorHAnsi" w:hAnsiTheme="majorHAnsi" w:cs="Arial"/>
          <w:b/>
          <w:sz w:val="28"/>
          <w:szCs w:val="28"/>
        </w:rPr>
        <w:t>For Registration</w:t>
      </w:r>
    </w:p>
    <w:p w14:paraId="5346B304" w14:textId="77777777" w:rsidR="0063138D" w:rsidRPr="004C2CDA" w:rsidRDefault="00000000" w:rsidP="0063138D">
      <w:pPr>
        <w:spacing w:line="360" w:lineRule="auto"/>
        <w:rPr>
          <w:rFonts w:ascii="Arial" w:hAnsi="Arial" w:cs="Arial"/>
          <w:b/>
          <w:iCs/>
          <w:sz w:val="40"/>
          <w:szCs w:val="40"/>
        </w:rPr>
      </w:pPr>
      <w:r>
        <w:rPr>
          <w:rFonts w:ascii="Arial" w:hAnsi="Arial" w:cs="Arial"/>
          <w:noProof/>
          <w:lang w:val="en-IN" w:eastAsia="en-IN" w:bidi="hi-IN"/>
        </w:rPr>
        <w:pict w14:anchorId="79485F29">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78" o:spid="_x0000_s2112" type="#_x0000_t38" style="position:absolute;margin-left:48.95pt;margin-top:60.5pt;width:94.1pt;height:54pt;rotation:90;flip:x;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" adj="10800">
            <v:stroke endarrow="block"/>
          </v:shape>
        </w:pict>
      </w:r>
    </w:p>
    <w:p w14:paraId="5A4E745F" w14:textId="77777777" w:rsidR="0063138D" w:rsidRPr="004C2CDA" w:rsidRDefault="0063138D" w:rsidP="0063138D">
      <w:pPr>
        <w:rPr>
          <w:rFonts w:ascii="Arial" w:hAnsi="Arial" w:cs="Arial"/>
        </w:rPr>
      </w:pPr>
    </w:p>
    <w:p w14:paraId="0ED34B23" w14:textId="77777777" w:rsidR="0063138D" w:rsidRPr="004C2CDA" w:rsidRDefault="0063138D" w:rsidP="0063138D">
      <w:pPr>
        <w:rPr>
          <w:rFonts w:ascii="Arial" w:hAnsi="Arial" w:cs="Arial"/>
        </w:rPr>
      </w:pPr>
    </w:p>
    <w:p w14:paraId="5AF64366" w14:textId="77777777" w:rsidR="0063138D" w:rsidRPr="004C2CDA" w:rsidRDefault="0063138D" w:rsidP="0063138D">
      <w:pPr>
        <w:rPr>
          <w:rFonts w:ascii="Arial" w:hAnsi="Arial" w:cs="Arial"/>
        </w:rPr>
      </w:pPr>
    </w:p>
    <w:p w14:paraId="3484770C" w14:textId="77777777" w:rsidR="0063138D" w:rsidRPr="004C2CDA" w:rsidRDefault="00000000" w:rsidP="0063138D">
      <w:pPr>
        <w:rPr>
          <w:rFonts w:ascii="Arial" w:hAnsi="Arial" w:cs="Arial"/>
        </w:rPr>
      </w:pPr>
      <w:r>
        <w:rPr>
          <w:rFonts w:ascii="Arial" w:hAnsi="Arial" w:cs="Arial"/>
          <w:noProof/>
          <w:lang w:val="en-IN" w:eastAsia="en-IN" w:bidi="hi-IN"/>
        </w:rPr>
        <w:pict w14:anchorId="68779331">
          <v:oval id="Oval 176" o:spid="_x0000_s2087" style="position:absolute;margin-left:72.9pt;margin-top:16.4pt;width:105.75pt;height:63.9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">
            <v:textbox>
              <w:txbxContent>
                <w:p w14:paraId="7E245CE9" w14:textId="77777777" w:rsidR="00736D5F" w:rsidRPr="00DC1D4E" w:rsidRDefault="00736D5F" w:rsidP="0063138D">
                  <w:pPr>
                    <w:jc w:val="center"/>
                    <w:rPr>
                      <w:rFonts w:ascii="Palatino Linotype" w:hAnsi="Palatino Linotype"/>
                    </w:rPr>
                  </w:pPr>
                  <w:r>
                    <w:rPr>
                      <w:rFonts w:ascii="Palatino Linotype" w:hAnsi="Palatino Linotype"/>
                      <w:sz w:val="28"/>
                    </w:rPr>
                    <w:t>Register Form</w:t>
                  </w:r>
                </w:p>
              </w:txbxContent>
            </v:textbox>
          </v:oval>
        </w:pict>
      </w:r>
    </w:p>
    <w:p w14:paraId="58D7DCC7" w14:textId="77777777" w:rsidR="0063138D" w:rsidRPr="004C2CDA" w:rsidRDefault="0063138D" w:rsidP="0063138D">
      <w:pPr>
        <w:rPr>
          <w:rFonts w:ascii="Arial" w:hAnsi="Arial" w:cs="Arial"/>
        </w:rPr>
      </w:pPr>
    </w:p>
    <w:p w14:paraId="6C3D9AD4" w14:textId="77777777" w:rsidR="0063138D" w:rsidRPr="004C2CDA" w:rsidRDefault="00000000" w:rsidP="0063138D">
      <w:pPr>
        <w:rPr>
          <w:rFonts w:ascii="Arial" w:hAnsi="Arial" w:cs="Arial"/>
        </w:rPr>
      </w:pPr>
      <w:r>
        <w:rPr>
          <w:rFonts w:ascii="Arial" w:hAnsi="Arial" w:cs="Arial"/>
          <w:noProof/>
          <w:lang w:val="en-IN" w:eastAsia="en-IN" w:bidi="hi-IN"/>
        </w:rPr>
        <w:pict w14:anchorId="4E569CD6">
          <v:shape id="AutoShape 189" o:spid="_x0000_s2111" type="#_x0000_t38" style="position:absolute;margin-left:169.65pt;margin-top:11.7pt;width:72.75pt;height:69.75pt;rotation:180;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" adj="10793">
            <v:stroke endarrow="block"/>
          </v:shape>
        </w:pict>
      </w:r>
    </w:p>
    <w:p w14:paraId="12699D5F" w14:textId="77777777" w:rsidR="0063138D" w:rsidRPr="004C2CDA" w:rsidRDefault="00000000" w:rsidP="0063138D">
      <w:pPr>
        <w:rPr>
          <w:rFonts w:ascii="Arial" w:hAnsi="Arial" w:cs="Arial"/>
        </w:rPr>
      </w:pPr>
      <w:r>
        <w:rPr>
          <w:rFonts w:ascii="Arial" w:hAnsi="Arial" w:cs="Arial"/>
          <w:noProof/>
          <w:lang w:val="en-IN" w:eastAsia="en-IN" w:bidi="hi-IN"/>
        </w:rPr>
        <w:pict w14:anchorId="6BCB9601">
          <v:shape id="AutoShape 187" o:spid="_x0000_s2110" type="#_x0000_t38" style="position:absolute;margin-left:135.9pt;margin-top:6.65pt;width:89.25pt;height:67.5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" adj="10794">
            <v:stroke endarrow="block"/>
          </v:shape>
        </w:pict>
      </w:r>
    </w:p>
    <w:p w14:paraId="78C6FDC8" w14:textId="77777777" w:rsidR="0063138D" w:rsidRPr="004C2CDA" w:rsidRDefault="0063138D" w:rsidP="0063138D">
      <w:pPr>
        <w:ind w:firstLine="720"/>
        <w:jc w:val="center"/>
        <w:rPr>
          <w:rFonts w:ascii="Arial" w:hAnsi="Arial" w:cs="Arial"/>
        </w:rPr>
      </w:pPr>
      <w:r w:rsidRPr="004C2CDA">
        <w:rPr>
          <w:rFonts w:ascii="Arial" w:hAnsi="Arial" w:cs="Arial"/>
        </w:rPr>
        <w:t xml:space="preserve">    Username Exists</w:t>
      </w:r>
    </w:p>
    <w:p w14:paraId="0502CB4F" w14:textId="77777777" w:rsidR="0063138D" w:rsidRPr="004C2CDA" w:rsidRDefault="00000000" w:rsidP="0063138D">
      <w:pPr>
        <w:rPr>
          <w:rFonts w:ascii="Arial" w:hAnsi="Arial" w:cs="Arial"/>
        </w:rPr>
      </w:pPr>
      <w:r>
        <w:rPr>
          <w:rFonts w:ascii="Arial" w:hAnsi="Arial" w:cs="Arial"/>
          <w:noProof/>
          <w:lang w:val="en-IN" w:eastAsia="en-IN" w:bidi="hi-IN"/>
        </w:rPr>
        <w:pict w14:anchorId="7C46A383">
          <v:oval id="Oval 188" o:spid="_x0000_s2088" style="position:absolute;margin-left:225.15pt;margin-top:2.8pt;width:119.85pt;height:51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">
            <v:textbox>
              <w:txbxContent>
                <w:p w14:paraId="1EE0938C" w14:textId="77777777" w:rsidR="00736D5F" w:rsidRPr="00DC1E14" w:rsidRDefault="00736D5F" w:rsidP="0063138D">
                  <w:pPr>
                    <w:rPr>
                      <w:rFonts w:ascii="Palatino Linotype" w:hAnsi="Palatino Linotype"/>
                      <w:sz w:val="28"/>
                    </w:rPr>
                  </w:pPr>
                  <w:r w:rsidRPr="00DC1E14">
                    <w:rPr>
                      <w:rFonts w:ascii="Palatino Linotype" w:hAnsi="Palatino Linotype"/>
                      <w:sz w:val="28"/>
                    </w:rPr>
                    <w:t>Database</w:t>
                  </w:r>
                </w:p>
              </w:txbxContent>
            </v:textbox>
          </v:oval>
        </w:pict>
      </w:r>
    </w:p>
    <w:p w14:paraId="573E4DAB" w14:textId="77777777" w:rsidR="0063138D" w:rsidRPr="004C2CDA" w:rsidRDefault="0063138D" w:rsidP="0063138D">
      <w:pPr>
        <w:rPr>
          <w:rFonts w:ascii="Arial" w:hAnsi="Arial" w:cs="Arial"/>
        </w:rPr>
      </w:pPr>
    </w:p>
    <w:p w14:paraId="0C368D43" w14:textId="77777777" w:rsidR="0063138D" w:rsidRPr="004C2CDA" w:rsidRDefault="00000000" w:rsidP="0063138D">
      <w:pPr>
        <w:rPr>
          <w:rFonts w:ascii="Arial" w:hAnsi="Arial" w:cs="Arial"/>
        </w:rPr>
      </w:pPr>
      <w:r>
        <w:rPr>
          <w:rFonts w:ascii="Arial" w:hAnsi="Arial" w:cs="Arial"/>
          <w:noProof/>
          <w:lang w:val="en-IN" w:eastAsia="en-IN" w:bidi="hi-IN"/>
        </w:rPr>
        <w:pict w14:anchorId="3CFBE23C">
          <v:shape id="AutoShape 190" o:spid="_x0000_s2109" type="#_x0000_t38" style="position:absolute;margin-left:201pt;margin-top:4.7pt;width:78.75pt;height:66.85pt;rotation:180;flip:y;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" adj="10793">
            <v:stroke endarrow="block"/>
          </v:shape>
        </w:pict>
      </w:r>
    </w:p>
    <w:p w14:paraId="23D60BA6" w14:textId="086D5C2D" w:rsidR="0063138D" w:rsidRPr="004C2CDA" w:rsidRDefault="0063138D" w:rsidP="0063138D">
      <w:pPr>
        <w:rPr>
          <w:rFonts w:ascii="Arial" w:hAnsi="Arial" w:cs="Arial"/>
        </w:rPr>
      </w:pPr>
      <w:r w:rsidRPr="004C2CDA">
        <w:rPr>
          <w:rFonts w:ascii="Arial" w:hAnsi="Arial" w:cs="Arial"/>
        </w:rPr>
        <w:t xml:space="preserve">                                      </w:t>
      </w:r>
      <w:r w:rsidR="001B5388">
        <w:rPr>
          <w:rFonts w:ascii="Arial" w:hAnsi="Arial" w:cs="Arial"/>
        </w:rPr>
        <w:t xml:space="preserve">If </w:t>
      </w:r>
      <w:r w:rsidRPr="004C2CDA">
        <w:rPr>
          <w:rFonts w:ascii="Arial" w:hAnsi="Arial" w:cs="Arial"/>
        </w:rPr>
        <w:t>Success</w:t>
      </w:r>
    </w:p>
    <w:p w14:paraId="65899DA5" w14:textId="77777777" w:rsidR="0063138D" w:rsidRPr="004C2CDA" w:rsidRDefault="00000000" w:rsidP="0063138D">
      <w:pPr>
        <w:rPr>
          <w:rFonts w:ascii="Arial" w:hAnsi="Arial" w:cs="Arial"/>
        </w:rPr>
      </w:pPr>
      <w:r>
        <w:rPr>
          <w:rFonts w:ascii="Arial" w:hAnsi="Arial" w:cs="Arial"/>
          <w:noProof/>
          <w:lang w:val="en-IN" w:eastAsia="en-IN" w:bidi="hi-IN"/>
        </w:rPr>
        <w:pict w14:anchorId="2622E533">
          <v:oval id="Oval 191" o:spid="_x0000_s2089" style="position:absolute;margin-left:135.9pt;margin-top:22.5pt;width:97.5pt;height:49.4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">
            <v:textbox>
              <w:txbxContent>
                <w:p w14:paraId="2FCD615A" w14:textId="77777777" w:rsidR="00736D5F" w:rsidRPr="00DC1E14" w:rsidRDefault="00736D5F" w:rsidP="0063138D">
                  <w:pPr>
                    <w:jc w:val="center"/>
                    <w:rPr>
                      <w:rFonts w:ascii="Palatino Linotype" w:hAnsi="Palatino Linotype"/>
                      <w:sz w:val="28"/>
                    </w:rPr>
                  </w:pPr>
                  <w:r w:rsidRPr="00DC1E14">
                    <w:rPr>
                      <w:rFonts w:ascii="Palatino Linotype" w:hAnsi="Palatino Linotype"/>
                      <w:sz w:val="28"/>
                    </w:rPr>
                    <w:t>Login orm</w:t>
                  </w:r>
                </w:p>
              </w:txbxContent>
            </v:textbox>
          </v:oval>
        </w:pict>
      </w:r>
    </w:p>
    <w:p w14:paraId="7CF7A345" w14:textId="5C09449F" w:rsidR="0063138D" w:rsidRPr="001B5388" w:rsidRDefault="0063138D" w:rsidP="0063138D">
      <w:pPr>
        <w:tabs>
          <w:tab w:val="left" w:pos="5655"/>
        </w:tabs>
        <w:rPr>
          <w:rFonts w:ascii="Arial" w:hAnsi="Arial" w:cs="Arial"/>
        </w:rPr>
      </w:pPr>
    </w:p>
    <w:p w14:paraId="433F8414" w14:textId="77777777" w:rsidR="001E1C27" w:rsidRDefault="001E1C27" w:rsidP="0063138D">
      <w:pPr>
        <w:tabs>
          <w:tab w:val="left" w:pos="5655"/>
        </w:tabs>
        <w:rPr>
          <w:rFonts w:ascii="Arial" w:hAnsi="Arial" w:cs="Arial"/>
          <w:b/>
          <w:sz w:val="32"/>
        </w:rPr>
      </w:pPr>
    </w:p>
    <w:p w14:paraId="3A957626" w14:textId="77777777" w:rsidR="005C6858" w:rsidRDefault="005C6858" w:rsidP="0063138D">
      <w:pPr>
        <w:tabs>
          <w:tab w:val="left" w:pos="5655"/>
        </w:tabs>
        <w:rPr>
          <w:rFonts w:asciiTheme="majorHAnsi" w:hAnsiTheme="majorHAnsi" w:cs="Arial"/>
          <w:b/>
          <w:sz w:val="32"/>
        </w:rPr>
      </w:pPr>
    </w:p>
    <w:p w14:paraId="76BAD066" w14:textId="12E26347" w:rsidR="0063138D" w:rsidRPr="001E1C27" w:rsidRDefault="0063138D" w:rsidP="0063138D">
      <w:pPr>
        <w:tabs>
          <w:tab w:val="left" w:pos="5655"/>
        </w:tabs>
        <w:rPr>
          <w:rFonts w:asciiTheme="majorHAnsi" w:hAnsiTheme="majorHAnsi" w:cs="Arial"/>
          <w:b/>
          <w:sz w:val="32"/>
        </w:rPr>
      </w:pPr>
      <w:r w:rsidRPr="001E1C27">
        <w:rPr>
          <w:rFonts w:asciiTheme="majorHAnsi" w:hAnsiTheme="majorHAnsi" w:cs="Arial"/>
          <w:b/>
          <w:sz w:val="32"/>
        </w:rPr>
        <w:lastRenderedPageBreak/>
        <w:t>For Login</w:t>
      </w:r>
    </w:p>
    <w:p w14:paraId="77D9D0C9" w14:textId="77777777" w:rsidR="0063138D" w:rsidRPr="004C2CDA" w:rsidRDefault="00000000" w:rsidP="0063138D">
      <w:pPr>
        <w:tabs>
          <w:tab w:val="left" w:pos="5655"/>
        </w:tabs>
        <w:rPr>
          <w:rFonts w:ascii="Arial" w:hAnsi="Arial" w:cs="Arial"/>
        </w:rPr>
      </w:pPr>
      <w:r>
        <w:rPr>
          <w:rFonts w:ascii="Arial" w:hAnsi="Arial" w:cs="Arial"/>
          <w:noProof/>
          <w:sz w:val="32"/>
          <w:lang w:val="en-IN" w:eastAsia="en-IN" w:bidi="hi-IN"/>
        </w:rPr>
        <w:pict w14:anchorId="23BFA15B">
          <v:shapetype id="_x0000_t32" coordsize="21600,21600" o:spt="32" o:oned="t" path="m,l21600,21600e" filled="f">
            <v:path arrowok="t" fillok="f" o:connecttype="none"/>
            <o:lock v:ext="edit" shapetype="t"/>
          </v:shapetype>
          <v:shape id="AutoShape 184" o:spid="_x0000_s2108" type="#_x0000_t32" style="position:absolute;margin-left:151.5pt;margin-top:15.6pt;width:118.65pt;height:0;rotation:180;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">
            <v:stroke endarrow="block"/>
          </v:shape>
        </w:pict>
      </w:r>
      <w:r>
        <w:rPr>
          <w:rFonts w:ascii="Arial" w:hAnsi="Arial" w:cs="Arial"/>
          <w:noProof/>
          <w:sz w:val="32"/>
          <w:lang w:val="en-IN" w:eastAsia="en-IN" w:bidi="hi-IN"/>
        </w:rPr>
        <w:pict w14:anchorId="099DF302">
          <v:rect id="Rectangle 183" o:spid="_x0000_s2090" style="position:absolute;margin-left:270.15pt;margin-top:.2pt;width:114.75pt;height:50.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">
            <v:textbox>
              <w:txbxContent>
                <w:p w14:paraId="63CDA685" w14:textId="77777777" w:rsidR="00736D5F" w:rsidRPr="00823EE7" w:rsidRDefault="00736D5F" w:rsidP="0063138D">
                  <w:pPr>
                    <w:spacing w:after="0"/>
                    <w:jc w:val="center"/>
                    <w:rPr>
                      <w:rFonts w:ascii="Palatino Linotype" w:hAnsi="Palatino Linotype"/>
                      <w:sz w:val="28"/>
                    </w:rPr>
                  </w:pPr>
                  <w:r w:rsidRPr="00823EE7">
                    <w:rPr>
                      <w:rFonts w:ascii="Palatino Linotype" w:hAnsi="Palatino Linotype"/>
                      <w:sz w:val="28"/>
                    </w:rPr>
                    <w:t>Access Denied</w:t>
                  </w:r>
                </w:p>
              </w:txbxContent>
            </v:textbox>
          </v:rect>
        </w:pict>
      </w:r>
      <w:r>
        <w:rPr>
          <w:rFonts w:ascii="Arial" w:hAnsi="Arial" w:cs="Arial"/>
          <w:noProof/>
          <w:sz w:val="32"/>
          <w:lang w:val="en-IN" w:eastAsia="en-IN" w:bidi="hi-IN"/>
        </w:rPr>
        <w:pict w14:anchorId="0B804A21">
          <v:rect id="Rectangle 179" o:spid="_x0000_s2091" style="position:absolute;margin-left:44.4pt;margin-top:.95pt;width:107.1pt;height:46.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">
            <v:textbox>
              <w:txbxContent>
                <w:p w14:paraId="5DEA4B9D" w14:textId="77777777" w:rsidR="00736D5F" w:rsidRPr="00823EE7" w:rsidRDefault="00736D5F" w:rsidP="0063138D">
                  <w:pPr>
                    <w:spacing w:after="0"/>
                    <w:jc w:val="center"/>
                    <w:rPr>
                      <w:rFonts w:ascii="Palatino Linotype" w:hAnsi="Palatino Linotype"/>
                      <w:sz w:val="28"/>
                    </w:rPr>
                  </w:pPr>
                  <w:r w:rsidRPr="00823EE7">
                    <w:rPr>
                      <w:rFonts w:ascii="Palatino Linotype" w:hAnsi="Palatino Linotype"/>
                      <w:sz w:val="28"/>
                    </w:rPr>
                    <w:t>User Request</w:t>
                  </w:r>
                </w:p>
              </w:txbxContent>
            </v:textbox>
          </v:rect>
        </w:pict>
      </w:r>
    </w:p>
    <w:p w14:paraId="7A2BB969" w14:textId="77777777" w:rsidR="0063138D" w:rsidRPr="004C2CDA" w:rsidRDefault="00000000" w:rsidP="0063138D">
      <w:pPr>
        <w:tabs>
          <w:tab w:val="left" w:pos="7245"/>
        </w:tabs>
        <w:rPr>
          <w:rFonts w:ascii="Arial" w:hAnsi="Arial" w:cs="Arial"/>
          <w:sz w:val="32"/>
        </w:rPr>
      </w:pPr>
      <w:r>
        <w:rPr>
          <w:rFonts w:ascii="Arial" w:hAnsi="Arial" w:cs="Arial"/>
          <w:noProof/>
          <w:sz w:val="32"/>
          <w:lang w:val="en-IN" w:eastAsia="en-IN" w:bidi="hi-IN"/>
        </w:rPr>
        <w:pict w14:anchorId="53A88285">
          <v:shape id="AutoShape 180" o:spid="_x0000_s2107" type="#_x0000_t38" style="position:absolute;margin-left:74.6pt;margin-top:34.7pt;width:106.85pt;height:83.25pt;rotation:90;flip:x;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" adj="10795">
            <v:stroke endarrow="block"/>
          </v:shape>
        </w:pict>
      </w:r>
      <w:r>
        <w:rPr>
          <w:rFonts w:ascii="Arial" w:hAnsi="Arial" w:cs="Arial"/>
          <w:noProof/>
          <w:sz w:val="32"/>
          <w:lang w:val="en-IN" w:eastAsia="en-IN" w:bidi="hi-IN"/>
        </w:rPr>
        <w:pict w14:anchorId="02A3FA71">
          <v:shape id="AutoShape 182" o:spid="_x0000_s2106" type="#_x0000_t38" style="position:absolute;margin-left:191.45pt;margin-top:43.7pt;width:118.9pt;height:77.25pt;rotation:-90;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" adj="10800">
            <v:stroke endarrow="block"/>
          </v:shape>
        </w:pict>
      </w:r>
    </w:p>
    <w:p w14:paraId="7A74DDDD" w14:textId="321503C0" w:rsidR="0063138D" w:rsidRPr="004C2CDA" w:rsidRDefault="0063138D" w:rsidP="0063138D">
      <w:pPr>
        <w:tabs>
          <w:tab w:val="left" w:pos="5745"/>
        </w:tabs>
        <w:rPr>
          <w:rFonts w:ascii="Arial" w:hAnsi="Arial" w:cs="Arial"/>
          <w:sz w:val="32"/>
        </w:rPr>
      </w:pPr>
      <w:r w:rsidRPr="004C2CDA">
        <w:rPr>
          <w:rFonts w:ascii="Arial" w:hAnsi="Arial" w:cs="Arial"/>
          <w:sz w:val="28"/>
        </w:rPr>
        <w:t>Not Authenticate</w:t>
      </w:r>
    </w:p>
    <w:p w14:paraId="707056B3" w14:textId="77777777" w:rsidR="0063138D" w:rsidRPr="004C2CDA" w:rsidRDefault="0063138D" w:rsidP="0063138D">
      <w:pPr>
        <w:rPr>
          <w:rFonts w:ascii="Arial" w:hAnsi="Arial" w:cs="Arial"/>
          <w:sz w:val="32"/>
        </w:rPr>
      </w:pPr>
    </w:p>
    <w:p w14:paraId="20BB1521" w14:textId="77777777" w:rsidR="0063138D" w:rsidRPr="004C2CDA" w:rsidRDefault="0063138D" w:rsidP="0063138D">
      <w:pPr>
        <w:rPr>
          <w:rFonts w:ascii="Arial" w:hAnsi="Arial" w:cs="Arial"/>
          <w:sz w:val="32"/>
        </w:rPr>
      </w:pPr>
    </w:p>
    <w:p w14:paraId="44264F75" w14:textId="08C6A6F0" w:rsidR="0063138D" w:rsidRPr="004C2CDA" w:rsidRDefault="00000000" w:rsidP="0063138D">
      <w:pPr>
        <w:tabs>
          <w:tab w:val="left" w:pos="5745"/>
          <w:tab w:val="left" w:pos="7830"/>
        </w:tabs>
        <w:rPr>
          <w:rFonts w:ascii="Arial" w:hAnsi="Arial" w:cs="Arial"/>
          <w:sz w:val="28"/>
        </w:rPr>
      </w:pPr>
      <w:r>
        <w:rPr>
          <w:rFonts w:ascii="Arial" w:hAnsi="Arial" w:cs="Arial"/>
          <w:noProof/>
          <w:sz w:val="32"/>
          <w:lang w:val="en-IN" w:eastAsia="en-IN" w:bidi="hi-IN"/>
        </w:rPr>
        <w:pict w14:anchorId="58545880">
          <v:oval id="Oval 181" o:spid="_x0000_s2093" style="position:absolute;margin-left:100.5pt;margin-top:7.8pt;width:124.65pt;height:58.5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">
            <v:textbox>
              <w:txbxContent>
                <w:p w14:paraId="7CD52087" w14:textId="77777777" w:rsidR="00736D5F" w:rsidRPr="00823EE7" w:rsidRDefault="00736D5F" w:rsidP="0063138D">
                  <w:pPr>
                    <w:rPr>
                      <w:rFonts w:ascii="Palatino Linotype" w:hAnsi="Palatino Linotype"/>
                      <w:sz w:val="28"/>
                    </w:rPr>
                  </w:pPr>
                  <w:r w:rsidRPr="00823EE7">
                    <w:rPr>
                      <w:rFonts w:ascii="Palatino Linotype" w:hAnsi="Palatino Linotype"/>
                      <w:sz w:val="28"/>
                    </w:rPr>
                    <w:t>Database</w:t>
                  </w:r>
                </w:p>
              </w:txbxContent>
            </v:textbox>
          </v:oval>
        </w:pict>
      </w:r>
      <w:r w:rsidR="0063138D" w:rsidRPr="004C2CDA">
        <w:rPr>
          <w:rFonts w:ascii="Arial" w:hAnsi="Arial" w:cs="Arial"/>
          <w:sz w:val="28"/>
        </w:rPr>
        <w:t>Authenticate</w:t>
      </w:r>
      <w:r w:rsidR="0063138D" w:rsidRPr="004C2CDA">
        <w:rPr>
          <w:rFonts w:ascii="Arial" w:hAnsi="Arial" w:cs="Arial"/>
          <w:sz w:val="28"/>
        </w:rPr>
        <w:tab/>
      </w:r>
      <w:r w:rsidR="0063138D" w:rsidRPr="004C2CDA">
        <w:rPr>
          <w:rFonts w:ascii="Arial" w:hAnsi="Arial" w:cs="Arial"/>
          <w:sz w:val="28"/>
        </w:rPr>
        <w:tab/>
      </w:r>
    </w:p>
    <w:p w14:paraId="0CC30563" w14:textId="77777777" w:rsidR="0063138D" w:rsidRPr="004C2CDA" w:rsidRDefault="0063138D" w:rsidP="0063138D">
      <w:pPr>
        <w:tabs>
          <w:tab w:val="left" w:pos="5745"/>
          <w:tab w:val="left" w:pos="7830"/>
        </w:tabs>
        <w:rPr>
          <w:rFonts w:ascii="Arial" w:hAnsi="Arial" w:cs="Arial"/>
          <w:sz w:val="32"/>
        </w:rPr>
      </w:pPr>
    </w:p>
    <w:p w14:paraId="30B25E30" w14:textId="77777777" w:rsidR="0063138D" w:rsidRPr="004C2CDA" w:rsidRDefault="0063138D" w:rsidP="0063138D">
      <w:pPr>
        <w:tabs>
          <w:tab w:val="left" w:pos="5745"/>
          <w:tab w:val="left" w:pos="7830"/>
        </w:tabs>
        <w:rPr>
          <w:rFonts w:ascii="Arial" w:hAnsi="Arial" w:cs="Arial"/>
          <w:sz w:val="32"/>
        </w:rPr>
      </w:pPr>
    </w:p>
    <w:p w14:paraId="3DCD8DE2" w14:textId="77777777" w:rsidR="002D37B7" w:rsidRDefault="002D37B7" w:rsidP="0063138D">
      <w:pPr>
        <w:tabs>
          <w:tab w:val="left" w:pos="5745"/>
          <w:tab w:val="left" w:pos="7830"/>
        </w:tabs>
        <w:rPr>
          <w:rFonts w:ascii="Arial" w:hAnsi="Arial" w:cs="Arial"/>
          <w:b/>
          <w:sz w:val="32"/>
          <w:u w:val="single"/>
        </w:rPr>
      </w:pPr>
    </w:p>
    <w:p w14:paraId="11C8E9AD" w14:textId="413DE5CB" w:rsidR="0063138D" w:rsidRPr="002D37B7" w:rsidRDefault="00000000" w:rsidP="0063138D">
      <w:pPr>
        <w:tabs>
          <w:tab w:val="left" w:pos="5745"/>
          <w:tab w:val="left" w:pos="7830"/>
        </w:tabs>
        <w:rPr>
          <w:rFonts w:asciiTheme="majorHAnsi" w:hAnsiTheme="majorHAnsi" w:cs="Arial"/>
          <w:b/>
          <w:sz w:val="28"/>
          <w:u w:val="single"/>
        </w:rPr>
      </w:pPr>
      <w:r>
        <w:rPr>
          <w:rFonts w:asciiTheme="majorHAnsi" w:hAnsiTheme="majorHAnsi" w:cs="Arial"/>
          <w:noProof/>
          <w:sz w:val="32"/>
          <w:lang w:val="en-IN" w:eastAsia="en-IN" w:bidi="hi-IN"/>
        </w:rPr>
        <w:pict w14:anchorId="36D3FAA5">
          <v:rect id="Rectangle 192" o:spid="_x0000_s2094" style="position:absolute;margin-left:5.4pt;margin-top:29.5pt;width:84.6pt;height:69.6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">
            <v:textbox>
              <w:txbxContent>
                <w:p w14:paraId="2241A9C8" w14:textId="77777777" w:rsidR="00736D5F" w:rsidRPr="00DC1E14" w:rsidRDefault="00736D5F" w:rsidP="0063138D">
                  <w:pPr>
                    <w:spacing w:after="0"/>
                    <w:jc w:val="center"/>
                    <w:rPr>
                      <w:rFonts w:ascii="Palatino Linotype" w:hAnsi="Palatino Linotype"/>
                      <w:sz w:val="28"/>
                    </w:rPr>
                  </w:pPr>
                  <w:r w:rsidRPr="00DC1E14">
                    <w:rPr>
                      <w:rFonts w:ascii="Palatino Linotype" w:hAnsi="Palatino Linotype"/>
                      <w:sz w:val="28"/>
                    </w:rPr>
                    <w:t>User Request</w:t>
                  </w:r>
                </w:p>
              </w:txbxContent>
            </v:textbox>
          </v:rect>
        </w:pict>
      </w:r>
      <w:r w:rsidR="0063138D" w:rsidRPr="002D37B7">
        <w:rPr>
          <w:rFonts w:asciiTheme="majorHAnsi" w:hAnsiTheme="majorHAnsi" w:cs="Arial"/>
          <w:b/>
          <w:sz w:val="32"/>
          <w:u w:val="single"/>
        </w:rPr>
        <w:t xml:space="preserve">For </w:t>
      </w:r>
      <w:r w:rsidR="001B5388">
        <w:rPr>
          <w:rFonts w:asciiTheme="majorHAnsi" w:hAnsiTheme="majorHAnsi" w:cs="Arial"/>
          <w:b/>
          <w:sz w:val="32"/>
          <w:u w:val="single"/>
        </w:rPr>
        <w:t>Starting</w:t>
      </w:r>
      <w:r w:rsidR="0063138D" w:rsidRPr="002D37B7">
        <w:rPr>
          <w:rFonts w:asciiTheme="majorHAnsi" w:hAnsiTheme="majorHAnsi" w:cs="Arial"/>
          <w:b/>
          <w:sz w:val="32"/>
          <w:u w:val="single"/>
        </w:rPr>
        <w:t xml:space="preserve"> </w:t>
      </w:r>
      <w:r w:rsidR="001B5388">
        <w:rPr>
          <w:rFonts w:asciiTheme="majorHAnsi" w:hAnsiTheme="majorHAnsi" w:cs="Arial"/>
          <w:b/>
          <w:sz w:val="32"/>
          <w:u w:val="single"/>
        </w:rPr>
        <w:t>Test</w:t>
      </w:r>
      <w:r w:rsidR="0063138D" w:rsidRPr="002D37B7">
        <w:rPr>
          <w:rFonts w:asciiTheme="majorHAnsi" w:hAnsiTheme="majorHAnsi" w:cs="Arial"/>
          <w:b/>
          <w:sz w:val="32"/>
          <w:u w:val="single"/>
        </w:rPr>
        <w:t>:</w:t>
      </w:r>
    </w:p>
    <w:p w14:paraId="63B94BC4" w14:textId="05041494" w:rsidR="0063138D" w:rsidRPr="004C2CDA" w:rsidRDefault="0063138D" w:rsidP="0063138D">
      <w:pPr>
        <w:tabs>
          <w:tab w:val="left" w:pos="5745"/>
          <w:tab w:val="left" w:pos="7830"/>
        </w:tabs>
        <w:rPr>
          <w:rFonts w:ascii="Arial" w:hAnsi="Arial" w:cs="Arial"/>
          <w:sz w:val="32"/>
        </w:rPr>
      </w:pPr>
    </w:p>
    <w:p w14:paraId="569C87B3" w14:textId="0896156F" w:rsidR="0063138D" w:rsidRPr="004C2CDA" w:rsidRDefault="003E4DF6" w:rsidP="0063138D">
      <w:pPr>
        <w:tabs>
          <w:tab w:val="left" w:pos="5745"/>
          <w:tab w:val="left" w:pos="7830"/>
        </w:tabs>
        <w:rPr>
          <w:rFonts w:ascii="Arial" w:hAnsi="Arial" w:cs="Arial"/>
          <w:sz w:val="32"/>
        </w:rPr>
      </w:pPr>
      <w:r>
        <w:rPr>
          <w:rFonts w:ascii="Arial" w:hAnsi="Arial" w:cs="Arial"/>
          <w:noProof/>
          <w:sz w:val="32"/>
          <w:lang w:val="en-IN" w:eastAsia="en-IN" w:bidi="hi-IN"/>
        </w:rPr>
        <w:pict w14:anchorId="11ECB68D">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42" type="#_x0000_t34" style="position:absolute;margin-left:90pt;margin-top:28.4pt;width:57pt;height:31.8pt;rotation:180;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adj=",-337449,-91175">
            <v:stroke endarrow="block"/>
          </v:shape>
        </w:pict>
      </w:r>
    </w:p>
    <w:p w14:paraId="4E0ED4A3" w14:textId="6CA9A3D1"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7D43651A">
          <v:shape id="AutoShape 193" o:spid="_x0000_s2104" type="#_x0000_t38" style="position:absolute;margin-left:48.75pt;margin-top:5.7pt;width:45.6pt;height:41.9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" adj="10800">
            <v:stroke endarrow="block"/>
          </v:shape>
        </w:pict>
      </w:r>
      <w:r>
        <w:rPr>
          <w:rFonts w:ascii="Arial" w:hAnsi="Arial" w:cs="Arial"/>
          <w:noProof/>
          <w:sz w:val="32"/>
          <w:lang w:val="en-IN" w:eastAsia="en-IN" w:bidi="hi-IN"/>
        </w:rPr>
        <w:pict w14:anchorId="1D8A9C7F">
          <v:oval id="Oval 194" o:spid="_x0000_s2095" style="position:absolute;margin-left:90pt;margin-top:29.05pt;width:144.75pt;height:50.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">
            <v:textbox>
              <w:txbxContent>
                <w:p w14:paraId="45983515" w14:textId="5627906C" w:rsidR="00736D5F" w:rsidRPr="005C738D" w:rsidRDefault="005C738D" w:rsidP="0063138D">
                  <w:pPr>
                    <w:rPr>
                      <w:rFonts w:ascii="Palatino Linotype" w:hAnsi="Palatino Linotype"/>
                      <w:sz w:val="28"/>
                      <w:lang w:val="en-IN"/>
                    </w:rPr>
                  </w:pPr>
                  <w:r>
                    <w:rPr>
                      <w:rFonts w:ascii="Palatino Linotype" w:hAnsi="Palatino Linotype"/>
                      <w:sz w:val="28"/>
                      <w:lang w:val="en-IN"/>
                    </w:rPr>
                    <w:t>Server</w:t>
                  </w:r>
                </w:p>
              </w:txbxContent>
            </v:textbox>
          </v:oval>
        </w:pict>
      </w:r>
    </w:p>
    <w:p w14:paraId="2A005FA9" w14:textId="77777777" w:rsidR="0063138D" w:rsidRPr="004C2CDA" w:rsidRDefault="0063138D" w:rsidP="0063138D">
      <w:pPr>
        <w:tabs>
          <w:tab w:val="left" w:pos="5745"/>
          <w:tab w:val="left" w:pos="7830"/>
        </w:tabs>
        <w:rPr>
          <w:rFonts w:ascii="Arial" w:hAnsi="Arial" w:cs="Arial"/>
          <w:sz w:val="32"/>
        </w:rPr>
      </w:pPr>
    </w:p>
    <w:p w14:paraId="6B62A631" w14:textId="24CE8B96"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11ECB68D">
          <v:shape id="AutoShape 199" o:spid="_x0000_s2101" type="#_x0000_t34" style="position:absolute;margin-left:93.15pt;margin-top:33.55pt;width:98.9pt;height:66.15pt;rotation:270;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adj=",-211004,-44358">
            <v:stroke endarrow="block"/>
          </v:shape>
        </w:pict>
      </w:r>
      <w:r>
        <w:rPr>
          <w:rFonts w:ascii="Arial" w:hAnsi="Arial" w:cs="Arial"/>
          <w:noProof/>
          <w:sz w:val="32"/>
          <w:lang w:val="en-IN" w:eastAsia="en-IN" w:bidi="hi-IN"/>
        </w:rPr>
        <w:pict w14:anchorId="162E868E">
          <v:shape id="AutoShape 195" o:spid="_x0000_s2102" type="#_x0000_t38" style="position:absolute;margin-left:88.6pt;margin-top:18.6pt;width:47.75pt;height:45pt;rotation:90;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" adj="10789">
            <v:stroke endarrow="block"/>
          </v:shape>
        </w:pict>
      </w:r>
    </w:p>
    <w:p w14:paraId="428E90CC" w14:textId="77777777" w:rsidR="0063138D" w:rsidRPr="004C2CDA" w:rsidRDefault="0063138D" w:rsidP="0063138D">
      <w:pPr>
        <w:tabs>
          <w:tab w:val="left" w:pos="5745"/>
          <w:tab w:val="left" w:pos="7830"/>
        </w:tabs>
        <w:rPr>
          <w:rFonts w:ascii="Arial" w:hAnsi="Arial" w:cs="Arial"/>
          <w:sz w:val="32"/>
        </w:rPr>
      </w:pPr>
    </w:p>
    <w:p w14:paraId="7255CAA2" w14:textId="30ED7300"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41240535">
          <v:rect id="Rectangle 196" o:spid="_x0000_s2096" style="position:absolute;margin-left:18.6pt;margin-top:2.65pt;width:90.9pt;height:66.9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">
            <v:textbox>
              <w:txbxContent>
                <w:p w14:paraId="6095D44E" w14:textId="206192C1" w:rsidR="00736D5F" w:rsidRDefault="005C738D" w:rsidP="0063138D">
                  <w:pPr>
                    <w:jc w:val="center"/>
                    <w:rPr>
                      <w:rFonts w:ascii="Palatino Linotype" w:hAnsi="Palatino Linotype"/>
                      <w:sz w:val="28"/>
                      <w:lang w:val="en-IN"/>
                    </w:rPr>
                  </w:pPr>
                  <w:r>
                    <w:rPr>
                      <w:rFonts w:ascii="Palatino Linotype" w:hAnsi="Palatino Linotype"/>
                      <w:sz w:val="28"/>
                      <w:lang w:val="en-IN"/>
                    </w:rPr>
                    <w:t>Database</w:t>
                  </w:r>
                </w:p>
                <w:p w14:paraId="5A47C217" w14:textId="61E566EB" w:rsidR="005C738D" w:rsidRPr="005C738D" w:rsidRDefault="005C738D" w:rsidP="0063138D">
                  <w:pPr>
                    <w:jc w:val="center"/>
                    <w:rPr>
                      <w:rFonts w:ascii="Palatino Linotype" w:hAnsi="Palatino Linotype"/>
                      <w:sz w:val="28"/>
                      <w:lang w:val="en-IN"/>
                    </w:rPr>
                  </w:pPr>
                  <w:r>
                    <w:rPr>
                      <w:rFonts w:ascii="Palatino Linotype" w:hAnsi="Palatino Linotype"/>
                      <w:sz w:val="28"/>
                      <w:lang w:val="en-IN"/>
                    </w:rPr>
                    <w:t>(Questions)</w:t>
                  </w:r>
                </w:p>
              </w:txbxContent>
            </v:textbox>
          </v:rect>
        </w:pict>
      </w:r>
    </w:p>
    <w:p w14:paraId="237E5902" w14:textId="77777777" w:rsidR="00352E2D" w:rsidRDefault="00352E2D" w:rsidP="009A4248">
      <w:pPr>
        <w:spacing w:line="360" w:lineRule="auto"/>
        <w:jc w:val="both"/>
        <w:rPr>
          <w:rFonts w:asciiTheme="majorHAnsi" w:hAnsiTheme="majorHAnsi"/>
          <w:b/>
          <w:sz w:val="32"/>
          <w:szCs w:val="32"/>
          <w:u w:val="single"/>
        </w:rPr>
      </w:pPr>
    </w:p>
    <w:p w14:paraId="6D9630F1" w14:textId="77777777" w:rsidR="00352E2D" w:rsidRDefault="00352E2D" w:rsidP="009A4248">
      <w:pPr>
        <w:spacing w:line="360" w:lineRule="auto"/>
        <w:jc w:val="both"/>
        <w:rPr>
          <w:rFonts w:asciiTheme="majorHAnsi" w:hAnsiTheme="majorHAnsi"/>
          <w:b/>
          <w:sz w:val="32"/>
          <w:szCs w:val="32"/>
          <w:u w:val="single"/>
        </w:rPr>
      </w:pPr>
    </w:p>
    <w:p w14:paraId="7E35DE09" w14:textId="5C029217" w:rsidR="002B00FB" w:rsidRDefault="002B00FB" w:rsidP="00F46C98">
      <w:pPr>
        <w:spacing w:line="360" w:lineRule="auto"/>
        <w:rPr>
          <w:rFonts w:asciiTheme="majorHAnsi" w:hAnsiTheme="majorHAnsi"/>
          <w:b/>
          <w:sz w:val="32"/>
          <w:szCs w:val="32"/>
          <w:u w:val="single"/>
        </w:rPr>
      </w:pPr>
    </w:p>
    <w:p w14:paraId="69AB5D29" w14:textId="77777777" w:rsidR="005C738D" w:rsidRDefault="005C738D" w:rsidP="00F46C98">
      <w:pPr>
        <w:spacing w:line="360" w:lineRule="auto"/>
        <w:rPr>
          <w:b/>
          <w:sz w:val="32"/>
          <w:szCs w:val="32"/>
          <w:u w:val="single"/>
        </w:rPr>
      </w:pPr>
    </w:p>
    <w:p w14:paraId="739407DC" w14:textId="77777777" w:rsidR="002B00FB" w:rsidRPr="0015188D" w:rsidRDefault="002B00FB" w:rsidP="00EC2065">
      <w:pPr>
        <w:pStyle w:val="Heading1"/>
        <w:jc w:val="center"/>
      </w:pPr>
      <w:bookmarkStart w:id="62" w:name="_Toc130744960"/>
      <w:r w:rsidRPr="00550D99">
        <w:lastRenderedPageBreak/>
        <w:t>TESTING</w:t>
      </w:r>
      <w:bookmarkEnd w:id="62"/>
    </w:p>
    <w:p w14:paraId="10FE8839" w14:textId="77777777" w:rsidR="002B00FB" w:rsidRPr="003E4DF6" w:rsidRDefault="002B00FB" w:rsidP="002B00FB">
      <w:pPr>
        <w:spacing w:line="360" w:lineRule="auto"/>
        <w:jc w:val="both"/>
        <w:rPr>
          <w:rFonts w:ascii="Segoe UI" w:hAnsi="Segoe UI" w:cs="Segoe UI"/>
        </w:rPr>
      </w:pPr>
      <w:r w:rsidRPr="003E4DF6">
        <w:rPr>
          <w:rFonts w:ascii="Segoe UI" w:hAnsi="Segoe UI" w:cs="Segoe UI"/>
        </w:rPr>
        <w:t>Testing is the process of executing a program with the intent of finding errors. Although software testing is itself an expensive activity, yet launching of software without may lead to cost potentially much higher than that of testing, especially in systems where human safety is involved. Effective software testing will contribute to the delivery of higher quality software products, more satisfied users, and lower maintenance costs, more accurate and reliable results. Software testing is necessary and important activity of software development process.</w:t>
      </w:r>
    </w:p>
    <w:p w14:paraId="0FBCAB95" w14:textId="77777777" w:rsidR="002B00FB" w:rsidRDefault="002B00FB" w:rsidP="002B00FB">
      <w:pPr>
        <w:pStyle w:val="NormalWeb"/>
        <w:tabs>
          <w:tab w:val="left" w:pos="360"/>
          <w:tab w:val="left" w:pos="720"/>
        </w:tabs>
        <w:ind w:right="-170"/>
        <w:rPr>
          <w:sz w:val="25"/>
          <w:szCs w:val="25"/>
        </w:rPr>
      </w:pPr>
    </w:p>
    <w:p w14:paraId="540F216F" w14:textId="77777777" w:rsidR="002B00FB" w:rsidRPr="0015188D" w:rsidRDefault="002B00FB" w:rsidP="009552DB">
      <w:pPr>
        <w:pStyle w:val="Heading2"/>
      </w:pPr>
      <w:bookmarkStart w:id="63" w:name="_Toc130744961"/>
      <w:r w:rsidRPr="0015188D">
        <w:t>STRUCTURAL TESTING</w:t>
      </w:r>
      <w:bookmarkEnd w:id="63"/>
    </w:p>
    <w:p w14:paraId="1102C003" w14:textId="77777777" w:rsidR="009552DB" w:rsidRPr="009552DB" w:rsidRDefault="002B00FB" w:rsidP="009552DB">
      <w:pPr>
        <w:pStyle w:val="NormalWeb"/>
        <w:tabs>
          <w:tab w:val="left" w:pos="360"/>
          <w:tab w:val="left" w:pos="720"/>
        </w:tabs>
        <w:spacing w:line="360" w:lineRule="auto"/>
        <w:ind w:right="-170"/>
        <w:jc w:val="both"/>
        <w:rPr>
          <w:rFonts w:ascii="Segoe UI" w:hAnsi="Segoe UI" w:cs="Segoe UI"/>
          <w:sz w:val="22"/>
          <w:szCs w:val="22"/>
        </w:rPr>
      </w:pPr>
      <w:r w:rsidRPr="009552DB">
        <w:rPr>
          <w:rFonts w:ascii="Segoe UI" w:hAnsi="Segoe UI" w:cs="Segoe UI"/>
          <w:sz w:val="22"/>
          <w:szCs w:val="22"/>
        </w:rPr>
        <w:t xml:space="preserve">Structural Testing </w:t>
      </w:r>
      <w:proofErr w:type="gramStart"/>
      <w:r w:rsidRPr="009552DB">
        <w:rPr>
          <w:rFonts w:ascii="Segoe UI" w:hAnsi="Segoe UI" w:cs="Segoe UI"/>
          <w:sz w:val="22"/>
          <w:szCs w:val="22"/>
        </w:rPr>
        <w:t>takes into account</w:t>
      </w:r>
      <w:proofErr w:type="gramEnd"/>
      <w:r w:rsidRPr="009552DB">
        <w:rPr>
          <w:rFonts w:ascii="Segoe UI" w:hAnsi="Segoe UI" w:cs="Segoe UI"/>
          <w:sz w:val="22"/>
          <w:szCs w:val="22"/>
        </w:rPr>
        <w:t xml:space="preserve"> the internal mechanism of a system or component. Fatigue Testing is carried out with the objective of determining the relationship between the stress range and the number of times it can be applied before causing failure. </w:t>
      </w:r>
      <w:proofErr w:type="gramStart"/>
      <w:r w:rsidRPr="009552DB">
        <w:rPr>
          <w:rFonts w:ascii="Segoe UI" w:hAnsi="Segoe UI" w:cs="Segoe UI"/>
          <w:sz w:val="22"/>
          <w:szCs w:val="22"/>
        </w:rPr>
        <w:t>So</w:t>
      </w:r>
      <w:proofErr w:type="gramEnd"/>
      <w:r w:rsidRPr="009552DB">
        <w:rPr>
          <w:rFonts w:ascii="Segoe UI" w:hAnsi="Segoe UI" w:cs="Segoe UI"/>
          <w:sz w:val="22"/>
          <w:szCs w:val="22"/>
        </w:rPr>
        <w:t xml:space="preserve"> when your product’s structural durability needs to be predicted, verified and validated, turn to DTB's Structural Testing and Fatigue Testing experts. We provide you with the necessary structural testing and fatigue testing equipment and personnel to test the design and manufacturing integrity of your product. Call upon our vast experience in commercial and military applications. </w:t>
      </w:r>
    </w:p>
    <w:p w14:paraId="20E4C11F" w14:textId="318CEC69" w:rsidR="002B00FB" w:rsidRPr="009552DB" w:rsidRDefault="009552DB" w:rsidP="009552DB">
      <w:pPr>
        <w:pStyle w:val="NormalWeb"/>
        <w:tabs>
          <w:tab w:val="left" w:pos="360"/>
          <w:tab w:val="left" w:pos="720"/>
        </w:tabs>
        <w:spacing w:line="360" w:lineRule="auto"/>
        <w:ind w:right="-170"/>
        <w:jc w:val="both"/>
        <w:rPr>
          <w:rFonts w:ascii="Segoe UI" w:hAnsi="Segoe UI" w:cs="Segoe UI"/>
          <w:sz w:val="22"/>
          <w:szCs w:val="22"/>
        </w:rPr>
      </w:pPr>
      <w:r w:rsidRPr="009552DB">
        <w:rPr>
          <w:rFonts w:ascii="Segoe UI" w:hAnsi="Segoe UI" w:cs="Segoe UI"/>
          <w:sz w:val="22"/>
          <w:szCs w:val="22"/>
        </w:rPr>
        <w:t xml:space="preserve">Software Structural Testing </w:t>
      </w:r>
      <w:r w:rsidR="002B00FB" w:rsidRPr="009552DB">
        <w:rPr>
          <w:rFonts w:ascii="Segoe UI" w:hAnsi="Segoe UI" w:cs="Segoe UI"/>
          <w:color w:val="000000"/>
          <w:sz w:val="22"/>
          <w:szCs w:val="22"/>
        </w:rPr>
        <w:t>is a 2-day course designed to provide an excellent knowledge base and practical skills for anyone interested in improving Software Structural Testing techniques and practices in their organization. This course starts with an overview of software testing basics, including discussions of the importance of software testing, the different levels of testing and basic testing principles.  Basic testing terminology is defined.  Techniques for ensure test coverage of requirements, different types of testing documentation and various test activities are discussed.</w:t>
      </w:r>
    </w:p>
    <w:p w14:paraId="02D176A4" w14:textId="77777777" w:rsidR="002B00FB" w:rsidRPr="009552DB" w:rsidRDefault="002B00FB" w:rsidP="002B00FB">
      <w:pPr>
        <w:pStyle w:val="BodyText"/>
        <w:tabs>
          <w:tab w:val="left" w:pos="360"/>
          <w:tab w:val="left" w:pos="720"/>
        </w:tabs>
        <w:spacing w:after="90" w:line="360" w:lineRule="auto"/>
        <w:ind w:right="-170"/>
        <w:jc w:val="both"/>
        <w:rPr>
          <w:rFonts w:ascii="Segoe UI" w:hAnsi="Segoe UI" w:cs="Segoe UI"/>
          <w:sz w:val="22"/>
          <w:szCs w:val="22"/>
        </w:rPr>
      </w:pPr>
      <w:r w:rsidRPr="009552DB">
        <w:rPr>
          <w:rFonts w:ascii="Segoe UI" w:hAnsi="Segoe UI" w:cs="Segoe UI"/>
          <w:sz w:val="22"/>
          <w:szCs w:val="22"/>
        </w:rPr>
        <w:t>Course attendees will learn how to utilize various techniques for performing systematic structural testing, including decision/condition coverage, loop testing and basis path testing.  Strategies for performing software and system integration testing are also covered.</w:t>
      </w:r>
    </w:p>
    <w:p w14:paraId="64867DF5" w14:textId="77777777" w:rsidR="00FA2801" w:rsidRDefault="00FA2801" w:rsidP="002B00FB">
      <w:pPr>
        <w:pStyle w:val="BodyText"/>
        <w:tabs>
          <w:tab w:val="left" w:pos="360"/>
          <w:tab w:val="left" w:pos="720"/>
        </w:tabs>
        <w:spacing w:after="90" w:line="360" w:lineRule="auto"/>
        <w:ind w:right="-170"/>
        <w:jc w:val="both"/>
        <w:rPr>
          <w:b/>
          <w:sz w:val="28"/>
          <w:szCs w:val="28"/>
          <w:u w:val="single"/>
        </w:rPr>
      </w:pPr>
    </w:p>
    <w:p w14:paraId="169B09BB" w14:textId="77777777" w:rsidR="002B00FB" w:rsidRPr="00FA2801" w:rsidRDefault="002B00FB" w:rsidP="009552DB">
      <w:pPr>
        <w:pStyle w:val="Heading2"/>
      </w:pPr>
      <w:bookmarkStart w:id="64" w:name="_Toc130744962"/>
      <w:r w:rsidRPr="00FA2801">
        <w:lastRenderedPageBreak/>
        <w:t>FUNCTIONAL TESTING</w:t>
      </w:r>
      <w:bookmarkEnd w:id="64"/>
    </w:p>
    <w:p w14:paraId="54D109B9" w14:textId="77777777" w:rsidR="002B00FB" w:rsidRPr="009552DB" w:rsidRDefault="002B00FB" w:rsidP="002B00FB">
      <w:pPr>
        <w:pStyle w:val="NormalWeb"/>
        <w:tabs>
          <w:tab w:val="left" w:pos="360"/>
          <w:tab w:val="left" w:pos="720"/>
          <w:tab w:val="left" w:pos="5220"/>
        </w:tabs>
        <w:spacing w:line="360" w:lineRule="auto"/>
        <w:ind w:right="-170"/>
        <w:jc w:val="both"/>
        <w:rPr>
          <w:rFonts w:ascii="Segoe UI" w:hAnsi="Segoe UI" w:cs="Segoe UI"/>
          <w:sz w:val="22"/>
          <w:szCs w:val="22"/>
        </w:rPr>
      </w:pPr>
      <w:r w:rsidRPr="009552DB">
        <w:rPr>
          <w:rFonts w:ascii="Segoe UI" w:hAnsi="Segoe UI" w:cs="Segoe UI"/>
          <w:sz w:val="22"/>
          <w:szCs w:val="22"/>
        </w:rPr>
        <w:t xml:space="preserve">It is very useful and convenient in support of functional testing. Although JMeter is known more as a performance testing tool, functional testing elements can be integrated within the Test Plan, which was originally designed to support load testing. Many other load-testing tools provide little or none of this feature, restricting themselves to performance-testing purposes. Besides integrating functional-testing elements along with load-testing elements in the Test Plan, you can also create a Test Plan that runs these exclusively. In other words, aside from creating a Load Test Plan, it also allows you to create a </w:t>
      </w:r>
      <w:r w:rsidRPr="009552DB">
        <w:rPr>
          <w:rStyle w:val="Strong"/>
          <w:rFonts w:ascii="Segoe UI" w:hAnsi="Segoe UI" w:cs="Segoe UI"/>
          <w:sz w:val="22"/>
          <w:szCs w:val="22"/>
        </w:rPr>
        <w:t>Functional Test Plan</w:t>
      </w:r>
      <w:r w:rsidRPr="009552DB">
        <w:rPr>
          <w:rFonts w:ascii="Segoe UI" w:hAnsi="Segoe UI" w:cs="Segoe UI"/>
          <w:sz w:val="22"/>
          <w:szCs w:val="22"/>
        </w:rPr>
        <w:t>. This flexibility is certainly resource-efficient for the testing project.</w:t>
      </w:r>
    </w:p>
    <w:p w14:paraId="365D8A6F" w14:textId="6C53694C" w:rsidR="00AE1839" w:rsidRPr="009552DB" w:rsidRDefault="002B00FB" w:rsidP="001B5388">
      <w:pPr>
        <w:pStyle w:val="NormalWeb"/>
        <w:tabs>
          <w:tab w:val="left" w:pos="360"/>
          <w:tab w:val="left" w:pos="720"/>
          <w:tab w:val="left" w:pos="5220"/>
        </w:tabs>
        <w:spacing w:line="360" w:lineRule="auto"/>
        <w:ind w:right="-170"/>
        <w:jc w:val="both"/>
        <w:rPr>
          <w:rFonts w:ascii="Segoe UI" w:hAnsi="Segoe UI" w:cs="Segoe UI"/>
          <w:sz w:val="22"/>
          <w:szCs w:val="22"/>
        </w:rPr>
      </w:pPr>
      <w:r w:rsidRPr="009552DB">
        <w:rPr>
          <w:rFonts w:ascii="Segoe UI" w:hAnsi="Segoe UI" w:cs="Segoe UI"/>
          <w:sz w:val="22"/>
          <w:szCs w:val="22"/>
        </w:rPr>
        <w:t xml:space="preserve">This will give a walkthrough on how to create a Test Plan as we incorporate and/or configure its elements to support functional testing. This created a Test Plan for a specific target </w:t>
      </w:r>
      <w:r w:rsidRPr="009552DB">
        <w:rPr>
          <w:rStyle w:val="klink"/>
          <w:rFonts w:ascii="Segoe UI" w:hAnsi="Segoe UI" w:cs="Segoe UI"/>
          <w:sz w:val="22"/>
          <w:szCs w:val="22"/>
        </w:rPr>
        <w:t>web server</w:t>
      </w:r>
      <w:r w:rsidRPr="009552DB">
        <w:rPr>
          <w:rFonts w:ascii="Segoe UI" w:hAnsi="Segoe UI" w:cs="Segoe UI"/>
          <w:sz w:val="22"/>
          <w:szCs w:val="22"/>
        </w:rPr>
        <w:t>. We will begin the chapter with a quick overview to prepare you with a few expectations; we will create a new Test Plan, only smaller. The Test Plan we will create and run at the end of this chapter will incorporate elements that support functional testing, exclusively.</w:t>
      </w:r>
    </w:p>
    <w:p w14:paraId="3D94A1FC" w14:textId="77777777" w:rsidR="002B00FB" w:rsidRPr="00AE1839" w:rsidRDefault="002B00FB" w:rsidP="00712F57">
      <w:pPr>
        <w:pStyle w:val="Heading2"/>
      </w:pPr>
      <w:bookmarkStart w:id="65" w:name="_Toc130744963"/>
      <w:r w:rsidRPr="00AE1839">
        <w:t>METHODOLOGY USED FOR TESTING</w:t>
      </w:r>
      <w:bookmarkEnd w:id="65"/>
    </w:p>
    <w:p w14:paraId="0A171C56" w14:textId="77777777" w:rsidR="002B00FB" w:rsidRPr="00843C95" w:rsidRDefault="002B00FB" w:rsidP="00712F57">
      <w:pPr>
        <w:pStyle w:val="Heading3"/>
      </w:pPr>
      <w:bookmarkStart w:id="66" w:name="_Toc130744964"/>
      <w:r w:rsidRPr="00843C95">
        <w:t>ACCEPTANCE TEST GENERATION</w:t>
      </w:r>
      <w:bookmarkEnd w:id="66"/>
    </w:p>
    <w:p w14:paraId="33A6D646" w14:textId="77777777" w:rsidR="002B00FB" w:rsidRPr="009552DB" w:rsidRDefault="002B00FB" w:rsidP="002B00FB">
      <w:pPr>
        <w:spacing w:line="360" w:lineRule="auto"/>
        <w:jc w:val="both"/>
        <w:rPr>
          <w:rFonts w:ascii="Segoe UI" w:hAnsi="Segoe UI" w:cs="Segoe UI"/>
        </w:rPr>
      </w:pPr>
      <w:r w:rsidRPr="009552DB">
        <w:rPr>
          <w:rFonts w:ascii="Segoe UI" w:hAnsi="Segoe UI" w:cs="Segoe UI"/>
        </w:rPr>
        <w:t>The objective of this step is to produce a set of test data that may be used to test the system. Whenever a new system is developed it need to be tested to confirm its validity and to determine whether it meets the user requirements. The system was also tested with some sample records. The records were entered into the system and various reports were generated to check the system.</w:t>
      </w:r>
    </w:p>
    <w:p w14:paraId="4E973CCE" w14:textId="4F3E6F8E" w:rsidR="002B00FB" w:rsidRPr="009552DB" w:rsidRDefault="002B00FB" w:rsidP="00665800">
      <w:pPr>
        <w:spacing w:line="360" w:lineRule="auto"/>
        <w:jc w:val="both"/>
        <w:rPr>
          <w:rFonts w:ascii="Segoe UI" w:hAnsi="Segoe UI" w:cs="Segoe UI"/>
        </w:rPr>
      </w:pPr>
      <w:r w:rsidRPr="009552DB">
        <w:rPr>
          <w:rFonts w:ascii="Segoe UI" w:hAnsi="Segoe UI" w:cs="Segoe UI"/>
        </w:rPr>
        <w:t>System testing is a critical phase of implementation. Testing of the system involves hardware devices and debugging of computer programs and testing information processing procedures. Testing can be done with test data, which attempt to simulate all possible condition that may rise during processing. The testing methods adopted during the testing of system are unit testing and integration testing.</w:t>
      </w:r>
    </w:p>
    <w:p w14:paraId="1B048E1E" w14:textId="77777777" w:rsidR="002B00FB" w:rsidRPr="00843C95" w:rsidRDefault="002B00FB" w:rsidP="00712F57">
      <w:pPr>
        <w:pStyle w:val="Heading3"/>
      </w:pPr>
      <w:bookmarkStart w:id="67" w:name="_Toc130744965"/>
      <w:r w:rsidRPr="00843C95">
        <w:lastRenderedPageBreak/>
        <w:t>UNIT TESTING</w:t>
      </w:r>
      <w:bookmarkEnd w:id="67"/>
    </w:p>
    <w:p w14:paraId="18CCE23A" w14:textId="77777777" w:rsidR="002B00FB" w:rsidRPr="009552DB" w:rsidRDefault="002B00FB" w:rsidP="002B00FB">
      <w:pPr>
        <w:spacing w:line="360" w:lineRule="auto"/>
        <w:jc w:val="both"/>
        <w:rPr>
          <w:rFonts w:ascii="Segoe UI" w:hAnsi="Segoe UI" w:cs="Segoe UI"/>
        </w:rPr>
      </w:pPr>
      <w:r w:rsidRPr="009552DB">
        <w:rPr>
          <w:rFonts w:ascii="Segoe UI" w:hAnsi="Segoe UI" w:cs="Segoe UI"/>
        </w:rPr>
        <w:t xml:space="preserve">Unit testing focuses on the modules independently locate the errors. This enables the tester to detect errors in coding. It is the process of taking a module and running it in isolation from rest of the software product by using prepared test cases and comparing the actual result with the result redirected with the specifications and design of the module. One purpose of testing is to find and remove as many errors in the software as practical. There are number of </w:t>
      </w:r>
      <w:proofErr w:type="gramStart"/>
      <w:r w:rsidRPr="009552DB">
        <w:rPr>
          <w:rFonts w:ascii="Segoe UI" w:hAnsi="Segoe UI" w:cs="Segoe UI"/>
        </w:rPr>
        <w:t>reason</w:t>
      </w:r>
      <w:proofErr w:type="gramEnd"/>
      <w:r w:rsidRPr="009552DB">
        <w:rPr>
          <w:rFonts w:ascii="Segoe UI" w:hAnsi="Segoe UI" w:cs="Segoe UI"/>
        </w:rPr>
        <w:t xml:space="preserve"> in support of unit testing-:</w:t>
      </w:r>
    </w:p>
    <w:p w14:paraId="070F8FEF" w14:textId="77777777" w:rsidR="002B00FB" w:rsidRPr="009552DB" w:rsidRDefault="002B00FB">
      <w:pPr>
        <w:numPr>
          <w:ilvl w:val="0"/>
          <w:numId w:val="22"/>
        </w:numPr>
        <w:spacing w:after="0" w:line="360" w:lineRule="auto"/>
        <w:jc w:val="both"/>
        <w:rPr>
          <w:rFonts w:ascii="Segoe UI" w:hAnsi="Segoe UI" w:cs="Segoe UI"/>
        </w:rPr>
      </w:pPr>
      <w:r w:rsidRPr="009552DB">
        <w:rPr>
          <w:rFonts w:ascii="Segoe UI" w:hAnsi="Segoe UI" w:cs="Segoe UI"/>
        </w:rPr>
        <w:t xml:space="preserve">The size of module single module is small that we can locate an error </w:t>
      </w:r>
      <w:proofErr w:type="gramStart"/>
      <w:r w:rsidRPr="009552DB">
        <w:rPr>
          <w:rFonts w:ascii="Segoe UI" w:hAnsi="Segoe UI" w:cs="Segoe UI"/>
        </w:rPr>
        <w:t>fairly easily</w:t>
      </w:r>
      <w:proofErr w:type="gramEnd"/>
      <w:r w:rsidRPr="009552DB">
        <w:rPr>
          <w:rFonts w:ascii="Segoe UI" w:hAnsi="Segoe UI" w:cs="Segoe UI"/>
        </w:rPr>
        <w:t>.</w:t>
      </w:r>
    </w:p>
    <w:p w14:paraId="7B117486" w14:textId="77777777" w:rsidR="002B00FB" w:rsidRPr="009552DB" w:rsidRDefault="002B00FB">
      <w:pPr>
        <w:numPr>
          <w:ilvl w:val="0"/>
          <w:numId w:val="22"/>
        </w:numPr>
        <w:spacing w:after="0" w:line="360" w:lineRule="auto"/>
        <w:jc w:val="both"/>
        <w:rPr>
          <w:rFonts w:ascii="Segoe UI" w:hAnsi="Segoe UI" w:cs="Segoe UI"/>
        </w:rPr>
      </w:pPr>
      <w:r w:rsidRPr="009552DB">
        <w:rPr>
          <w:rFonts w:ascii="Segoe UI" w:hAnsi="Segoe UI" w:cs="Segoe UI"/>
        </w:rPr>
        <w:t>The module is small enough that we can attempt to test it in some demonstrably exhaustive fashion.</w:t>
      </w:r>
    </w:p>
    <w:p w14:paraId="67B03B6D" w14:textId="77777777" w:rsidR="002B00FB" w:rsidRPr="009552DB" w:rsidRDefault="002B00FB">
      <w:pPr>
        <w:numPr>
          <w:ilvl w:val="0"/>
          <w:numId w:val="22"/>
        </w:numPr>
        <w:spacing w:after="0" w:line="360" w:lineRule="auto"/>
        <w:jc w:val="both"/>
        <w:rPr>
          <w:rFonts w:ascii="Segoe UI" w:hAnsi="Segoe UI" w:cs="Segoe UI"/>
        </w:rPr>
      </w:pPr>
      <w:r w:rsidRPr="009552DB">
        <w:rPr>
          <w:rFonts w:ascii="Segoe UI" w:hAnsi="Segoe UI" w:cs="Segoe UI"/>
        </w:rPr>
        <w:t>Confusing interactions of multiple errors in widely different parts of software are eliminated.</w:t>
      </w:r>
    </w:p>
    <w:p w14:paraId="592B0079" w14:textId="7927F769" w:rsidR="002B00FB" w:rsidRPr="009552DB" w:rsidRDefault="002B00FB" w:rsidP="009552DB">
      <w:pPr>
        <w:spacing w:line="360" w:lineRule="auto"/>
        <w:jc w:val="both"/>
        <w:rPr>
          <w:rFonts w:ascii="Segoe UI" w:hAnsi="Segoe UI" w:cs="Segoe UI"/>
        </w:rPr>
      </w:pPr>
      <w:r w:rsidRPr="009552DB">
        <w:rPr>
          <w:rFonts w:ascii="Segoe UI" w:hAnsi="Segoe UI" w:cs="Segoe UI"/>
        </w:rPr>
        <w:t xml:space="preserve">There </w:t>
      </w:r>
      <w:proofErr w:type="gramStart"/>
      <w:r w:rsidRPr="009552DB">
        <w:rPr>
          <w:rFonts w:ascii="Segoe UI" w:hAnsi="Segoe UI" w:cs="Segoe UI"/>
        </w:rPr>
        <w:t>are</w:t>
      </w:r>
      <w:proofErr w:type="gramEnd"/>
      <w:r w:rsidRPr="009552DB">
        <w:rPr>
          <w:rFonts w:ascii="Segoe UI" w:hAnsi="Segoe UI" w:cs="Segoe UI"/>
        </w:rPr>
        <w:t xml:space="preserve"> problem associated with testing a module in isolation. How do we run a module without anything to call it, to be called by it, possibly to output intermediate values obtained during execution? One approach is to construct an appropriate driver routine to call it, and simply stubs to be called by it, and to insert output statements in it. Stubs serve to replace modules that are subordinate to the module to be tested. A stub or dummy subprogram uses the subordinate module’s interface, may do minimal data manipulation, prints verification of </w:t>
      </w:r>
      <w:proofErr w:type="gramStart"/>
      <w:r w:rsidRPr="009552DB">
        <w:rPr>
          <w:rFonts w:ascii="Segoe UI" w:hAnsi="Segoe UI" w:cs="Segoe UI"/>
        </w:rPr>
        <w:t>entry</w:t>
      </w:r>
      <w:proofErr w:type="gramEnd"/>
      <w:r w:rsidRPr="009552DB">
        <w:rPr>
          <w:rFonts w:ascii="Segoe UI" w:hAnsi="Segoe UI" w:cs="Segoe UI"/>
        </w:rPr>
        <w:t xml:space="preserve"> and returns.</w:t>
      </w:r>
    </w:p>
    <w:p w14:paraId="61BDF8CC" w14:textId="77777777" w:rsidR="002B00FB" w:rsidRPr="00F50020" w:rsidRDefault="002B00FB" w:rsidP="00712F57">
      <w:pPr>
        <w:pStyle w:val="Heading3"/>
      </w:pPr>
      <w:bookmarkStart w:id="68" w:name="_Toc130744966"/>
      <w:r w:rsidRPr="00F50020">
        <w:t>INTEGRATION TESTING</w:t>
      </w:r>
      <w:bookmarkEnd w:id="68"/>
    </w:p>
    <w:p w14:paraId="4FFE97F4" w14:textId="77777777" w:rsidR="002B00FB" w:rsidRPr="009552DB" w:rsidRDefault="002B00FB" w:rsidP="002B00FB">
      <w:pPr>
        <w:spacing w:line="360" w:lineRule="auto"/>
        <w:jc w:val="both"/>
        <w:rPr>
          <w:rFonts w:ascii="Segoe UI" w:hAnsi="Segoe UI" w:cs="Segoe UI"/>
        </w:rPr>
      </w:pPr>
      <w:r w:rsidRPr="009552DB">
        <w:rPr>
          <w:rFonts w:ascii="Segoe UI" w:hAnsi="Segoe UI" w:cs="Segoe UI"/>
        </w:rPr>
        <w:t>This is a systematic technique for constructing the program structure while at the same time to uncover the errors associated with the interface. The objective is to take unit tested module and build a program structure that has been detected by designing. The main purpose of integration testing is to determine that the interfaces between modules are correct or not. One specific target of integration testing is the interface: whether parameter matches on both sides as to type, permissible ranges, meaning &amp; utilization. There are 3 types of integration testing-</w:t>
      </w:r>
    </w:p>
    <w:p w14:paraId="7518506B" w14:textId="77777777" w:rsidR="002B00FB" w:rsidRPr="009552DB" w:rsidRDefault="00AB00D1">
      <w:pPr>
        <w:numPr>
          <w:ilvl w:val="0"/>
          <w:numId w:val="23"/>
        </w:numPr>
        <w:spacing w:after="0" w:line="360" w:lineRule="auto"/>
        <w:jc w:val="both"/>
        <w:rPr>
          <w:rFonts w:ascii="Segoe UI" w:hAnsi="Segoe UI" w:cs="Segoe UI"/>
        </w:rPr>
      </w:pPr>
      <w:proofErr w:type="gramStart"/>
      <w:r w:rsidRPr="009552DB">
        <w:rPr>
          <w:rFonts w:ascii="Segoe UI" w:hAnsi="Segoe UI" w:cs="Segoe UI"/>
          <w:b/>
          <w:u w:val="single"/>
        </w:rPr>
        <w:t>Top Down</w:t>
      </w:r>
      <w:proofErr w:type="gramEnd"/>
      <w:r w:rsidRPr="009552DB">
        <w:rPr>
          <w:rFonts w:ascii="Segoe UI" w:hAnsi="Segoe UI" w:cs="Segoe UI"/>
          <w:b/>
          <w:u w:val="single"/>
        </w:rPr>
        <w:t xml:space="preserve"> A</w:t>
      </w:r>
      <w:r w:rsidR="002B00FB" w:rsidRPr="009552DB">
        <w:rPr>
          <w:rFonts w:ascii="Segoe UI" w:hAnsi="Segoe UI" w:cs="Segoe UI"/>
          <w:b/>
          <w:u w:val="single"/>
        </w:rPr>
        <w:t>pproach</w:t>
      </w:r>
      <w:r w:rsidR="002B00FB" w:rsidRPr="009552DB">
        <w:rPr>
          <w:rFonts w:ascii="Segoe UI" w:hAnsi="Segoe UI" w:cs="Segoe UI"/>
        </w:rPr>
        <w:t>- Top Down integration proceeds down the invocation hierarchy, adding one module at a time until an entire tree level is generated.</w:t>
      </w:r>
    </w:p>
    <w:p w14:paraId="40D1FE79" w14:textId="77777777" w:rsidR="002B00FB" w:rsidRPr="009552DB" w:rsidRDefault="002B00FB">
      <w:pPr>
        <w:numPr>
          <w:ilvl w:val="0"/>
          <w:numId w:val="23"/>
        </w:numPr>
        <w:spacing w:after="0" w:line="360" w:lineRule="auto"/>
        <w:jc w:val="both"/>
        <w:rPr>
          <w:rFonts w:ascii="Segoe UI" w:hAnsi="Segoe UI" w:cs="Segoe UI"/>
        </w:rPr>
      </w:pPr>
      <w:proofErr w:type="gramStart"/>
      <w:r w:rsidRPr="009552DB">
        <w:rPr>
          <w:rFonts w:ascii="Segoe UI" w:hAnsi="Segoe UI" w:cs="Segoe UI"/>
          <w:b/>
          <w:u w:val="single"/>
        </w:rPr>
        <w:t>Bottom Up</w:t>
      </w:r>
      <w:proofErr w:type="gramEnd"/>
      <w:r w:rsidRPr="009552DB">
        <w:rPr>
          <w:rFonts w:ascii="Segoe UI" w:hAnsi="Segoe UI" w:cs="Segoe UI"/>
          <w:b/>
          <w:u w:val="single"/>
        </w:rPr>
        <w:t xml:space="preserve"> Approach</w:t>
      </w:r>
      <w:r w:rsidRPr="009552DB">
        <w:rPr>
          <w:rFonts w:ascii="Segoe UI" w:hAnsi="Segoe UI" w:cs="Segoe UI"/>
        </w:rPr>
        <w:t xml:space="preserve"> – The Bottom up strategy works similarly from the bottom to up.</w:t>
      </w:r>
    </w:p>
    <w:p w14:paraId="1A8078C1" w14:textId="010716A9" w:rsidR="002B00FB" w:rsidRDefault="002B00FB" w:rsidP="002B00FB">
      <w:pPr>
        <w:numPr>
          <w:ilvl w:val="0"/>
          <w:numId w:val="23"/>
        </w:numPr>
        <w:spacing w:after="0" w:line="360" w:lineRule="auto"/>
        <w:jc w:val="both"/>
        <w:rPr>
          <w:rFonts w:ascii="Segoe UI" w:hAnsi="Segoe UI" w:cs="Segoe UI"/>
        </w:rPr>
      </w:pPr>
      <w:r w:rsidRPr="009552DB">
        <w:rPr>
          <w:rFonts w:ascii="Segoe UI" w:hAnsi="Segoe UI" w:cs="Segoe UI"/>
          <w:b/>
          <w:u w:val="single"/>
        </w:rPr>
        <w:lastRenderedPageBreak/>
        <w:t>Sandwich Strategy</w:t>
      </w:r>
      <w:r w:rsidRPr="009552DB">
        <w:rPr>
          <w:rFonts w:ascii="Segoe UI" w:hAnsi="Segoe UI" w:cs="Segoe UI"/>
        </w:rPr>
        <w:t xml:space="preserve"> – A sandwich strategy runs from top and bottom </w:t>
      </w:r>
      <w:r w:rsidR="007759EF" w:rsidRPr="009552DB">
        <w:rPr>
          <w:rFonts w:ascii="Segoe UI" w:hAnsi="Segoe UI" w:cs="Segoe UI"/>
        </w:rPr>
        <w:t>simultaneously</w:t>
      </w:r>
      <w:r w:rsidRPr="009552DB">
        <w:rPr>
          <w:rFonts w:ascii="Segoe UI" w:hAnsi="Segoe UI" w:cs="Segoe UI"/>
        </w:rPr>
        <w:t>.</w:t>
      </w:r>
    </w:p>
    <w:p w14:paraId="07FD0D1E" w14:textId="77777777" w:rsidR="009552DB" w:rsidRPr="009552DB" w:rsidRDefault="009552DB" w:rsidP="009552DB">
      <w:pPr>
        <w:spacing w:after="0" w:line="360" w:lineRule="auto"/>
        <w:jc w:val="both"/>
        <w:rPr>
          <w:rFonts w:ascii="Segoe UI" w:hAnsi="Segoe UI" w:cs="Segoe UI"/>
        </w:rPr>
      </w:pPr>
    </w:p>
    <w:p w14:paraId="4DA53125" w14:textId="77777777" w:rsidR="002B00FB" w:rsidRPr="005602AD" w:rsidRDefault="002B00FB" w:rsidP="00712F57">
      <w:pPr>
        <w:pStyle w:val="Heading2"/>
        <w:jc w:val="center"/>
      </w:pPr>
      <w:bookmarkStart w:id="69" w:name="_Toc130744967"/>
      <w:r w:rsidRPr="005602AD">
        <w:t>TEST CASES</w:t>
      </w:r>
      <w:bookmarkEnd w:id="69"/>
    </w:p>
    <w:p w14:paraId="555B38A6" w14:textId="77777777" w:rsidR="002B00FB" w:rsidRPr="005B1A2D" w:rsidRDefault="002B00FB">
      <w:pPr>
        <w:numPr>
          <w:ilvl w:val="0"/>
          <w:numId w:val="20"/>
        </w:numPr>
        <w:spacing w:after="0" w:line="360" w:lineRule="auto"/>
        <w:jc w:val="both"/>
        <w:rPr>
          <w:rFonts w:ascii="Times New Roman" w:hAnsi="Times New Roman"/>
          <w:sz w:val="24"/>
          <w:szCs w:val="24"/>
        </w:rPr>
      </w:pPr>
      <w:r w:rsidRPr="005B1A2D">
        <w:rPr>
          <w:rFonts w:ascii="Times New Roman" w:hAnsi="Times New Roman"/>
          <w:b/>
          <w:sz w:val="24"/>
          <w:szCs w:val="24"/>
          <w:u w:val="single"/>
        </w:rPr>
        <w:t xml:space="preserve">System is properly linked or not </w:t>
      </w:r>
      <w:r w:rsidRPr="005B1A2D">
        <w:rPr>
          <w:rFonts w:ascii="Times New Roman" w:hAnsi="Times New Roman"/>
          <w:b/>
          <w:sz w:val="24"/>
          <w:szCs w:val="24"/>
        </w:rPr>
        <w:t xml:space="preserve">- </w:t>
      </w:r>
      <w:r w:rsidRPr="005B1A2D">
        <w:rPr>
          <w:rFonts w:ascii="Times New Roman" w:hAnsi="Times New Roman"/>
          <w:sz w:val="24"/>
          <w:szCs w:val="24"/>
        </w:rPr>
        <w:t>Whether they are redirected to desired page or    not.</w:t>
      </w:r>
    </w:p>
    <w:p w14:paraId="27991AD6" w14:textId="77777777" w:rsidR="002B00FB" w:rsidRPr="005B1A2D" w:rsidRDefault="002B00FB">
      <w:pPr>
        <w:numPr>
          <w:ilvl w:val="0"/>
          <w:numId w:val="20"/>
        </w:numPr>
        <w:spacing w:after="0" w:line="360" w:lineRule="auto"/>
        <w:jc w:val="both"/>
        <w:rPr>
          <w:rFonts w:ascii="Times New Roman" w:hAnsi="Times New Roman"/>
          <w:sz w:val="24"/>
          <w:szCs w:val="24"/>
        </w:rPr>
      </w:pPr>
      <w:r w:rsidRPr="005B1A2D">
        <w:rPr>
          <w:rFonts w:ascii="Times New Roman" w:hAnsi="Times New Roman"/>
          <w:b/>
          <w:sz w:val="24"/>
          <w:szCs w:val="24"/>
          <w:u w:val="single"/>
        </w:rPr>
        <w:t xml:space="preserve">Information passed </w:t>
      </w:r>
      <w:r w:rsidRPr="005B1A2D">
        <w:rPr>
          <w:rFonts w:ascii="Times New Roman" w:hAnsi="Times New Roman"/>
          <w:sz w:val="24"/>
          <w:szCs w:val="24"/>
        </w:rPr>
        <w:t xml:space="preserve">– If a page passes some parameter to another </w:t>
      </w:r>
      <w:proofErr w:type="gramStart"/>
      <w:r w:rsidRPr="005B1A2D">
        <w:rPr>
          <w:rFonts w:ascii="Times New Roman" w:hAnsi="Times New Roman"/>
          <w:sz w:val="24"/>
          <w:szCs w:val="24"/>
        </w:rPr>
        <w:t>page</w:t>
      </w:r>
      <w:proofErr w:type="gramEnd"/>
      <w:r w:rsidRPr="005B1A2D">
        <w:rPr>
          <w:rFonts w:ascii="Times New Roman" w:hAnsi="Times New Roman"/>
          <w:sz w:val="24"/>
          <w:szCs w:val="24"/>
        </w:rPr>
        <w:t xml:space="preserve"> then it should be checked that the page get the correct information, whatever is passed by the previous page.</w:t>
      </w:r>
    </w:p>
    <w:p w14:paraId="5A9A98B5" w14:textId="5729C06E" w:rsidR="002B00FB" w:rsidRPr="001B5388" w:rsidRDefault="002B00FB">
      <w:pPr>
        <w:numPr>
          <w:ilvl w:val="0"/>
          <w:numId w:val="20"/>
        </w:numPr>
        <w:spacing w:after="0" w:line="360" w:lineRule="auto"/>
        <w:jc w:val="both"/>
        <w:rPr>
          <w:rFonts w:ascii="Times New Roman" w:hAnsi="Times New Roman"/>
          <w:sz w:val="24"/>
          <w:szCs w:val="24"/>
        </w:rPr>
      </w:pPr>
      <w:r w:rsidRPr="005B1A2D">
        <w:rPr>
          <w:rFonts w:ascii="Times New Roman" w:hAnsi="Times New Roman"/>
          <w:b/>
          <w:sz w:val="24"/>
          <w:szCs w:val="24"/>
          <w:u w:val="single"/>
        </w:rPr>
        <w:t xml:space="preserve">Output should be correct </w:t>
      </w:r>
      <w:r w:rsidRPr="005B1A2D">
        <w:rPr>
          <w:rFonts w:ascii="Times New Roman" w:hAnsi="Times New Roman"/>
          <w:sz w:val="24"/>
          <w:szCs w:val="24"/>
        </w:rPr>
        <w:t>– Every functionality of the system should be checked properly whether it gives the right result or not generally test is performed with known results. If the output of the system is matched with that result the system is working fine.</w:t>
      </w:r>
    </w:p>
    <w:p w14:paraId="74E5630A" w14:textId="77777777" w:rsidR="00712F57" w:rsidRDefault="00712F57" w:rsidP="002B00FB">
      <w:pPr>
        <w:spacing w:line="360" w:lineRule="auto"/>
        <w:rPr>
          <w:b/>
          <w:sz w:val="32"/>
          <w:szCs w:val="32"/>
          <w:u w:val="single"/>
        </w:rPr>
      </w:pPr>
    </w:p>
    <w:p w14:paraId="1723EFC7" w14:textId="11A15277" w:rsidR="002B00FB" w:rsidRPr="006B7EEE" w:rsidRDefault="002B00FB" w:rsidP="002B00FB">
      <w:pPr>
        <w:spacing w:line="360" w:lineRule="auto"/>
        <w:rPr>
          <w:rFonts w:asciiTheme="majorHAnsi" w:hAnsiTheme="majorHAnsi"/>
          <w:b/>
          <w:sz w:val="28"/>
          <w:szCs w:val="28"/>
          <w:u w:val="single"/>
        </w:rPr>
      </w:pPr>
      <w:r w:rsidRPr="006B7EEE">
        <w:rPr>
          <w:rFonts w:asciiTheme="majorHAnsi" w:hAnsiTheme="majorHAnsi"/>
          <w:b/>
          <w:sz w:val="28"/>
          <w:szCs w:val="28"/>
          <w:u w:val="single"/>
        </w:rPr>
        <w:t>LOGIN FOR USER</w:t>
      </w:r>
    </w:p>
    <w:p w14:paraId="58B27098" w14:textId="77777777" w:rsidR="002B00FB" w:rsidRDefault="002B00FB" w:rsidP="002B00FB">
      <w:pPr>
        <w:spacing w:line="360" w:lineRule="auto"/>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534"/>
        <w:gridCol w:w="1771"/>
        <w:gridCol w:w="1771"/>
        <w:gridCol w:w="1772"/>
      </w:tblGrid>
      <w:tr w:rsidR="002B00FB" w:rsidRPr="009215A6" w14:paraId="3B7D749A" w14:textId="77777777" w:rsidTr="00F640B5">
        <w:tc>
          <w:tcPr>
            <w:tcW w:w="1008" w:type="dxa"/>
          </w:tcPr>
          <w:p w14:paraId="5096661D"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Serial No</w:t>
            </w:r>
          </w:p>
        </w:tc>
        <w:tc>
          <w:tcPr>
            <w:tcW w:w="2534" w:type="dxa"/>
          </w:tcPr>
          <w:p w14:paraId="34D839C8"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Description</w:t>
            </w:r>
          </w:p>
        </w:tc>
        <w:tc>
          <w:tcPr>
            <w:tcW w:w="1771" w:type="dxa"/>
          </w:tcPr>
          <w:p w14:paraId="662D7FED"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Expected     Result</w:t>
            </w:r>
          </w:p>
        </w:tc>
        <w:tc>
          <w:tcPr>
            <w:tcW w:w="1771" w:type="dxa"/>
          </w:tcPr>
          <w:p w14:paraId="7A9191DE"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Actual Result</w:t>
            </w:r>
          </w:p>
        </w:tc>
        <w:tc>
          <w:tcPr>
            <w:tcW w:w="1772" w:type="dxa"/>
          </w:tcPr>
          <w:p w14:paraId="3D95EBA2"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Result</w:t>
            </w:r>
          </w:p>
        </w:tc>
      </w:tr>
      <w:tr w:rsidR="002B00FB" w:rsidRPr="009215A6" w14:paraId="2DCA39AC" w14:textId="77777777" w:rsidTr="00F640B5">
        <w:tc>
          <w:tcPr>
            <w:tcW w:w="1008" w:type="dxa"/>
          </w:tcPr>
          <w:p w14:paraId="56EF0E1D"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1.</w:t>
            </w:r>
          </w:p>
        </w:tc>
        <w:tc>
          <w:tcPr>
            <w:tcW w:w="2534" w:type="dxa"/>
          </w:tcPr>
          <w:p w14:paraId="2BFD4408"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This page contains 2 fields user name and password and a login button to submit the information. User is entering correct information.</w:t>
            </w:r>
          </w:p>
        </w:tc>
        <w:tc>
          <w:tcPr>
            <w:tcW w:w="1771" w:type="dxa"/>
          </w:tcPr>
          <w:p w14:paraId="2E27A40D" w14:textId="211F4A51" w:rsidR="002B00FB" w:rsidRPr="009215A6" w:rsidRDefault="001B5388" w:rsidP="00F640B5">
            <w:pPr>
              <w:spacing w:line="360" w:lineRule="auto"/>
              <w:rPr>
                <w:rFonts w:ascii="Times New Roman" w:hAnsi="Times New Roman"/>
                <w:sz w:val="24"/>
                <w:szCs w:val="24"/>
              </w:rPr>
            </w:pPr>
            <w:r>
              <w:rPr>
                <w:rFonts w:ascii="Times New Roman" w:hAnsi="Times New Roman"/>
                <w:sz w:val="24"/>
                <w:szCs w:val="24"/>
              </w:rPr>
              <w:t>Dashboard</w:t>
            </w:r>
            <w:r w:rsidR="002B00FB" w:rsidRPr="009215A6">
              <w:rPr>
                <w:rFonts w:ascii="Times New Roman" w:hAnsi="Times New Roman"/>
                <w:sz w:val="24"/>
                <w:szCs w:val="24"/>
              </w:rPr>
              <w:t xml:space="preserve"> </w:t>
            </w:r>
            <w:r>
              <w:rPr>
                <w:rFonts w:ascii="Times New Roman" w:hAnsi="Times New Roman"/>
                <w:sz w:val="24"/>
                <w:szCs w:val="24"/>
              </w:rPr>
              <w:t>P</w:t>
            </w:r>
            <w:r w:rsidR="002B00FB" w:rsidRPr="009215A6">
              <w:rPr>
                <w:rFonts w:ascii="Times New Roman" w:hAnsi="Times New Roman"/>
                <w:sz w:val="24"/>
                <w:szCs w:val="24"/>
              </w:rPr>
              <w:t>age should open after successful login.</w:t>
            </w:r>
          </w:p>
        </w:tc>
        <w:tc>
          <w:tcPr>
            <w:tcW w:w="1771" w:type="dxa"/>
          </w:tcPr>
          <w:p w14:paraId="41CD4297" w14:textId="0355FCA5" w:rsidR="002B00FB" w:rsidRPr="009215A6" w:rsidRDefault="001B5388" w:rsidP="00F640B5">
            <w:pPr>
              <w:spacing w:line="360" w:lineRule="auto"/>
              <w:rPr>
                <w:rFonts w:ascii="Times New Roman" w:hAnsi="Times New Roman"/>
                <w:sz w:val="24"/>
                <w:szCs w:val="24"/>
              </w:rPr>
            </w:pPr>
            <w:r>
              <w:rPr>
                <w:rFonts w:ascii="Times New Roman" w:hAnsi="Times New Roman"/>
                <w:sz w:val="24"/>
                <w:szCs w:val="24"/>
              </w:rPr>
              <w:t>Dashboard Page</w:t>
            </w:r>
            <w:r w:rsidR="002B00FB" w:rsidRPr="009215A6">
              <w:rPr>
                <w:rFonts w:ascii="Times New Roman" w:hAnsi="Times New Roman"/>
                <w:sz w:val="24"/>
                <w:szCs w:val="24"/>
              </w:rPr>
              <w:t xml:space="preserve"> is opening after successful login by user.</w:t>
            </w:r>
          </w:p>
        </w:tc>
        <w:tc>
          <w:tcPr>
            <w:tcW w:w="1772" w:type="dxa"/>
          </w:tcPr>
          <w:p w14:paraId="7A8079B6"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Passed</w:t>
            </w:r>
          </w:p>
        </w:tc>
      </w:tr>
      <w:tr w:rsidR="002B00FB" w:rsidRPr="009215A6" w14:paraId="41439CA7" w14:textId="77777777" w:rsidTr="00F640B5">
        <w:tc>
          <w:tcPr>
            <w:tcW w:w="1008" w:type="dxa"/>
          </w:tcPr>
          <w:p w14:paraId="42134D62"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b/>
                <w:sz w:val="24"/>
                <w:szCs w:val="24"/>
              </w:rPr>
              <w:t>2.</w:t>
            </w:r>
          </w:p>
        </w:tc>
        <w:tc>
          <w:tcPr>
            <w:tcW w:w="2534" w:type="dxa"/>
          </w:tcPr>
          <w:p w14:paraId="798C7088"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If either user name or password is filled incorrect or left blank.</w:t>
            </w:r>
          </w:p>
        </w:tc>
        <w:tc>
          <w:tcPr>
            <w:tcW w:w="1771" w:type="dxa"/>
          </w:tcPr>
          <w:p w14:paraId="1BC5F9A2" w14:textId="1E3BE30D"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 xml:space="preserve">An </w:t>
            </w:r>
            <w:r w:rsidR="001B5388">
              <w:rPr>
                <w:rFonts w:ascii="Times New Roman" w:hAnsi="Times New Roman"/>
                <w:sz w:val="24"/>
                <w:szCs w:val="24"/>
              </w:rPr>
              <w:t>alert msg</w:t>
            </w:r>
            <w:r w:rsidRPr="009215A6">
              <w:rPr>
                <w:rFonts w:ascii="Times New Roman" w:hAnsi="Times New Roman"/>
                <w:sz w:val="24"/>
                <w:szCs w:val="24"/>
              </w:rPr>
              <w:t xml:space="preserve"> should be displayed and user should be </w:t>
            </w:r>
            <w:r w:rsidRPr="009215A6">
              <w:rPr>
                <w:rFonts w:ascii="Times New Roman" w:hAnsi="Times New Roman"/>
                <w:sz w:val="24"/>
                <w:szCs w:val="24"/>
              </w:rPr>
              <w:lastRenderedPageBreak/>
              <w:t>asked fill the information again.</w:t>
            </w:r>
          </w:p>
        </w:tc>
        <w:tc>
          <w:tcPr>
            <w:tcW w:w="1771" w:type="dxa"/>
          </w:tcPr>
          <w:p w14:paraId="150688CE" w14:textId="21E94914"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lastRenderedPageBreak/>
              <w:t xml:space="preserve">When wrong information is entered by user then an error </w:t>
            </w:r>
            <w:r w:rsidR="001B5388">
              <w:rPr>
                <w:rFonts w:ascii="Times New Roman" w:hAnsi="Times New Roman"/>
                <w:sz w:val="24"/>
                <w:szCs w:val="24"/>
              </w:rPr>
              <w:lastRenderedPageBreak/>
              <w:t>alert is</w:t>
            </w:r>
            <w:r w:rsidRPr="009215A6">
              <w:rPr>
                <w:rFonts w:ascii="Times New Roman" w:hAnsi="Times New Roman"/>
                <w:sz w:val="24"/>
                <w:szCs w:val="24"/>
              </w:rPr>
              <w:t xml:space="preserve"> displayed.</w:t>
            </w:r>
          </w:p>
        </w:tc>
        <w:tc>
          <w:tcPr>
            <w:tcW w:w="1772" w:type="dxa"/>
          </w:tcPr>
          <w:p w14:paraId="36BB0F38"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lastRenderedPageBreak/>
              <w:t>Passed</w:t>
            </w:r>
          </w:p>
        </w:tc>
      </w:tr>
    </w:tbl>
    <w:p w14:paraId="509ADB83" w14:textId="77777777" w:rsidR="00696A72" w:rsidRDefault="00696A72" w:rsidP="002B00FB">
      <w:pPr>
        <w:spacing w:line="360" w:lineRule="auto"/>
        <w:rPr>
          <w:rFonts w:ascii="Times New Roman" w:hAnsi="Times New Roman"/>
          <w:b/>
          <w:sz w:val="24"/>
          <w:szCs w:val="24"/>
          <w:u w:val="single"/>
        </w:rPr>
      </w:pPr>
    </w:p>
    <w:p w14:paraId="4E05E661" w14:textId="77777777" w:rsidR="00696A72" w:rsidRDefault="00696A72" w:rsidP="002B00FB">
      <w:pPr>
        <w:spacing w:line="360" w:lineRule="auto"/>
        <w:rPr>
          <w:rFonts w:ascii="Times New Roman" w:hAnsi="Times New Roman"/>
          <w:b/>
          <w:sz w:val="24"/>
          <w:szCs w:val="24"/>
          <w:u w:val="single"/>
        </w:rPr>
      </w:pPr>
    </w:p>
    <w:p w14:paraId="5363E65D" w14:textId="77777777" w:rsidR="002B00FB" w:rsidRPr="00696A72" w:rsidRDefault="002B00FB" w:rsidP="002B00FB">
      <w:pPr>
        <w:spacing w:line="360" w:lineRule="auto"/>
        <w:rPr>
          <w:rFonts w:ascii="Times New Roman" w:hAnsi="Times New Roman"/>
          <w:b/>
          <w:sz w:val="28"/>
          <w:szCs w:val="28"/>
          <w:u w:val="single"/>
        </w:rPr>
      </w:pPr>
      <w:r w:rsidRPr="00696A72">
        <w:rPr>
          <w:rFonts w:ascii="Times New Roman" w:hAnsi="Times New Roman"/>
          <w:b/>
          <w:sz w:val="28"/>
          <w:szCs w:val="28"/>
          <w:u w:val="single"/>
        </w:rPr>
        <w:t>USER REGISTRATION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714"/>
        <w:gridCol w:w="1771"/>
        <w:gridCol w:w="1771"/>
        <w:gridCol w:w="1772"/>
      </w:tblGrid>
      <w:tr w:rsidR="002B00FB" w:rsidRPr="009215A6" w14:paraId="73427D1C" w14:textId="77777777" w:rsidTr="00F640B5">
        <w:tc>
          <w:tcPr>
            <w:tcW w:w="828" w:type="dxa"/>
          </w:tcPr>
          <w:p w14:paraId="3A89506F"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Serial No</w:t>
            </w:r>
          </w:p>
        </w:tc>
        <w:tc>
          <w:tcPr>
            <w:tcW w:w="2714" w:type="dxa"/>
          </w:tcPr>
          <w:p w14:paraId="40DF7336"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Description</w:t>
            </w:r>
          </w:p>
        </w:tc>
        <w:tc>
          <w:tcPr>
            <w:tcW w:w="1771" w:type="dxa"/>
          </w:tcPr>
          <w:p w14:paraId="5753C3FE"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Expected     Result</w:t>
            </w:r>
          </w:p>
        </w:tc>
        <w:tc>
          <w:tcPr>
            <w:tcW w:w="1771" w:type="dxa"/>
          </w:tcPr>
          <w:p w14:paraId="4392DE42"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Actual Result</w:t>
            </w:r>
          </w:p>
        </w:tc>
        <w:tc>
          <w:tcPr>
            <w:tcW w:w="1772" w:type="dxa"/>
          </w:tcPr>
          <w:p w14:paraId="746574E5"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Result</w:t>
            </w:r>
          </w:p>
        </w:tc>
      </w:tr>
      <w:tr w:rsidR="002B00FB" w:rsidRPr="009215A6" w14:paraId="02F23C34" w14:textId="77777777" w:rsidTr="00F640B5">
        <w:tc>
          <w:tcPr>
            <w:tcW w:w="828" w:type="dxa"/>
          </w:tcPr>
          <w:p w14:paraId="58C68831"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1.</w:t>
            </w:r>
          </w:p>
        </w:tc>
        <w:tc>
          <w:tcPr>
            <w:tcW w:w="2714" w:type="dxa"/>
          </w:tcPr>
          <w:p w14:paraId="5363A4BA" w14:textId="77777777" w:rsidR="002B00FB" w:rsidRPr="009215A6" w:rsidRDefault="00AB00D1" w:rsidP="00F640B5">
            <w:pPr>
              <w:spacing w:line="360" w:lineRule="auto"/>
              <w:rPr>
                <w:rFonts w:ascii="Times New Roman" w:hAnsi="Times New Roman"/>
                <w:sz w:val="24"/>
                <w:szCs w:val="24"/>
              </w:rPr>
            </w:pPr>
            <w:r w:rsidRPr="009215A6">
              <w:rPr>
                <w:rFonts w:ascii="Times New Roman" w:hAnsi="Times New Roman"/>
                <w:sz w:val="24"/>
                <w:szCs w:val="24"/>
              </w:rPr>
              <w:t>User</w:t>
            </w:r>
            <w:r w:rsidR="002B00FB" w:rsidRPr="009215A6">
              <w:rPr>
                <w:rFonts w:ascii="Times New Roman" w:hAnsi="Times New Roman"/>
                <w:sz w:val="24"/>
                <w:szCs w:val="24"/>
              </w:rPr>
              <w:t xml:space="preserve"> registration page 1 consist of </w:t>
            </w:r>
            <w:r w:rsidRPr="009215A6">
              <w:rPr>
                <w:rFonts w:ascii="Times New Roman" w:hAnsi="Times New Roman"/>
                <w:sz w:val="24"/>
                <w:szCs w:val="24"/>
              </w:rPr>
              <w:t>detail information about User</w:t>
            </w:r>
            <w:r w:rsidR="002B00FB" w:rsidRPr="009215A6">
              <w:rPr>
                <w:rFonts w:ascii="Times New Roman" w:hAnsi="Times New Roman"/>
                <w:sz w:val="24"/>
                <w:szCs w:val="24"/>
              </w:rPr>
              <w:t xml:space="preserve"> and a submit button to submit the </w:t>
            </w:r>
            <w:proofErr w:type="gramStart"/>
            <w:r w:rsidR="002B00FB" w:rsidRPr="009215A6">
              <w:rPr>
                <w:rFonts w:ascii="Times New Roman" w:hAnsi="Times New Roman"/>
                <w:sz w:val="24"/>
                <w:szCs w:val="24"/>
              </w:rPr>
              <w:t>information .Here</w:t>
            </w:r>
            <w:proofErr w:type="gramEnd"/>
            <w:r w:rsidR="002B00FB" w:rsidRPr="009215A6">
              <w:rPr>
                <w:rFonts w:ascii="Times New Roman" w:hAnsi="Times New Roman"/>
                <w:sz w:val="24"/>
                <w:szCs w:val="24"/>
              </w:rPr>
              <w:t xml:space="preserve"> user is entering correct information.</w:t>
            </w:r>
          </w:p>
        </w:tc>
        <w:tc>
          <w:tcPr>
            <w:tcW w:w="1771" w:type="dxa"/>
          </w:tcPr>
          <w:p w14:paraId="30B3671C"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Afte</w:t>
            </w:r>
            <w:r w:rsidR="00AB00D1" w:rsidRPr="009215A6">
              <w:rPr>
                <w:rFonts w:ascii="Times New Roman" w:hAnsi="Times New Roman"/>
                <w:sz w:val="24"/>
                <w:szCs w:val="24"/>
              </w:rPr>
              <w:t>r submitting information User</w:t>
            </w:r>
            <w:r w:rsidRPr="009215A6">
              <w:rPr>
                <w:rFonts w:ascii="Times New Roman" w:hAnsi="Times New Roman"/>
                <w:sz w:val="24"/>
                <w:szCs w:val="24"/>
              </w:rPr>
              <w:t xml:space="preserve"> registration page 2 should be displayed.</w:t>
            </w:r>
          </w:p>
        </w:tc>
        <w:tc>
          <w:tcPr>
            <w:tcW w:w="1771" w:type="dxa"/>
          </w:tcPr>
          <w:p w14:paraId="6D877A75"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Afte</w:t>
            </w:r>
            <w:r w:rsidR="00AB00D1" w:rsidRPr="009215A6">
              <w:rPr>
                <w:rFonts w:ascii="Times New Roman" w:hAnsi="Times New Roman"/>
                <w:sz w:val="24"/>
                <w:szCs w:val="24"/>
              </w:rPr>
              <w:t>r submitting information User</w:t>
            </w:r>
            <w:r w:rsidRPr="009215A6">
              <w:rPr>
                <w:rFonts w:ascii="Times New Roman" w:hAnsi="Times New Roman"/>
                <w:sz w:val="24"/>
                <w:szCs w:val="24"/>
              </w:rPr>
              <w:t xml:space="preserve"> registration page 2 is displayed.</w:t>
            </w:r>
          </w:p>
        </w:tc>
        <w:tc>
          <w:tcPr>
            <w:tcW w:w="1772" w:type="dxa"/>
          </w:tcPr>
          <w:p w14:paraId="0171B9D1"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Passed</w:t>
            </w:r>
          </w:p>
        </w:tc>
      </w:tr>
      <w:tr w:rsidR="002B00FB" w:rsidRPr="009215A6" w14:paraId="767399D8" w14:textId="77777777" w:rsidTr="00F640B5">
        <w:tc>
          <w:tcPr>
            <w:tcW w:w="828" w:type="dxa"/>
          </w:tcPr>
          <w:p w14:paraId="21FC4FFD"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2.</w:t>
            </w:r>
          </w:p>
        </w:tc>
        <w:tc>
          <w:tcPr>
            <w:tcW w:w="2714" w:type="dxa"/>
          </w:tcPr>
          <w:p w14:paraId="67956B9E"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If the information entered by user in incorrect or left somewhere blank.</w:t>
            </w:r>
          </w:p>
        </w:tc>
        <w:tc>
          <w:tcPr>
            <w:tcW w:w="1771" w:type="dxa"/>
          </w:tcPr>
          <w:p w14:paraId="6A4E819F"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An error message should be displayed and ask the user to fill the information again.</w:t>
            </w:r>
          </w:p>
        </w:tc>
        <w:tc>
          <w:tcPr>
            <w:tcW w:w="1771" w:type="dxa"/>
          </w:tcPr>
          <w:p w14:paraId="60CFA499"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An error message is occurred if the information is incorrect or left blank.</w:t>
            </w:r>
          </w:p>
        </w:tc>
        <w:tc>
          <w:tcPr>
            <w:tcW w:w="1772" w:type="dxa"/>
          </w:tcPr>
          <w:p w14:paraId="18EA7ABE"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Passed</w:t>
            </w:r>
          </w:p>
        </w:tc>
      </w:tr>
    </w:tbl>
    <w:p w14:paraId="11F34A28" w14:textId="51816C2D" w:rsidR="00712F57" w:rsidRDefault="00712F57" w:rsidP="002B00FB">
      <w:pPr>
        <w:spacing w:line="360" w:lineRule="auto"/>
        <w:rPr>
          <w:b/>
          <w:sz w:val="28"/>
          <w:u w:val="single"/>
        </w:rPr>
      </w:pPr>
    </w:p>
    <w:p w14:paraId="33ADAF20" w14:textId="6EB1B247" w:rsidR="009552DB" w:rsidRDefault="00712F57" w:rsidP="00712F57">
      <w:pPr>
        <w:spacing w:after="0" w:line="240" w:lineRule="auto"/>
        <w:rPr>
          <w:b/>
          <w:sz w:val="28"/>
          <w:u w:val="single"/>
        </w:rPr>
      </w:pPr>
      <w:r>
        <w:rPr>
          <w:b/>
          <w:sz w:val="28"/>
          <w:u w:val="single"/>
        </w:rPr>
        <w:br w:type="page"/>
      </w:r>
    </w:p>
    <w:p w14:paraId="52914F9F" w14:textId="77777777" w:rsidR="002B00FB" w:rsidRPr="00EA4663" w:rsidRDefault="002B00FB" w:rsidP="00712F57">
      <w:pPr>
        <w:pStyle w:val="Heading1"/>
        <w:jc w:val="center"/>
      </w:pPr>
      <w:bookmarkStart w:id="70" w:name="_Toc130744968"/>
      <w:r w:rsidRPr="00EA4663">
        <w:lastRenderedPageBreak/>
        <w:t>IMPLEMENTATION</w:t>
      </w:r>
      <w:bookmarkEnd w:id="70"/>
    </w:p>
    <w:p w14:paraId="2BA87A61" w14:textId="77777777" w:rsidR="002B00FB" w:rsidRPr="00712F57" w:rsidRDefault="002B00FB" w:rsidP="002B00FB">
      <w:pPr>
        <w:spacing w:line="360" w:lineRule="auto"/>
        <w:jc w:val="both"/>
        <w:rPr>
          <w:rFonts w:ascii="Segoe UI" w:hAnsi="Segoe UI" w:cs="Segoe UI"/>
        </w:rPr>
      </w:pPr>
      <w:r w:rsidRPr="00712F57">
        <w:rPr>
          <w:rFonts w:ascii="Segoe UI" w:hAnsi="Segoe UI" w:cs="Segoe UI"/>
        </w:rPr>
        <w:t xml:space="preserve">Implementation is the stage in the project where the theoretical design is turned into the working system and is giving confidence to the new system for the users </w:t>
      </w:r>
      <w:proofErr w:type="gramStart"/>
      <w:r w:rsidRPr="00712F57">
        <w:rPr>
          <w:rFonts w:ascii="Segoe UI" w:hAnsi="Segoe UI" w:cs="Segoe UI"/>
        </w:rPr>
        <w:t>i.e.</w:t>
      </w:r>
      <w:proofErr w:type="gramEnd"/>
      <w:r w:rsidRPr="00712F57">
        <w:rPr>
          <w:rFonts w:ascii="Segoe UI" w:hAnsi="Segoe UI" w:cs="Segoe UI"/>
        </w:rPr>
        <w:t xml:space="preserve"> will work efficiently and effectively. It involves careful planning, investigation of the current system and its constraints on implementation, design of method to achieve the </w:t>
      </w:r>
      <w:proofErr w:type="spellStart"/>
      <w:r w:rsidRPr="00712F57">
        <w:rPr>
          <w:rFonts w:ascii="Segoe UI" w:hAnsi="Segoe UI" w:cs="Segoe UI"/>
        </w:rPr>
        <w:t>change over</w:t>
      </w:r>
      <w:proofErr w:type="spellEnd"/>
      <w:r w:rsidRPr="00712F57">
        <w:rPr>
          <w:rFonts w:ascii="Segoe UI" w:hAnsi="Segoe UI" w:cs="Segoe UI"/>
        </w:rPr>
        <w:t>,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for the system. According to this plan, the activities are to be carried out; discussions may regarding the equipment have to be acquired to implement the new system.</w:t>
      </w:r>
    </w:p>
    <w:p w14:paraId="796B9920" w14:textId="77777777" w:rsidR="002B00FB" w:rsidRPr="00712F57" w:rsidRDefault="002B00FB" w:rsidP="002B00FB">
      <w:pPr>
        <w:spacing w:line="360" w:lineRule="auto"/>
        <w:jc w:val="both"/>
        <w:rPr>
          <w:rFonts w:ascii="Segoe UI" w:hAnsi="Segoe UI" w:cs="Segoe UI"/>
        </w:rPr>
      </w:pPr>
      <w:r w:rsidRPr="00712F57">
        <w:rPr>
          <w:rFonts w:ascii="Segoe UI" w:hAnsi="Segoe UI" w:cs="Segoe UI"/>
        </w:rPr>
        <w:t>Implementation is the final and important phase. The most critical stage is in achiev</w:t>
      </w:r>
      <w:r w:rsidR="00F730D3" w:rsidRPr="00712F57">
        <w:rPr>
          <w:rFonts w:ascii="Segoe UI" w:hAnsi="Segoe UI" w:cs="Segoe UI"/>
        </w:rPr>
        <w:t>ing a successful new system and</w:t>
      </w:r>
      <w:r w:rsidRPr="00712F57">
        <w:rPr>
          <w:rFonts w:ascii="Segoe UI" w:hAnsi="Segoe UI" w:cs="Segoe UI"/>
        </w:rPr>
        <w:t xml:space="preserve">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14:paraId="2FDE622D" w14:textId="77777777" w:rsidR="002B00FB" w:rsidRPr="00712F57" w:rsidRDefault="002B00FB" w:rsidP="002B00FB">
      <w:pPr>
        <w:spacing w:line="360" w:lineRule="auto"/>
        <w:jc w:val="both"/>
        <w:rPr>
          <w:rFonts w:ascii="Segoe UI" w:hAnsi="Segoe UI" w:cs="Segoe UI"/>
        </w:rPr>
      </w:pPr>
      <w:r w:rsidRPr="00712F57">
        <w:rPr>
          <w:rFonts w:ascii="Segoe UI" w:hAnsi="Segoe UI" w:cs="Segoe UI"/>
        </w:rPr>
        <w:t xml:space="preserve">At the beginning of the development phase a preliminary implementation plan is created to schedule and manage the many different activities that must be integrated into plan. The implementation plan is updated throughout the Development phase, culminating in a changeover plan for the operation phase.  The major elements of implementation plan are test plan, training plan, equipment installation plan, and a conversion plan. </w:t>
      </w:r>
    </w:p>
    <w:p w14:paraId="01693470" w14:textId="77777777" w:rsidR="002B00FB" w:rsidRPr="00E64AAF" w:rsidRDefault="002B00FB" w:rsidP="002B00FB">
      <w:pPr>
        <w:spacing w:line="360" w:lineRule="auto"/>
        <w:jc w:val="both"/>
        <w:rPr>
          <w:rFonts w:asciiTheme="majorHAnsi" w:hAnsiTheme="majorHAnsi"/>
          <w:b/>
          <w:sz w:val="28"/>
          <w:szCs w:val="28"/>
        </w:rPr>
      </w:pPr>
      <w:r w:rsidRPr="00E64AAF">
        <w:rPr>
          <w:rFonts w:asciiTheme="majorHAnsi" w:hAnsiTheme="majorHAnsi"/>
          <w:b/>
          <w:sz w:val="28"/>
          <w:szCs w:val="28"/>
        </w:rPr>
        <w:t xml:space="preserve">There are three types of </w:t>
      </w:r>
      <w:proofErr w:type="gramStart"/>
      <w:r w:rsidRPr="00E64AAF">
        <w:rPr>
          <w:rFonts w:asciiTheme="majorHAnsi" w:hAnsiTheme="majorHAnsi"/>
          <w:b/>
          <w:sz w:val="28"/>
          <w:szCs w:val="28"/>
        </w:rPr>
        <w:t>implementation</w:t>
      </w:r>
      <w:proofErr w:type="gramEnd"/>
      <w:r w:rsidRPr="00E64AAF">
        <w:rPr>
          <w:rFonts w:asciiTheme="majorHAnsi" w:hAnsiTheme="majorHAnsi"/>
          <w:b/>
          <w:sz w:val="28"/>
          <w:szCs w:val="28"/>
        </w:rPr>
        <w:t>:</w:t>
      </w:r>
    </w:p>
    <w:p w14:paraId="3C0D693B" w14:textId="77777777" w:rsidR="002B00FB" w:rsidRPr="001D2748" w:rsidRDefault="002B00FB">
      <w:pPr>
        <w:pStyle w:val="ListParagraph"/>
        <w:numPr>
          <w:ilvl w:val="0"/>
          <w:numId w:val="24"/>
        </w:numPr>
        <w:suppressAutoHyphens w:val="0"/>
        <w:spacing w:after="200" w:line="360" w:lineRule="auto"/>
        <w:contextualSpacing/>
        <w:jc w:val="both"/>
        <w:rPr>
          <w:b/>
        </w:rPr>
      </w:pPr>
      <w:r w:rsidRPr="001D2748">
        <w:rPr>
          <w:b/>
        </w:rPr>
        <w:t>Implementation of a computer system to replace a manual system.</w:t>
      </w:r>
    </w:p>
    <w:p w14:paraId="698ACD48" w14:textId="77777777" w:rsidR="002B00FB" w:rsidRPr="001D2748" w:rsidRDefault="002B00FB">
      <w:pPr>
        <w:pStyle w:val="ListParagraph"/>
        <w:numPr>
          <w:ilvl w:val="0"/>
          <w:numId w:val="24"/>
        </w:numPr>
        <w:suppressAutoHyphens w:val="0"/>
        <w:spacing w:after="200" w:line="360" w:lineRule="auto"/>
        <w:contextualSpacing/>
        <w:jc w:val="both"/>
        <w:rPr>
          <w:b/>
        </w:rPr>
      </w:pPr>
      <w:r w:rsidRPr="001D2748">
        <w:rPr>
          <w:b/>
        </w:rPr>
        <w:t>Implementation of a new computer system to replace an existing system.</w:t>
      </w:r>
    </w:p>
    <w:p w14:paraId="0CF22817" w14:textId="77777777" w:rsidR="002B00FB" w:rsidRDefault="002B00FB">
      <w:pPr>
        <w:pStyle w:val="ListParagraph"/>
        <w:numPr>
          <w:ilvl w:val="0"/>
          <w:numId w:val="24"/>
        </w:numPr>
        <w:suppressAutoHyphens w:val="0"/>
        <w:spacing w:after="200" w:line="360" w:lineRule="auto"/>
        <w:contextualSpacing/>
        <w:jc w:val="both"/>
        <w:rPr>
          <w:b/>
        </w:rPr>
      </w:pPr>
      <w:r w:rsidRPr="001D2748">
        <w:rPr>
          <w:b/>
        </w:rPr>
        <w:t>Implementation of a modified application to replace an existing one, using the same computer.</w:t>
      </w:r>
    </w:p>
    <w:p w14:paraId="40F8A12B" w14:textId="77777777" w:rsidR="002B00FB" w:rsidRPr="001D2748" w:rsidRDefault="002B00FB" w:rsidP="002B00FB">
      <w:pPr>
        <w:pStyle w:val="ListParagraph"/>
        <w:spacing w:after="200" w:line="360" w:lineRule="auto"/>
        <w:ind w:left="360"/>
        <w:contextualSpacing/>
        <w:jc w:val="both"/>
        <w:rPr>
          <w:b/>
        </w:rPr>
      </w:pPr>
    </w:p>
    <w:p w14:paraId="1D4BCBE9" w14:textId="77777777" w:rsidR="00D35A78" w:rsidRPr="004B325B" w:rsidRDefault="002B00FB" w:rsidP="00D35A78">
      <w:pPr>
        <w:spacing w:line="360" w:lineRule="auto"/>
        <w:jc w:val="both"/>
        <w:rPr>
          <w:rFonts w:ascii="Times New Roman" w:hAnsi="Times New Roman"/>
          <w:sz w:val="24"/>
          <w:szCs w:val="24"/>
        </w:rPr>
      </w:pPr>
      <w:r w:rsidRPr="004B325B">
        <w:rPr>
          <w:rFonts w:ascii="Times New Roman" w:hAnsi="Times New Roman"/>
          <w:sz w:val="24"/>
          <w:szCs w:val="24"/>
        </w:rPr>
        <w:lastRenderedPageBreak/>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14:paraId="7FDA6296" w14:textId="77777777" w:rsidR="00D35A78" w:rsidRPr="00620DEF" w:rsidRDefault="002B00FB" w:rsidP="00D35A78">
      <w:pPr>
        <w:spacing w:line="360" w:lineRule="auto"/>
        <w:jc w:val="both"/>
        <w:rPr>
          <w:rFonts w:asciiTheme="majorHAnsi" w:hAnsiTheme="majorHAnsi"/>
          <w:b/>
          <w:sz w:val="24"/>
          <w:szCs w:val="24"/>
          <w:u w:val="single"/>
        </w:rPr>
      </w:pPr>
      <w:r w:rsidRPr="00620DEF">
        <w:rPr>
          <w:rFonts w:asciiTheme="majorHAnsi" w:hAnsiTheme="majorHAnsi"/>
          <w:b/>
          <w:sz w:val="28"/>
          <w:szCs w:val="28"/>
          <w:u w:val="single"/>
        </w:rPr>
        <w:t>Conversion Methods</w:t>
      </w:r>
    </w:p>
    <w:p w14:paraId="7805167D" w14:textId="77777777" w:rsidR="002B00FB" w:rsidRPr="00200D7A" w:rsidRDefault="002B00FB" w:rsidP="00D35A78">
      <w:pPr>
        <w:spacing w:line="360" w:lineRule="auto"/>
        <w:jc w:val="both"/>
        <w:rPr>
          <w:sz w:val="24"/>
          <w:szCs w:val="24"/>
        </w:rPr>
      </w:pPr>
      <w:r w:rsidRPr="00200D7A">
        <w:rPr>
          <w:rFonts w:ascii="Times New Roman" w:hAnsi="Times New Roman"/>
          <w:sz w:val="24"/>
          <w:szCs w:val="24"/>
        </w:rPr>
        <w:t xml:space="preserve">A conversion is the process of changing from the old system to the new one. It must be properly planned and executed. Four methods are common in use. They are Parallel Systems, Direct Conversion, Pilot System and Phase In method. </w:t>
      </w:r>
    </w:p>
    <w:p w14:paraId="763CBF4E" w14:textId="77777777" w:rsidR="002B00FB" w:rsidRPr="00200D7A" w:rsidRDefault="002B00FB" w:rsidP="002B00FB">
      <w:pPr>
        <w:pStyle w:val="BlockText"/>
        <w:spacing w:before="120" w:after="120"/>
        <w:ind w:left="0" w:right="720" w:firstLine="0"/>
        <w:rPr>
          <w:rFonts w:ascii="Times New Roman" w:hAnsi="Times New Roman"/>
          <w:sz w:val="24"/>
          <w:szCs w:val="24"/>
        </w:rPr>
      </w:pPr>
      <w:r w:rsidRPr="00974238">
        <w:rPr>
          <w:rFonts w:ascii="Times New Roman" w:hAnsi="Times New Roman"/>
          <w:b/>
          <w:sz w:val="28"/>
          <w:szCs w:val="28"/>
        </w:rPr>
        <w:t>Parallel systems</w:t>
      </w:r>
      <w:r w:rsidRPr="00200D7A">
        <w:rPr>
          <w:rFonts w:ascii="Times New Roman" w:hAnsi="Times New Roman"/>
          <w:b/>
          <w:sz w:val="24"/>
          <w:szCs w:val="24"/>
        </w:rPr>
        <w:t>:</w:t>
      </w:r>
    </w:p>
    <w:p w14:paraId="138403F5" w14:textId="77777777" w:rsidR="002B00FB" w:rsidRPr="00200D7A" w:rsidRDefault="002B00FB" w:rsidP="002B00FB">
      <w:pPr>
        <w:pStyle w:val="BlockText"/>
        <w:spacing w:before="120" w:after="120" w:line="360" w:lineRule="auto"/>
        <w:ind w:left="0" w:right="720" w:firstLine="0"/>
        <w:rPr>
          <w:rFonts w:ascii="Times New Roman" w:hAnsi="Times New Roman"/>
          <w:sz w:val="24"/>
          <w:szCs w:val="24"/>
        </w:rPr>
      </w:pPr>
      <w:r w:rsidRPr="00200D7A">
        <w:rPr>
          <w:rFonts w:ascii="Times New Roman" w:hAnsi="Times New Roman"/>
          <w:sz w:val="24"/>
          <w:szCs w:val="24"/>
        </w:rPr>
        <w:t>The most secure method of converting from an old to new system is to run both systems in parallel. This method is safest one because it ensures that in case of any problem in using new system, the organization can still fall back to the old system without the loss of time and money.</w:t>
      </w:r>
    </w:p>
    <w:p w14:paraId="4A9881C7" w14:textId="77777777" w:rsidR="002B00FB" w:rsidRPr="00974238" w:rsidRDefault="002B00FB" w:rsidP="002B00FB">
      <w:pPr>
        <w:pStyle w:val="BlockText"/>
        <w:spacing w:before="120" w:after="120"/>
        <w:ind w:left="0" w:right="720" w:firstLine="0"/>
        <w:rPr>
          <w:rFonts w:asciiTheme="majorHAnsi" w:hAnsiTheme="majorHAnsi"/>
          <w:b/>
          <w:sz w:val="28"/>
          <w:szCs w:val="28"/>
        </w:rPr>
      </w:pPr>
      <w:r w:rsidRPr="00974238">
        <w:rPr>
          <w:rFonts w:asciiTheme="majorHAnsi" w:hAnsiTheme="majorHAnsi"/>
          <w:b/>
          <w:sz w:val="28"/>
          <w:szCs w:val="28"/>
        </w:rPr>
        <w:t>The disadvantages of parallel systems approach are:</w:t>
      </w:r>
    </w:p>
    <w:p w14:paraId="57B79CD6" w14:textId="77777777" w:rsidR="002B00FB" w:rsidRPr="00200D7A" w:rsidRDefault="002B00FB">
      <w:pPr>
        <w:pStyle w:val="BlockText"/>
        <w:numPr>
          <w:ilvl w:val="0"/>
          <w:numId w:val="25"/>
        </w:numPr>
        <w:suppressAutoHyphens w:val="0"/>
        <w:spacing w:before="120" w:after="120"/>
        <w:ind w:left="0" w:right="720" w:firstLine="720"/>
        <w:rPr>
          <w:rFonts w:ascii="Times New Roman" w:hAnsi="Times New Roman"/>
          <w:sz w:val="24"/>
          <w:szCs w:val="24"/>
        </w:rPr>
      </w:pPr>
      <w:r w:rsidRPr="00200D7A">
        <w:rPr>
          <w:rFonts w:ascii="Times New Roman" w:hAnsi="Times New Roman"/>
          <w:sz w:val="24"/>
          <w:szCs w:val="24"/>
        </w:rPr>
        <w:t>It doubles operating costs.</w:t>
      </w:r>
    </w:p>
    <w:p w14:paraId="3A08AD03" w14:textId="77777777" w:rsidR="002B00FB" w:rsidRPr="00200D7A" w:rsidRDefault="002B00FB">
      <w:pPr>
        <w:pStyle w:val="BlockText"/>
        <w:numPr>
          <w:ilvl w:val="0"/>
          <w:numId w:val="25"/>
        </w:numPr>
        <w:suppressAutoHyphens w:val="0"/>
        <w:spacing w:before="120" w:after="120"/>
        <w:ind w:left="0" w:right="720" w:firstLine="720"/>
        <w:rPr>
          <w:rFonts w:ascii="Times New Roman" w:hAnsi="Times New Roman"/>
          <w:sz w:val="24"/>
          <w:szCs w:val="24"/>
        </w:rPr>
      </w:pPr>
      <w:r w:rsidRPr="00200D7A">
        <w:rPr>
          <w:rFonts w:ascii="Times New Roman" w:hAnsi="Times New Roman"/>
          <w:sz w:val="24"/>
          <w:szCs w:val="24"/>
        </w:rPr>
        <w:t>The new system may not get fair trial.</w:t>
      </w:r>
    </w:p>
    <w:p w14:paraId="79E21BCF" w14:textId="77777777" w:rsidR="002B00FB" w:rsidRPr="00974238" w:rsidRDefault="002B00FB" w:rsidP="002B00FB">
      <w:pPr>
        <w:pStyle w:val="BlockText"/>
        <w:spacing w:before="120" w:after="120"/>
        <w:ind w:left="0" w:right="720" w:firstLine="0"/>
        <w:rPr>
          <w:rFonts w:asciiTheme="majorHAnsi" w:hAnsiTheme="majorHAnsi"/>
          <w:b/>
          <w:sz w:val="28"/>
          <w:szCs w:val="28"/>
        </w:rPr>
      </w:pPr>
      <w:r w:rsidRPr="00974238">
        <w:rPr>
          <w:rFonts w:asciiTheme="majorHAnsi" w:hAnsiTheme="majorHAnsi"/>
          <w:b/>
          <w:sz w:val="28"/>
          <w:szCs w:val="28"/>
        </w:rPr>
        <w:t>Phase –IN- method:</w:t>
      </w:r>
    </w:p>
    <w:p w14:paraId="7251DE97" w14:textId="77777777" w:rsidR="002B00FB" w:rsidRPr="00200D7A" w:rsidRDefault="002B00FB" w:rsidP="002B00FB">
      <w:pPr>
        <w:pStyle w:val="BlockText"/>
        <w:spacing w:before="120" w:after="120"/>
        <w:ind w:left="0" w:right="720" w:firstLine="0"/>
        <w:rPr>
          <w:rFonts w:ascii="Times New Roman" w:hAnsi="Times New Roman"/>
          <w:sz w:val="24"/>
          <w:szCs w:val="24"/>
        </w:rPr>
      </w:pPr>
      <w:r w:rsidRPr="00200D7A">
        <w:rPr>
          <w:rFonts w:ascii="Times New Roman" w:hAnsi="Times New Roman"/>
          <w:sz w:val="24"/>
          <w:szCs w:val="24"/>
        </w:rPr>
        <w:t xml:space="preserve"> This method is used when it is not possible to install a new system throughout an organization all at once. The conversion of files, training of personnel or arrival of equipment may force the staging of the implementation over </w:t>
      </w:r>
      <w:proofErr w:type="gramStart"/>
      <w:r w:rsidRPr="00200D7A">
        <w:rPr>
          <w:rFonts w:ascii="Times New Roman" w:hAnsi="Times New Roman"/>
          <w:sz w:val="24"/>
          <w:szCs w:val="24"/>
        </w:rPr>
        <w:t>a period of time</w:t>
      </w:r>
      <w:proofErr w:type="gramEnd"/>
      <w:r w:rsidRPr="00200D7A">
        <w:rPr>
          <w:rFonts w:ascii="Times New Roman" w:hAnsi="Times New Roman"/>
          <w:sz w:val="24"/>
          <w:szCs w:val="24"/>
        </w:rPr>
        <w:t>, ranging from weeks to months.</w:t>
      </w:r>
    </w:p>
    <w:p w14:paraId="49D53393" w14:textId="77777777" w:rsidR="002B00FB" w:rsidRPr="004E519A" w:rsidRDefault="002B00FB" w:rsidP="002B00FB">
      <w:pPr>
        <w:pStyle w:val="BlockText"/>
        <w:spacing w:before="120" w:after="120"/>
        <w:ind w:left="0" w:right="720" w:firstLine="0"/>
        <w:rPr>
          <w:rFonts w:ascii="Times New Roman" w:hAnsi="Times New Roman"/>
          <w:b/>
          <w:sz w:val="28"/>
          <w:szCs w:val="28"/>
        </w:rPr>
      </w:pPr>
      <w:r w:rsidRPr="004E519A">
        <w:rPr>
          <w:rFonts w:ascii="Times New Roman" w:hAnsi="Times New Roman"/>
          <w:b/>
          <w:sz w:val="28"/>
          <w:szCs w:val="28"/>
        </w:rPr>
        <w:t>Post Implementation Review</w:t>
      </w:r>
    </w:p>
    <w:p w14:paraId="6509FC32" w14:textId="3211514B" w:rsidR="009552DB" w:rsidRPr="009552DB" w:rsidRDefault="002B00FB" w:rsidP="009552DB">
      <w:pPr>
        <w:pStyle w:val="BlockText"/>
        <w:spacing w:before="120" w:after="120"/>
        <w:ind w:left="0" w:right="720" w:firstLine="0"/>
        <w:rPr>
          <w:rFonts w:ascii="Times New Roman" w:hAnsi="Times New Roman"/>
          <w:sz w:val="24"/>
          <w:szCs w:val="24"/>
        </w:rPr>
      </w:pPr>
      <w:r w:rsidRPr="00200D7A">
        <w:rPr>
          <w:rFonts w:ascii="Times New Roman" w:hAnsi="Times New Roman"/>
          <w:sz w:val="24"/>
          <w:szCs w:val="24"/>
        </w:rPr>
        <w:t>After the system is implemented and conversion is complete, a review should be conducted to determine whether the system is meeting expectations and where improvements are needed. A post implementation review measures the systems performance against predefined requirement. It determines how well the system continues to meet the performance specifications.</w:t>
      </w:r>
    </w:p>
    <w:p w14:paraId="5BF95B1E" w14:textId="77777777" w:rsidR="00AA2EF0" w:rsidRPr="0086070C" w:rsidRDefault="00AA2EF0" w:rsidP="009552DB">
      <w:pPr>
        <w:pStyle w:val="Heading1"/>
      </w:pPr>
      <w:bookmarkStart w:id="71" w:name="_Toc130744969"/>
      <w:r w:rsidRPr="0086070C">
        <w:lastRenderedPageBreak/>
        <w:t>ABOUT THE CURRENT SYSTEM</w:t>
      </w:r>
      <w:bookmarkEnd w:id="71"/>
    </w:p>
    <w:p w14:paraId="082969C4" w14:textId="77777777" w:rsidR="00AA2EF0" w:rsidRPr="009552DB" w:rsidRDefault="00AA2EF0" w:rsidP="009552DB">
      <w:pPr>
        <w:pStyle w:val="Heading2"/>
        <w:rPr>
          <w:rFonts w:eastAsia="Calibri"/>
        </w:rPr>
      </w:pPr>
      <w:bookmarkStart w:id="72" w:name="_Toc130744970"/>
      <w:r w:rsidRPr="009552DB">
        <w:rPr>
          <w:rFonts w:eastAsia="Calibri"/>
        </w:rPr>
        <w:t>Advantages of the Current System:</w:t>
      </w:r>
      <w:bookmarkEnd w:id="72"/>
    </w:p>
    <w:p w14:paraId="37CB2BD7" w14:textId="77777777" w:rsidR="00AA2EF0" w:rsidRPr="00196F5F" w:rsidRDefault="00AA2EF0" w:rsidP="00AA2EF0">
      <w:pPr>
        <w:spacing w:line="360" w:lineRule="auto"/>
        <w:rPr>
          <w:rFonts w:ascii="Times New Roman" w:hAnsi="Times New Roman"/>
          <w:sz w:val="16"/>
          <w:szCs w:val="18"/>
        </w:rPr>
      </w:pPr>
    </w:p>
    <w:p w14:paraId="085DB452" w14:textId="77777777" w:rsidR="00AA2EF0" w:rsidRPr="0086070C" w:rsidRDefault="00AA2EF0" w:rsidP="00AA2EF0">
      <w:pPr>
        <w:spacing w:line="360" w:lineRule="auto"/>
        <w:ind w:firstLine="720"/>
        <w:jc w:val="both"/>
        <w:rPr>
          <w:rFonts w:ascii="Times New Roman" w:hAnsi="Times New Roman"/>
          <w:sz w:val="24"/>
          <w:szCs w:val="24"/>
        </w:rPr>
      </w:pPr>
      <w:r w:rsidRPr="0086070C">
        <w:rPr>
          <w:rFonts w:ascii="Times New Roman" w:hAnsi="Times New Roman"/>
          <w:sz w:val="24"/>
          <w:szCs w:val="24"/>
        </w:rPr>
        <w:t>The project Online Shopping Portal System is GUI based system so that it is easy to handle. It also increases the efficiency of the end user, because it will reduce the redundant job, which is tedious to complete. The Online System also has automated capability to complete job, so it reduces the work manually.</w:t>
      </w:r>
    </w:p>
    <w:p w14:paraId="0DDB5FC5" w14:textId="77777777" w:rsidR="00AA2EF0" w:rsidRPr="009552DB" w:rsidRDefault="00AA2EF0" w:rsidP="009552DB">
      <w:pPr>
        <w:pStyle w:val="Heading2"/>
        <w:rPr>
          <w:rFonts w:eastAsia="Calibri"/>
        </w:rPr>
      </w:pPr>
      <w:bookmarkStart w:id="73" w:name="_Toc130744971"/>
      <w:r w:rsidRPr="009552DB">
        <w:rPr>
          <w:rFonts w:eastAsia="Calibri"/>
        </w:rPr>
        <w:t>Advantage of Online Shopping Portal:</w:t>
      </w:r>
      <w:bookmarkEnd w:id="73"/>
    </w:p>
    <w:p w14:paraId="33F5C1F6" w14:textId="77777777" w:rsidR="00AA2EF0" w:rsidRPr="00736D5F" w:rsidRDefault="00AA2EF0">
      <w:pPr>
        <w:numPr>
          <w:ilvl w:val="0"/>
          <w:numId w:val="7"/>
        </w:numPr>
        <w:spacing w:after="0"/>
        <w:jc w:val="both"/>
        <w:rPr>
          <w:rStyle w:val="Strong"/>
          <w:b w:val="0"/>
        </w:rPr>
      </w:pPr>
      <w:r w:rsidRPr="00736D5F">
        <w:rPr>
          <w:rStyle w:val="Strong"/>
          <w:b w:val="0"/>
        </w:rPr>
        <w:t xml:space="preserve"> This online program will take less time and gives better results.</w:t>
      </w:r>
    </w:p>
    <w:p w14:paraId="761ED973" w14:textId="77777777" w:rsidR="00AA2EF0" w:rsidRPr="00736D5F" w:rsidRDefault="00AA2EF0">
      <w:pPr>
        <w:numPr>
          <w:ilvl w:val="0"/>
          <w:numId w:val="7"/>
        </w:numPr>
        <w:tabs>
          <w:tab w:val="clear" w:pos="720"/>
        </w:tabs>
        <w:spacing w:after="0"/>
        <w:ind w:left="810" w:hanging="450"/>
        <w:jc w:val="both"/>
        <w:rPr>
          <w:rStyle w:val="Strong"/>
          <w:b w:val="0"/>
        </w:rPr>
      </w:pPr>
      <w:r w:rsidRPr="00736D5F">
        <w:rPr>
          <w:rStyle w:val="Strong"/>
          <w:b w:val="0"/>
        </w:rPr>
        <w:t xml:space="preserve"> It reduces the tedious jobs Like (Redundant work, long procedures, Up to Date Information).</w:t>
      </w:r>
    </w:p>
    <w:p w14:paraId="1888FDE0" w14:textId="77777777" w:rsidR="00AA2EF0" w:rsidRPr="00736D5F" w:rsidRDefault="00AA2EF0">
      <w:pPr>
        <w:numPr>
          <w:ilvl w:val="0"/>
          <w:numId w:val="7"/>
        </w:numPr>
        <w:tabs>
          <w:tab w:val="left" w:pos="720"/>
          <w:tab w:val="num" w:pos="810"/>
        </w:tabs>
        <w:spacing w:after="0"/>
        <w:ind w:left="810" w:hanging="450"/>
        <w:jc w:val="both"/>
        <w:rPr>
          <w:rStyle w:val="Strong"/>
          <w:b w:val="0"/>
        </w:rPr>
      </w:pPr>
      <w:r w:rsidRPr="00736D5F">
        <w:rPr>
          <w:rStyle w:val="Strong"/>
          <w:b w:val="0"/>
        </w:rPr>
        <w:t xml:space="preserve"> It will improve the online shopping system, since all the   information is available whenever required.</w:t>
      </w:r>
    </w:p>
    <w:p w14:paraId="5A803FD5" w14:textId="77777777" w:rsidR="00AA2EF0" w:rsidRPr="00736D5F" w:rsidRDefault="00AA2EF0">
      <w:pPr>
        <w:numPr>
          <w:ilvl w:val="0"/>
          <w:numId w:val="7"/>
        </w:numPr>
        <w:tabs>
          <w:tab w:val="left" w:pos="720"/>
        </w:tabs>
        <w:spacing w:after="0"/>
        <w:ind w:left="810" w:hanging="450"/>
        <w:jc w:val="both"/>
        <w:rPr>
          <w:rStyle w:val="Strong"/>
          <w:b w:val="0"/>
        </w:rPr>
      </w:pPr>
      <w:r w:rsidRPr="00736D5F">
        <w:rPr>
          <w:rStyle w:val="Strong"/>
          <w:b w:val="0"/>
        </w:rPr>
        <w:t xml:space="preserve"> It provides quick processing thus helps in transaction    and updating in Edit personal view can perform in few seconds.</w:t>
      </w:r>
    </w:p>
    <w:p w14:paraId="051DB6D5" w14:textId="77777777" w:rsidR="00AA2EF0" w:rsidRPr="00736D5F" w:rsidRDefault="00AA2EF0">
      <w:pPr>
        <w:numPr>
          <w:ilvl w:val="0"/>
          <w:numId w:val="7"/>
        </w:numPr>
        <w:spacing w:after="0"/>
        <w:jc w:val="both"/>
        <w:rPr>
          <w:rStyle w:val="Strong"/>
          <w:b w:val="0"/>
        </w:rPr>
      </w:pPr>
      <w:r w:rsidRPr="00736D5F">
        <w:rPr>
          <w:rStyle w:val="Strong"/>
          <w:b w:val="0"/>
        </w:rPr>
        <w:t xml:space="preserve"> It provides accurate Output.</w:t>
      </w:r>
    </w:p>
    <w:p w14:paraId="5FFBC4CC" w14:textId="77777777" w:rsidR="00AA2EF0" w:rsidRPr="00736D5F" w:rsidRDefault="00AA2EF0">
      <w:pPr>
        <w:numPr>
          <w:ilvl w:val="0"/>
          <w:numId w:val="7"/>
        </w:numPr>
        <w:spacing w:after="0"/>
        <w:jc w:val="both"/>
        <w:rPr>
          <w:rStyle w:val="Strong"/>
          <w:b w:val="0"/>
        </w:rPr>
      </w:pPr>
      <w:r w:rsidRPr="00736D5F">
        <w:rPr>
          <w:rStyle w:val="Strong"/>
          <w:b w:val="0"/>
        </w:rPr>
        <w:t xml:space="preserve"> It gives fast answer of queries.</w:t>
      </w:r>
    </w:p>
    <w:p w14:paraId="58B9A185" w14:textId="77777777" w:rsidR="00AA2EF0" w:rsidRPr="00736D5F" w:rsidRDefault="00AA2EF0">
      <w:pPr>
        <w:numPr>
          <w:ilvl w:val="0"/>
          <w:numId w:val="7"/>
        </w:numPr>
        <w:tabs>
          <w:tab w:val="clear" w:pos="720"/>
          <w:tab w:val="num" w:pos="810"/>
        </w:tabs>
        <w:spacing w:after="0"/>
        <w:jc w:val="both"/>
        <w:rPr>
          <w:rStyle w:val="Strong"/>
          <w:b w:val="0"/>
        </w:rPr>
      </w:pPr>
      <w:r w:rsidRPr="00736D5F">
        <w:rPr>
          <w:rStyle w:val="Strong"/>
          <w:b w:val="0"/>
        </w:rPr>
        <w:t>The amount of paper work is reduced.</w:t>
      </w:r>
    </w:p>
    <w:p w14:paraId="64765C3B" w14:textId="77777777" w:rsidR="00AA2EF0" w:rsidRPr="00736D5F" w:rsidRDefault="00AA2EF0" w:rsidP="00AA2EF0">
      <w:pPr>
        <w:tabs>
          <w:tab w:val="left" w:pos="810"/>
          <w:tab w:val="left" w:pos="3600"/>
        </w:tabs>
        <w:ind w:left="360"/>
        <w:jc w:val="both"/>
        <w:rPr>
          <w:rStyle w:val="Strong"/>
          <w:b w:val="0"/>
        </w:rPr>
      </w:pPr>
      <w:r w:rsidRPr="00736D5F">
        <w:rPr>
          <w:rStyle w:val="Strong"/>
          <w:b w:val="0"/>
        </w:rPr>
        <w:t>8.   Better Control.</w:t>
      </w:r>
      <w:r w:rsidRPr="00736D5F">
        <w:rPr>
          <w:rStyle w:val="Strong"/>
          <w:b w:val="0"/>
        </w:rPr>
        <w:tab/>
      </w:r>
    </w:p>
    <w:p w14:paraId="2BBD395F" w14:textId="77777777" w:rsidR="00AA2EF0" w:rsidRPr="00196F5F" w:rsidRDefault="00736D5F" w:rsidP="00736D5F">
      <w:pPr>
        <w:tabs>
          <w:tab w:val="left" w:pos="2370"/>
        </w:tabs>
        <w:rPr>
          <w:rFonts w:ascii="Times New Roman" w:hAnsi="Times New Roman"/>
          <w:sz w:val="20"/>
        </w:rPr>
      </w:pPr>
      <w:r>
        <w:rPr>
          <w:rFonts w:ascii="Times New Roman" w:hAnsi="Times New Roman"/>
          <w:sz w:val="20"/>
        </w:rPr>
        <w:tab/>
      </w:r>
    </w:p>
    <w:p w14:paraId="154EC79B" w14:textId="77777777" w:rsidR="00AA2EF0" w:rsidRPr="009552DB" w:rsidRDefault="00AA2EF0" w:rsidP="009552DB">
      <w:pPr>
        <w:pStyle w:val="Heading2"/>
        <w:rPr>
          <w:rFonts w:eastAsia="Calibri"/>
        </w:rPr>
      </w:pPr>
      <w:bookmarkStart w:id="74" w:name="_Toc130744972"/>
      <w:r w:rsidRPr="009552DB">
        <w:rPr>
          <w:rFonts w:eastAsia="Calibri"/>
        </w:rPr>
        <w:t>Deficiencies of the manual system:</w:t>
      </w:r>
      <w:bookmarkEnd w:id="74"/>
    </w:p>
    <w:p w14:paraId="0A4C53D6" w14:textId="77777777" w:rsidR="00AA2EF0" w:rsidRPr="0086070C" w:rsidRDefault="00AA2EF0" w:rsidP="00AA2EF0">
      <w:pPr>
        <w:pStyle w:val="Heading2"/>
        <w:rPr>
          <w:rFonts w:ascii="Times New Roman" w:eastAsia="Calibri" w:hAnsi="Times New Roman"/>
          <w:bCs w:val="0"/>
          <w:i w:val="0"/>
          <w:iCs w:val="0"/>
          <w:sz w:val="24"/>
          <w:szCs w:val="24"/>
        </w:rPr>
      </w:pPr>
      <w:bookmarkStart w:id="75" w:name="_Toc130744973"/>
      <w:r w:rsidRPr="0086070C">
        <w:rPr>
          <w:rFonts w:ascii="Times New Roman" w:eastAsia="Calibri" w:hAnsi="Times New Roman"/>
          <w:bCs w:val="0"/>
          <w:i w:val="0"/>
          <w:iCs w:val="0"/>
          <w:sz w:val="24"/>
          <w:szCs w:val="24"/>
        </w:rPr>
        <w:t>1) Lack of immediate retrieval of information</w:t>
      </w:r>
      <w:bookmarkEnd w:id="75"/>
    </w:p>
    <w:p w14:paraId="2D38FA02"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t>In manual system, lot of time is wasted in retrieving information. Much searching is required before required information is found. This wastes a lot of time of the user as well as the person.</w:t>
      </w:r>
    </w:p>
    <w:p w14:paraId="7DDBDA37" w14:textId="77777777" w:rsidR="00AA2EF0" w:rsidRPr="0086070C" w:rsidRDefault="00AA2EF0" w:rsidP="00AA2EF0">
      <w:pPr>
        <w:pStyle w:val="Heading2"/>
        <w:rPr>
          <w:rFonts w:ascii="Times New Roman" w:eastAsia="Calibri" w:hAnsi="Times New Roman"/>
          <w:bCs w:val="0"/>
          <w:i w:val="0"/>
          <w:iCs w:val="0"/>
          <w:sz w:val="24"/>
          <w:szCs w:val="24"/>
        </w:rPr>
      </w:pPr>
      <w:bookmarkStart w:id="76" w:name="_Toc130744974"/>
      <w:r w:rsidRPr="0086070C">
        <w:rPr>
          <w:rFonts w:ascii="Times New Roman" w:eastAsia="Calibri" w:hAnsi="Times New Roman"/>
          <w:bCs w:val="0"/>
          <w:i w:val="0"/>
          <w:iCs w:val="0"/>
          <w:sz w:val="24"/>
          <w:szCs w:val="24"/>
        </w:rPr>
        <w:t>2) Lack of immediate information storage</w:t>
      </w:r>
      <w:bookmarkEnd w:id="76"/>
    </w:p>
    <w:p w14:paraId="764F78B9" w14:textId="77777777" w:rsidR="00AA2EF0" w:rsidRPr="0086070C" w:rsidRDefault="00AA2EF0" w:rsidP="00AA2EF0">
      <w:pPr>
        <w:tabs>
          <w:tab w:val="left" w:pos="1170"/>
        </w:tabs>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t xml:space="preserve">  In manual system, it is difficult to store information at proper place at that very moment. This is because the person is unable to quickly locate the place where the information is to be stored.</w:t>
      </w:r>
    </w:p>
    <w:p w14:paraId="61D73E13" w14:textId="77777777" w:rsidR="00AA2EF0" w:rsidRPr="0086070C" w:rsidRDefault="00AA2EF0" w:rsidP="00AA2EF0">
      <w:pPr>
        <w:pStyle w:val="Heading2"/>
        <w:rPr>
          <w:rFonts w:ascii="Times New Roman" w:eastAsia="Calibri" w:hAnsi="Times New Roman"/>
          <w:bCs w:val="0"/>
          <w:i w:val="0"/>
          <w:iCs w:val="0"/>
          <w:sz w:val="24"/>
          <w:szCs w:val="24"/>
        </w:rPr>
      </w:pPr>
      <w:bookmarkStart w:id="77" w:name="_Toc130744975"/>
      <w:r w:rsidRPr="0086070C">
        <w:rPr>
          <w:rFonts w:ascii="Times New Roman" w:eastAsia="Calibri" w:hAnsi="Times New Roman"/>
          <w:bCs w:val="0"/>
          <w:i w:val="0"/>
          <w:iCs w:val="0"/>
          <w:sz w:val="24"/>
          <w:szCs w:val="24"/>
        </w:rPr>
        <w:t>3) Prompts updating not possible</w:t>
      </w:r>
      <w:bookmarkEnd w:id="77"/>
    </w:p>
    <w:p w14:paraId="19755C43" w14:textId="77777777" w:rsidR="00AA2EF0" w:rsidRPr="0086070C" w:rsidRDefault="00AA2EF0" w:rsidP="00AA2EF0">
      <w:pPr>
        <w:tabs>
          <w:tab w:val="left" w:pos="1350"/>
        </w:tabs>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t xml:space="preserve">Changes are quite natural in all walks of life. Information and stored data also </w:t>
      </w:r>
      <w:proofErr w:type="gramStart"/>
      <w:r w:rsidRPr="0086070C">
        <w:rPr>
          <w:rFonts w:ascii="Times New Roman" w:hAnsi="Times New Roman"/>
          <w:color w:val="000000"/>
          <w:sz w:val="24"/>
          <w:szCs w:val="24"/>
        </w:rPr>
        <w:t>changes</w:t>
      </w:r>
      <w:proofErr w:type="gramEnd"/>
      <w:r w:rsidRPr="0086070C">
        <w:rPr>
          <w:rFonts w:ascii="Times New Roman" w:hAnsi="Times New Roman"/>
          <w:color w:val="000000"/>
          <w:sz w:val="24"/>
          <w:szCs w:val="24"/>
        </w:rPr>
        <w:t xml:space="preserve"> from time to time. These changes should be incorporated in the working also to keep the information up to date.  However, bringing about changes through the manual </w:t>
      </w:r>
      <w:r w:rsidRPr="0086070C">
        <w:rPr>
          <w:rFonts w:ascii="Times New Roman" w:hAnsi="Times New Roman"/>
          <w:color w:val="000000"/>
          <w:sz w:val="24"/>
          <w:szCs w:val="24"/>
        </w:rPr>
        <w:lastRenderedPageBreak/>
        <w:t>system is a slow and tedious process because of which inaccurate information storage occurs.</w:t>
      </w:r>
    </w:p>
    <w:p w14:paraId="46612565" w14:textId="77777777" w:rsidR="00AA2EF0" w:rsidRPr="0086070C" w:rsidRDefault="00AA2EF0" w:rsidP="00AA2EF0">
      <w:pPr>
        <w:pStyle w:val="Heading2"/>
        <w:rPr>
          <w:rFonts w:ascii="Times New Roman" w:eastAsia="Calibri" w:hAnsi="Times New Roman"/>
          <w:bCs w:val="0"/>
          <w:i w:val="0"/>
          <w:iCs w:val="0"/>
          <w:sz w:val="24"/>
          <w:szCs w:val="24"/>
        </w:rPr>
      </w:pPr>
      <w:bookmarkStart w:id="78" w:name="_Toc130744976"/>
      <w:r w:rsidRPr="0086070C">
        <w:rPr>
          <w:rFonts w:ascii="Times New Roman" w:eastAsia="Calibri" w:hAnsi="Times New Roman"/>
          <w:bCs w:val="0"/>
          <w:i w:val="0"/>
          <w:iCs w:val="0"/>
          <w:sz w:val="24"/>
          <w:szCs w:val="24"/>
        </w:rPr>
        <w:t>4) Unplanned working</w:t>
      </w:r>
      <w:bookmarkEnd w:id="78"/>
    </w:p>
    <w:p w14:paraId="17E4703B"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r>
      <w:r w:rsidRPr="0086070C">
        <w:rPr>
          <w:rFonts w:ascii="Times New Roman" w:hAnsi="Times New Roman"/>
          <w:color w:val="000000"/>
          <w:sz w:val="24"/>
          <w:szCs w:val="24"/>
        </w:rPr>
        <w:tab/>
        <w:t>The manual system lacks the element of planned working. Records are not properly maintained. This creates a lot of problems at times like during information retrieval and storage.</w:t>
      </w:r>
    </w:p>
    <w:p w14:paraId="31B2476C" w14:textId="77777777" w:rsidR="00AA2EF0" w:rsidRPr="0086070C" w:rsidRDefault="00AA2EF0" w:rsidP="00AA2EF0">
      <w:pPr>
        <w:spacing w:before="120" w:after="0"/>
        <w:jc w:val="both"/>
        <w:rPr>
          <w:rFonts w:ascii="Times New Roman" w:hAnsi="Times New Roman"/>
          <w:b/>
          <w:sz w:val="24"/>
          <w:szCs w:val="24"/>
        </w:rPr>
      </w:pPr>
      <w:r w:rsidRPr="0086070C">
        <w:rPr>
          <w:rFonts w:ascii="Times New Roman" w:hAnsi="Times New Roman"/>
          <w:b/>
          <w:sz w:val="24"/>
          <w:szCs w:val="24"/>
        </w:rPr>
        <w:t>5) Insignificant generation of managerial and     Strategic reports.</w:t>
      </w:r>
    </w:p>
    <w:p w14:paraId="1F6AD8B9" w14:textId="77777777" w:rsidR="00AA2EF0" w:rsidRPr="0086070C" w:rsidRDefault="00AA2EF0" w:rsidP="00AA2EF0">
      <w:pPr>
        <w:spacing w:after="0"/>
        <w:jc w:val="both"/>
        <w:rPr>
          <w:rFonts w:ascii="Times New Roman" w:hAnsi="Times New Roman"/>
          <w:color w:val="000000"/>
          <w:sz w:val="24"/>
          <w:szCs w:val="24"/>
        </w:rPr>
      </w:pPr>
      <w:r w:rsidRPr="0086070C">
        <w:rPr>
          <w:rFonts w:ascii="Times New Roman" w:hAnsi="Times New Roman"/>
          <w:color w:val="000000"/>
          <w:sz w:val="24"/>
          <w:szCs w:val="24"/>
        </w:rPr>
        <w:tab/>
      </w:r>
      <w:r w:rsidRPr="0086070C">
        <w:rPr>
          <w:rFonts w:ascii="Times New Roman" w:hAnsi="Times New Roman"/>
          <w:color w:val="000000"/>
          <w:sz w:val="24"/>
          <w:szCs w:val="24"/>
        </w:rPr>
        <w:tab/>
        <w:t xml:space="preserve"> In manual system, reports for management are difficult to be generated and strategic reports are almost impossible. This is because for these reports proper storage of information, its retrieval and it’s filtering (</w:t>
      </w:r>
      <w:proofErr w:type="gramStart"/>
      <w:r w:rsidRPr="0086070C">
        <w:rPr>
          <w:rFonts w:ascii="Times New Roman" w:hAnsi="Times New Roman"/>
          <w:color w:val="000000"/>
          <w:sz w:val="24"/>
          <w:szCs w:val="24"/>
        </w:rPr>
        <w:t>i.e.</w:t>
      </w:r>
      <w:proofErr w:type="gramEnd"/>
      <w:r w:rsidRPr="0086070C">
        <w:rPr>
          <w:rFonts w:ascii="Times New Roman" w:hAnsi="Times New Roman"/>
          <w:color w:val="000000"/>
          <w:sz w:val="24"/>
          <w:szCs w:val="24"/>
        </w:rPr>
        <w:t xml:space="preserve"> choosing information that meets criteria are very important and are very tough in manual system.</w:t>
      </w:r>
    </w:p>
    <w:p w14:paraId="6108E68E" w14:textId="77777777" w:rsidR="00AA2EF0" w:rsidRPr="0086070C" w:rsidRDefault="00AA2EF0" w:rsidP="00AA2EF0">
      <w:pPr>
        <w:spacing w:after="0"/>
        <w:jc w:val="both"/>
        <w:rPr>
          <w:rFonts w:ascii="Times New Roman" w:hAnsi="Times New Roman"/>
          <w:color w:val="000000"/>
          <w:sz w:val="24"/>
          <w:szCs w:val="24"/>
        </w:rPr>
      </w:pPr>
    </w:p>
    <w:p w14:paraId="2D81BC04" w14:textId="77777777" w:rsidR="00AA2EF0" w:rsidRPr="0086070C" w:rsidRDefault="00AA2EF0" w:rsidP="00AA2EF0">
      <w:pPr>
        <w:rPr>
          <w:rFonts w:ascii="Times New Roman" w:hAnsi="Times New Roman"/>
          <w:b/>
          <w:sz w:val="24"/>
          <w:szCs w:val="24"/>
        </w:rPr>
      </w:pPr>
      <w:r w:rsidRPr="0086070C">
        <w:rPr>
          <w:rFonts w:ascii="Times New Roman" w:hAnsi="Times New Roman"/>
          <w:b/>
          <w:sz w:val="24"/>
          <w:szCs w:val="24"/>
        </w:rPr>
        <w:t>6) Accuracy</w:t>
      </w:r>
    </w:p>
    <w:p w14:paraId="6516A48A"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b/>
          <w:bCs/>
          <w:color w:val="000000"/>
          <w:sz w:val="24"/>
          <w:szCs w:val="24"/>
        </w:rPr>
        <w:tab/>
      </w:r>
      <w:r w:rsidRPr="0086070C">
        <w:rPr>
          <w:rFonts w:ascii="Times New Roman" w:hAnsi="Times New Roman"/>
          <w:b/>
          <w:bCs/>
          <w:color w:val="000000"/>
          <w:sz w:val="24"/>
          <w:szCs w:val="24"/>
        </w:rPr>
        <w:tab/>
      </w:r>
      <w:r w:rsidRPr="0086070C">
        <w:rPr>
          <w:rFonts w:ascii="Times New Roman" w:hAnsi="Times New Roman"/>
          <w:color w:val="000000"/>
          <w:sz w:val="24"/>
          <w:szCs w:val="24"/>
        </w:rPr>
        <w:t xml:space="preserve">The manual system lacks accuracy in working and </w:t>
      </w:r>
      <w:proofErr w:type="gramStart"/>
      <w:r w:rsidRPr="0086070C">
        <w:rPr>
          <w:rFonts w:ascii="Times New Roman" w:hAnsi="Times New Roman"/>
          <w:color w:val="000000"/>
          <w:sz w:val="24"/>
          <w:szCs w:val="24"/>
        </w:rPr>
        <w:t>a number of</w:t>
      </w:r>
      <w:proofErr w:type="gramEnd"/>
      <w:r w:rsidRPr="0086070C">
        <w:rPr>
          <w:rFonts w:ascii="Times New Roman" w:hAnsi="Times New Roman"/>
          <w:color w:val="000000"/>
          <w:sz w:val="24"/>
          <w:szCs w:val="24"/>
        </w:rPr>
        <w:t xml:space="preserve"> operations may be performed incorrectly. The computations that are done in the organization may be incorrect and whatever are generated in the system may be inaccurate.</w:t>
      </w:r>
    </w:p>
    <w:p w14:paraId="30B34017" w14:textId="77777777" w:rsidR="00AA2EF0" w:rsidRPr="0086070C" w:rsidRDefault="00AA2EF0" w:rsidP="00AA2EF0">
      <w:pPr>
        <w:rPr>
          <w:rFonts w:ascii="Times New Roman" w:hAnsi="Times New Roman"/>
          <w:b/>
          <w:sz w:val="24"/>
          <w:szCs w:val="24"/>
        </w:rPr>
      </w:pPr>
      <w:r w:rsidRPr="0086070C">
        <w:rPr>
          <w:rFonts w:ascii="Times New Roman" w:hAnsi="Times New Roman"/>
          <w:b/>
          <w:sz w:val="24"/>
          <w:szCs w:val="24"/>
        </w:rPr>
        <w:t>7) Reliability</w:t>
      </w:r>
    </w:p>
    <w:p w14:paraId="67AE72CB"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r>
      <w:r w:rsidRPr="0086070C">
        <w:rPr>
          <w:rFonts w:ascii="Times New Roman" w:hAnsi="Times New Roman"/>
          <w:color w:val="000000"/>
          <w:sz w:val="24"/>
          <w:szCs w:val="24"/>
        </w:rPr>
        <w:tab/>
        <w:t xml:space="preserve">The reliability of a manual system </w:t>
      </w:r>
      <w:proofErr w:type="gramStart"/>
      <w:r w:rsidRPr="0086070C">
        <w:rPr>
          <w:rFonts w:ascii="Times New Roman" w:hAnsi="Times New Roman"/>
          <w:color w:val="000000"/>
          <w:sz w:val="24"/>
          <w:szCs w:val="24"/>
        </w:rPr>
        <w:t>is considered to be</w:t>
      </w:r>
      <w:proofErr w:type="gramEnd"/>
      <w:r w:rsidRPr="0086070C">
        <w:rPr>
          <w:rFonts w:ascii="Times New Roman" w:hAnsi="Times New Roman"/>
          <w:color w:val="000000"/>
          <w:sz w:val="24"/>
          <w:szCs w:val="24"/>
        </w:rPr>
        <w:t xml:space="preserve"> low because of the above given reasons including the fact that ‘To error is human’. Any task that is performed by men, always contain the risk of errors. </w:t>
      </w:r>
    </w:p>
    <w:p w14:paraId="2A76B7AE" w14:textId="77777777" w:rsidR="00AA2EF0" w:rsidRPr="0086070C" w:rsidRDefault="00AA2EF0" w:rsidP="00AA2EF0">
      <w:pPr>
        <w:rPr>
          <w:rFonts w:ascii="Times New Roman" w:hAnsi="Times New Roman"/>
          <w:b/>
          <w:sz w:val="24"/>
          <w:szCs w:val="24"/>
        </w:rPr>
      </w:pPr>
      <w:r w:rsidRPr="0086070C">
        <w:rPr>
          <w:rFonts w:ascii="Times New Roman" w:hAnsi="Times New Roman"/>
          <w:b/>
          <w:sz w:val="24"/>
          <w:szCs w:val="24"/>
        </w:rPr>
        <w:t>8) Redundancy of information</w:t>
      </w:r>
    </w:p>
    <w:p w14:paraId="27715133" w14:textId="77777777" w:rsidR="00B15A76" w:rsidRDefault="00AA2EF0" w:rsidP="00B15A76">
      <w:pPr>
        <w:spacing w:before="120" w:after="100" w:afterAutospacing="1"/>
        <w:ind w:firstLine="1440"/>
        <w:jc w:val="both"/>
        <w:rPr>
          <w:rFonts w:ascii="Times New Roman" w:hAnsi="Times New Roman"/>
          <w:color w:val="000000"/>
          <w:sz w:val="24"/>
          <w:szCs w:val="24"/>
        </w:rPr>
      </w:pPr>
      <w:r w:rsidRPr="0086070C">
        <w:rPr>
          <w:rFonts w:ascii="Times New Roman" w:hAnsi="Times New Roman"/>
          <w:color w:val="000000"/>
          <w:sz w:val="24"/>
          <w:szCs w:val="24"/>
        </w:rPr>
        <w:t xml:space="preserve">In manual system, particular information may be stored at </w:t>
      </w:r>
      <w:proofErr w:type="gramStart"/>
      <w:r w:rsidRPr="0086070C">
        <w:rPr>
          <w:rFonts w:ascii="Times New Roman" w:hAnsi="Times New Roman"/>
          <w:color w:val="000000"/>
          <w:sz w:val="24"/>
          <w:szCs w:val="24"/>
        </w:rPr>
        <w:t>a number of</w:t>
      </w:r>
      <w:proofErr w:type="gramEnd"/>
      <w:r w:rsidRPr="0086070C">
        <w:rPr>
          <w:rFonts w:ascii="Times New Roman" w:hAnsi="Times New Roman"/>
          <w:color w:val="000000"/>
          <w:sz w:val="24"/>
          <w:szCs w:val="24"/>
        </w:rPr>
        <w:t xml:space="preserve"> places, lending to redundancy. Redundancy of data or information creates </w:t>
      </w:r>
      <w:proofErr w:type="gramStart"/>
      <w:r w:rsidRPr="0086070C">
        <w:rPr>
          <w:rFonts w:ascii="Times New Roman" w:hAnsi="Times New Roman"/>
          <w:color w:val="000000"/>
          <w:sz w:val="24"/>
          <w:szCs w:val="24"/>
        </w:rPr>
        <w:t>a number of</w:t>
      </w:r>
      <w:proofErr w:type="gramEnd"/>
      <w:r w:rsidRPr="0086070C">
        <w:rPr>
          <w:rFonts w:ascii="Times New Roman" w:hAnsi="Times New Roman"/>
          <w:color w:val="000000"/>
          <w:sz w:val="24"/>
          <w:szCs w:val="24"/>
        </w:rPr>
        <w:t xml:space="preserve"> problems storage space is wasted; changes at one place are to be made at a number of places and so on.</w:t>
      </w:r>
    </w:p>
    <w:p w14:paraId="4144D3D7" w14:textId="77777777" w:rsidR="00AA2EF0" w:rsidRPr="00B15A76" w:rsidRDefault="00AA2EF0" w:rsidP="00B15A76">
      <w:pPr>
        <w:spacing w:before="120" w:after="100" w:afterAutospacing="1"/>
        <w:ind w:firstLine="1440"/>
        <w:jc w:val="both"/>
        <w:rPr>
          <w:rFonts w:asciiTheme="majorHAnsi" w:hAnsiTheme="majorHAnsi"/>
          <w:color w:val="000000"/>
          <w:sz w:val="32"/>
          <w:szCs w:val="32"/>
        </w:rPr>
      </w:pPr>
      <w:r w:rsidRPr="00B15A76">
        <w:rPr>
          <w:rFonts w:asciiTheme="majorHAnsi" w:hAnsiTheme="majorHAnsi"/>
          <w:sz w:val="32"/>
          <w:szCs w:val="32"/>
          <w:u w:val="single"/>
        </w:rPr>
        <w:t xml:space="preserve">GOALS OF THE PROPOSED SYSTEM: </w:t>
      </w:r>
    </w:p>
    <w:p w14:paraId="087FAF6F"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 xml:space="preserve"> 1) Immediate retrieval of information</w:t>
      </w:r>
    </w:p>
    <w:p w14:paraId="2579DE03"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The main objective of the new system is to provide for quick and efficient retrieval of information. Any type of information would be available to the user whenever he requires. Facility would be provided for online query to cut down on the response time greatly.</w:t>
      </w:r>
    </w:p>
    <w:p w14:paraId="4F46E4C4"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2) Immediate storage of information</w:t>
      </w:r>
    </w:p>
    <w:p w14:paraId="6DC31E93" w14:textId="77777777" w:rsidR="00AA2EF0" w:rsidRPr="00972207" w:rsidRDefault="00AA2EF0" w:rsidP="00AA2EF0">
      <w:pPr>
        <w:spacing w:before="120" w:after="100" w:afterAutospacing="1"/>
        <w:jc w:val="both"/>
        <w:rPr>
          <w:rFonts w:ascii="Times New Roman" w:hAnsi="Times New Roman"/>
          <w:color w:val="000000"/>
          <w:sz w:val="24"/>
          <w:szCs w:val="24"/>
        </w:rPr>
      </w:pPr>
      <w:r w:rsidRPr="00972207">
        <w:rPr>
          <w:rFonts w:ascii="Times New Roman" w:hAnsi="Times New Roman"/>
          <w:color w:val="000000"/>
          <w:sz w:val="24"/>
          <w:szCs w:val="24"/>
        </w:rPr>
        <w:lastRenderedPageBreak/>
        <w:t xml:space="preserve">          In the proposed system, it will be easy to store information at any given time at the correct places. The location of storage would be easily available and user will face no difficulty. </w:t>
      </w:r>
    </w:p>
    <w:p w14:paraId="7178D267"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3) Prompt updating of information</w:t>
      </w:r>
    </w:p>
    <w:p w14:paraId="432CB3ED"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In the proposed system, the information will always remain up to date as the updating will be prompt and without any efforts. This factor will be of great importance in the proposed system as it determines the integrity of the information stored.</w:t>
      </w:r>
    </w:p>
    <w:p w14:paraId="24FF6457"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4) Fast computation of information</w:t>
      </w:r>
    </w:p>
    <w:p w14:paraId="74B91DE4" w14:textId="77777777" w:rsidR="00AA2EF0" w:rsidRPr="00972207" w:rsidRDefault="00AA2EF0" w:rsidP="00AA2EF0">
      <w:pPr>
        <w:pStyle w:val="BodyTextIndent"/>
        <w:spacing w:before="120" w:after="100" w:afterAutospacing="1"/>
        <w:ind w:left="0" w:firstLine="540"/>
        <w:jc w:val="both"/>
      </w:pPr>
      <w:r w:rsidRPr="00972207">
        <w:tab/>
        <w:t>The computation of information will be quite fast in the proposed system. Not only mathematical calculations, but also logical comparisons will be quick in the new system.</w:t>
      </w:r>
    </w:p>
    <w:p w14:paraId="7CBCAE2F"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5) Planned approach toward working</w:t>
      </w:r>
    </w:p>
    <w:p w14:paraId="6D7332BD"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The working in the service center information system will be well planned and organized. The data will be stored properly in the data store, which will help in retrieval of information as well as in its storage.</w:t>
      </w:r>
    </w:p>
    <w:p w14:paraId="776E6BA0"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6) Generation of managerial and strategic reports</w:t>
      </w:r>
    </w:p>
    <w:p w14:paraId="6223D9C6" w14:textId="77777777" w:rsidR="00AA2EF0" w:rsidRPr="00972207" w:rsidRDefault="00AA2EF0" w:rsidP="00AA2EF0">
      <w:pPr>
        <w:pStyle w:val="BodyText"/>
        <w:spacing w:before="120" w:after="100" w:afterAutospacing="1"/>
        <w:ind w:firstLine="720"/>
        <w:jc w:val="both"/>
      </w:pPr>
      <w:r w:rsidRPr="00972207">
        <w:t>The new system would provide for regular generation of reports, which would help the management in decisions making work and in controlling the overall working of the organization. The generation, of these reports would be possible only if the system is organized such that retrieval of information can be made on conditions.</w:t>
      </w:r>
    </w:p>
    <w:p w14:paraId="14667C7D"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7) Accuracy</w:t>
      </w:r>
    </w:p>
    <w:p w14:paraId="3AC28F0B" w14:textId="77777777" w:rsidR="00AA2EF0" w:rsidRPr="00972207" w:rsidRDefault="00AA2EF0" w:rsidP="00AA2EF0">
      <w:pPr>
        <w:pStyle w:val="BodyTextIndent2"/>
        <w:spacing w:before="120" w:after="100" w:afterAutospacing="1" w:line="240" w:lineRule="auto"/>
        <w:ind w:left="0"/>
        <w:jc w:val="both"/>
      </w:pPr>
      <w:r w:rsidRPr="00972207">
        <w:t xml:space="preserve">            The level of accuracy in the new proposed system would be higher. All operations and computations would be done correctly and this will ensure that whatever information is coming from the center, it is accurate.</w:t>
      </w:r>
    </w:p>
    <w:p w14:paraId="54F66559" w14:textId="77777777" w:rsidR="00AA2EF0" w:rsidRPr="00972207" w:rsidRDefault="00AA2EF0" w:rsidP="00AA2EF0">
      <w:pPr>
        <w:pStyle w:val="BodyTextIndent2"/>
        <w:spacing w:before="120" w:after="100" w:afterAutospacing="1" w:line="240" w:lineRule="auto"/>
        <w:ind w:left="0"/>
        <w:jc w:val="both"/>
      </w:pPr>
    </w:p>
    <w:p w14:paraId="0B9AE4B2"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8) Reliability</w:t>
      </w:r>
    </w:p>
    <w:p w14:paraId="50444094"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 xml:space="preserve">  The reliability of the proposed system would be high due to the above stated reasons. The reason for the increased reliability of the system is that now there would be proper storage of information, its maintenance would be well managed and retrieval would be possible in the desired manner.</w:t>
      </w:r>
    </w:p>
    <w:p w14:paraId="656E4548"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 xml:space="preserve">9) </w:t>
      </w:r>
      <w:proofErr w:type="gramStart"/>
      <w:r w:rsidRPr="00972207">
        <w:rPr>
          <w:rFonts w:ascii="Times New Roman" w:hAnsi="Times New Roman"/>
          <w:b/>
          <w:sz w:val="24"/>
          <w:szCs w:val="24"/>
        </w:rPr>
        <w:t>Non Redundant</w:t>
      </w:r>
      <w:proofErr w:type="gramEnd"/>
      <w:r w:rsidRPr="00972207">
        <w:rPr>
          <w:rFonts w:ascii="Times New Roman" w:hAnsi="Times New Roman"/>
          <w:b/>
          <w:sz w:val="24"/>
          <w:szCs w:val="24"/>
        </w:rPr>
        <w:t xml:space="preserve"> Information</w:t>
      </w:r>
    </w:p>
    <w:p w14:paraId="5264BAFD" w14:textId="77777777" w:rsidR="00FB35BB" w:rsidRDefault="00AA2EF0" w:rsidP="00FB35BB">
      <w:pPr>
        <w:spacing w:before="120" w:after="100" w:afterAutospacing="1"/>
        <w:ind w:firstLine="540"/>
        <w:jc w:val="both"/>
        <w:rPr>
          <w:rFonts w:ascii="Times New Roman" w:hAnsi="Times New Roman"/>
          <w:color w:val="000000"/>
          <w:sz w:val="24"/>
          <w:szCs w:val="24"/>
        </w:rPr>
      </w:pPr>
      <w:r w:rsidRPr="00972207">
        <w:rPr>
          <w:rFonts w:ascii="Times New Roman" w:hAnsi="Times New Roman"/>
          <w:color w:val="000000"/>
          <w:sz w:val="24"/>
          <w:szCs w:val="24"/>
        </w:rPr>
        <w:t xml:space="preserve">      In the new system, utmost care would be taken that no information is repeated, any usage of storage or otherwise. This would assure economic usage of storage or space and </w:t>
      </w:r>
      <w:r w:rsidRPr="00972207">
        <w:rPr>
          <w:rFonts w:ascii="Times New Roman" w:hAnsi="Times New Roman"/>
          <w:color w:val="000000"/>
          <w:sz w:val="24"/>
          <w:szCs w:val="24"/>
        </w:rPr>
        <w:lastRenderedPageBreak/>
        <w:t xml:space="preserve">consistency in the data stored. This will also help make those changes easily as the change would have to be made only at that very place and </w:t>
      </w:r>
      <w:proofErr w:type="spellStart"/>
      <w:r w:rsidRPr="00972207">
        <w:rPr>
          <w:rFonts w:ascii="Times New Roman" w:hAnsi="Times New Roman"/>
          <w:color w:val="000000"/>
          <w:sz w:val="24"/>
          <w:szCs w:val="24"/>
        </w:rPr>
        <w:t>no where</w:t>
      </w:r>
      <w:proofErr w:type="spellEnd"/>
      <w:r w:rsidRPr="00972207">
        <w:rPr>
          <w:rFonts w:ascii="Times New Roman" w:hAnsi="Times New Roman"/>
          <w:color w:val="000000"/>
          <w:sz w:val="24"/>
          <w:szCs w:val="24"/>
        </w:rPr>
        <w:t xml:space="preserve"> else.</w:t>
      </w:r>
    </w:p>
    <w:p w14:paraId="7D6661F6" w14:textId="77777777" w:rsidR="00FB35BB" w:rsidRDefault="00FB35BB" w:rsidP="00FB35BB">
      <w:pPr>
        <w:spacing w:before="120" w:after="100" w:afterAutospacing="1"/>
        <w:ind w:firstLine="540"/>
        <w:jc w:val="both"/>
        <w:rPr>
          <w:rFonts w:ascii="Times New Roman" w:hAnsi="Times New Roman"/>
          <w:color w:val="000000"/>
          <w:sz w:val="24"/>
          <w:szCs w:val="24"/>
        </w:rPr>
      </w:pPr>
    </w:p>
    <w:p w14:paraId="5BC90357" w14:textId="77777777" w:rsidR="00FB35BB" w:rsidRDefault="00FB35BB" w:rsidP="00FB35BB">
      <w:pPr>
        <w:spacing w:before="120" w:after="100" w:afterAutospacing="1"/>
        <w:ind w:firstLine="540"/>
        <w:jc w:val="both"/>
        <w:rPr>
          <w:rFonts w:ascii="Times New Roman" w:hAnsi="Times New Roman"/>
          <w:color w:val="000000"/>
          <w:sz w:val="24"/>
          <w:szCs w:val="24"/>
        </w:rPr>
      </w:pPr>
    </w:p>
    <w:p w14:paraId="49920CE0" w14:textId="77777777" w:rsidR="00DB758A" w:rsidRPr="00591B0C" w:rsidRDefault="00DB758A" w:rsidP="0005645E">
      <w:pPr>
        <w:pStyle w:val="Heading1"/>
        <w:rPr>
          <w:color w:val="000000"/>
        </w:rPr>
      </w:pPr>
      <w:bookmarkStart w:id="79" w:name="_Toc130744977"/>
      <w:r w:rsidRPr="00FB35BB">
        <w:t>USER REQUIREMENT</w:t>
      </w:r>
      <w:bookmarkEnd w:id="79"/>
    </w:p>
    <w:p w14:paraId="0304D947" w14:textId="77777777" w:rsidR="00DB758A" w:rsidRPr="00A544FF" w:rsidRDefault="00DB758A" w:rsidP="00DB758A">
      <w:pPr>
        <w:pStyle w:val="BodyText"/>
        <w:rPr>
          <w:rFonts w:asciiTheme="majorHAnsi" w:hAnsiTheme="majorHAnsi"/>
          <w:sz w:val="28"/>
          <w:szCs w:val="28"/>
        </w:rPr>
      </w:pPr>
      <w:r w:rsidRPr="00A544FF">
        <w:rPr>
          <w:rFonts w:asciiTheme="majorHAnsi" w:hAnsiTheme="majorHAnsi"/>
          <w:sz w:val="28"/>
          <w:szCs w:val="28"/>
        </w:rPr>
        <w:t xml:space="preserve">The user requires these features from the proposed system: </w:t>
      </w:r>
    </w:p>
    <w:p w14:paraId="6C101B7B" w14:textId="77777777" w:rsidR="00DB758A" w:rsidRPr="00591B0C" w:rsidRDefault="00DB758A">
      <w:pPr>
        <w:pStyle w:val="BodyText"/>
        <w:numPr>
          <w:ilvl w:val="0"/>
          <w:numId w:val="8"/>
        </w:numPr>
        <w:tabs>
          <w:tab w:val="clear" w:pos="1620"/>
        </w:tabs>
        <w:spacing w:after="0" w:line="480" w:lineRule="atLeast"/>
        <w:ind w:left="540"/>
        <w:jc w:val="both"/>
      </w:pPr>
      <w:r w:rsidRPr="00591B0C">
        <w:t>Quick generation of data entry forms</w:t>
      </w:r>
    </w:p>
    <w:p w14:paraId="40FB41B6" w14:textId="77777777" w:rsidR="00DB758A" w:rsidRPr="00591B0C" w:rsidRDefault="00DB758A">
      <w:pPr>
        <w:pStyle w:val="BodyText"/>
        <w:numPr>
          <w:ilvl w:val="0"/>
          <w:numId w:val="8"/>
        </w:numPr>
        <w:tabs>
          <w:tab w:val="clear" w:pos="1620"/>
        </w:tabs>
        <w:spacing w:after="0" w:line="480" w:lineRule="atLeast"/>
        <w:ind w:left="540"/>
        <w:jc w:val="both"/>
      </w:pPr>
      <w:r w:rsidRPr="00591B0C">
        <w:t>Quick processing of information</w:t>
      </w:r>
    </w:p>
    <w:p w14:paraId="0214AFA0" w14:textId="77777777" w:rsidR="00DB758A" w:rsidRPr="00591B0C" w:rsidRDefault="00DB758A">
      <w:pPr>
        <w:pStyle w:val="BodyText"/>
        <w:numPr>
          <w:ilvl w:val="0"/>
          <w:numId w:val="8"/>
        </w:numPr>
        <w:tabs>
          <w:tab w:val="clear" w:pos="1620"/>
        </w:tabs>
        <w:spacing w:after="0" w:line="480" w:lineRule="atLeast"/>
        <w:ind w:left="540"/>
        <w:jc w:val="both"/>
      </w:pPr>
      <w:r w:rsidRPr="00591B0C">
        <w:t>Quick retrieval of data</w:t>
      </w:r>
    </w:p>
    <w:p w14:paraId="6EA22BB1" w14:textId="77777777" w:rsidR="00DB758A" w:rsidRPr="00591B0C" w:rsidRDefault="00DB758A">
      <w:pPr>
        <w:pStyle w:val="BodyText"/>
        <w:numPr>
          <w:ilvl w:val="0"/>
          <w:numId w:val="8"/>
        </w:numPr>
        <w:tabs>
          <w:tab w:val="clear" w:pos="1620"/>
        </w:tabs>
        <w:spacing w:after="0" w:line="480" w:lineRule="atLeast"/>
        <w:ind w:left="540"/>
        <w:jc w:val="both"/>
      </w:pPr>
      <w:r w:rsidRPr="00591B0C">
        <w:t>Quick and correct updating of data.</w:t>
      </w:r>
    </w:p>
    <w:p w14:paraId="5E7329B3" w14:textId="77777777" w:rsidR="00DB758A" w:rsidRPr="00591B0C" w:rsidRDefault="00DB758A">
      <w:pPr>
        <w:pStyle w:val="BodyText"/>
        <w:numPr>
          <w:ilvl w:val="0"/>
          <w:numId w:val="8"/>
        </w:numPr>
        <w:tabs>
          <w:tab w:val="clear" w:pos="1620"/>
        </w:tabs>
        <w:spacing w:after="0" w:line="480" w:lineRule="atLeast"/>
        <w:ind w:left="540"/>
        <w:jc w:val="both"/>
      </w:pPr>
      <w:r w:rsidRPr="00591B0C">
        <w:t>Least storage requirements</w:t>
      </w:r>
    </w:p>
    <w:p w14:paraId="0313A74D" w14:textId="77777777" w:rsidR="00DB758A" w:rsidRPr="00591B0C" w:rsidRDefault="00DB758A">
      <w:pPr>
        <w:pStyle w:val="BodyText"/>
        <w:numPr>
          <w:ilvl w:val="0"/>
          <w:numId w:val="8"/>
        </w:numPr>
        <w:tabs>
          <w:tab w:val="clear" w:pos="1620"/>
        </w:tabs>
        <w:spacing w:after="0" w:line="480" w:lineRule="atLeast"/>
        <w:ind w:left="540"/>
        <w:jc w:val="both"/>
      </w:pPr>
      <w:r w:rsidRPr="00591B0C">
        <w:t>Secured and controllable data storage</w:t>
      </w:r>
    </w:p>
    <w:p w14:paraId="2405DE56" w14:textId="77777777" w:rsidR="00DB758A" w:rsidRPr="00591B0C" w:rsidRDefault="00DB758A">
      <w:pPr>
        <w:pStyle w:val="BodyText"/>
        <w:numPr>
          <w:ilvl w:val="0"/>
          <w:numId w:val="8"/>
        </w:numPr>
        <w:tabs>
          <w:tab w:val="clear" w:pos="1620"/>
        </w:tabs>
        <w:spacing w:after="0" w:line="480" w:lineRule="atLeast"/>
        <w:ind w:left="540"/>
        <w:jc w:val="both"/>
      </w:pPr>
      <w:r w:rsidRPr="00591B0C">
        <w:t>Full backups of data</w:t>
      </w:r>
    </w:p>
    <w:p w14:paraId="102F46EA" w14:textId="77777777" w:rsidR="00DB758A" w:rsidRPr="00591B0C" w:rsidRDefault="00DB758A">
      <w:pPr>
        <w:pStyle w:val="BodyText"/>
        <w:numPr>
          <w:ilvl w:val="0"/>
          <w:numId w:val="8"/>
        </w:numPr>
        <w:tabs>
          <w:tab w:val="clear" w:pos="1620"/>
        </w:tabs>
        <w:spacing w:after="0" w:line="480" w:lineRule="atLeast"/>
        <w:ind w:left="540"/>
        <w:jc w:val="both"/>
      </w:pPr>
      <w:r w:rsidRPr="00591B0C">
        <w:t>Readable, clean, up to date and timely reports</w:t>
      </w:r>
    </w:p>
    <w:p w14:paraId="00C035EF" w14:textId="77777777" w:rsidR="00DB758A" w:rsidRPr="00591B0C" w:rsidRDefault="00DB758A" w:rsidP="00DB758A">
      <w:pPr>
        <w:pStyle w:val="BodyText"/>
        <w:spacing w:after="0" w:line="480" w:lineRule="atLeast"/>
        <w:jc w:val="both"/>
      </w:pPr>
    </w:p>
    <w:p w14:paraId="68E1CAC4" w14:textId="77777777" w:rsidR="00DB758A" w:rsidRPr="00591B0C" w:rsidRDefault="00DB758A" w:rsidP="00DB758A">
      <w:pPr>
        <w:pStyle w:val="BodyText"/>
        <w:spacing w:after="0" w:line="480" w:lineRule="atLeast"/>
        <w:jc w:val="both"/>
      </w:pPr>
      <w:r w:rsidRPr="00591B0C">
        <w:t xml:space="preserve">Note: These are some of the basic requirements, which the system should provide, but additional Requirements can be different for </w:t>
      </w:r>
      <w:proofErr w:type="gramStart"/>
      <w:r w:rsidRPr="00591B0C">
        <w:t>other</w:t>
      </w:r>
      <w:proofErr w:type="gramEnd"/>
      <w:r w:rsidRPr="00591B0C">
        <w:t xml:space="preserve"> online program.</w:t>
      </w:r>
    </w:p>
    <w:p w14:paraId="57FCE670" w14:textId="77777777" w:rsidR="00CA486C" w:rsidRDefault="00CA486C" w:rsidP="00665800">
      <w:pPr>
        <w:rPr>
          <w:rFonts w:ascii="Times New Roman" w:hAnsi="Times New Roman"/>
          <w:b/>
          <w:sz w:val="36"/>
          <w:szCs w:val="40"/>
          <w:u w:val="single"/>
        </w:rPr>
      </w:pPr>
    </w:p>
    <w:p w14:paraId="1C213E04" w14:textId="77777777" w:rsidR="00DB758A" w:rsidRPr="00CA486C" w:rsidRDefault="00DB758A" w:rsidP="00DB758A">
      <w:pPr>
        <w:jc w:val="center"/>
        <w:rPr>
          <w:rFonts w:asciiTheme="majorHAnsi" w:hAnsiTheme="majorHAnsi"/>
          <w:b/>
          <w:sz w:val="32"/>
          <w:szCs w:val="32"/>
          <w:u w:val="single"/>
        </w:rPr>
      </w:pPr>
      <w:r w:rsidRPr="00CA486C">
        <w:rPr>
          <w:rFonts w:asciiTheme="majorHAnsi" w:hAnsiTheme="majorHAnsi"/>
          <w:b/>
          <w:sz w:val="32"/>
          <w:szCs w:val="32"/>
          <w:u w:val="single"/>
        </w:rPr>
        <w:t>LIMITATIONS</w:t>
      </w:r>
    </w:p>
    <w:p w14:paraId="4254E570" w14:textId="77777777" w:rsidR="00DB758A" w:rsidRDefault="00DB758A" w:rsidP="00684F96">
      <w:pPr>
        <w:pStyle w:val="BodyText3"/>
        <w:jc w:val="both"/>
        <w:rPr>
          <w:bCs/>
          <w:sz w:val="24"/>
          <w:szCs w:val="24"/>
        </w:rPr>
      </w:pPr>
      <w:r w:rsidRPr="00EE6DFC">
        <w:rPr>
          <w:bCs/>
          <w:sz w:val="24"/>
          <w:szCs w:val="24"/>
        </w:rPr>
        <w:t>Although I have tried to do the best and try to do all the things that are possible in an</w:t>
      </w:r>
    </w:p>
    <w:p w14:paraId="4DF2C630" w14:textId="77777777" w:rsidR="00DB758A" w:rsidRPr="00EE6DFC" w:rsidRDefault="00BD2B01" w:rsidP="00684F96">
      <w:pPr>
        <w:pStyle w:val="BodyText3"/>
        <w:jc w:val="both"/>
        <w:rPr>
          <w:bCs/>
          <w:sz w:val="24"/>
          <w:szCs w:val="24"/>
        </w:rPr>
      </w:pPr>
      <w:r w:rsidRPr="00EE6DFC">
        <w:rPr>
          <w:bCs/>
          <w:sz w:val="24"/>
          <w:szCs w:val="24"/>
        </w:rPr>
        <w:t>Online</w:t>
      </w:r>
      <w:r w:rsidR="00DB758A" w:rsidRPr="00EE6DFC">
        <w:rPr>
          <w:bCs/>
          <w:sz w:val="24"/>
          <w:szCs w:val="24"/>
        </w:rPr>
        <w:t xml:space="preserve"> System, but still the system contains some of the limitations.</w:t>
      </w:r>
    </w:p>
    <w:p w14:paraId="75AA0ABB" w14:textId="77777777" w:rsidR="00DB758A" w:rsidRDefault="00DB758A" w:rsidP="00684F96">
      <w:pPr>
        <w:pStyle w:val="BodyText3"/>
        <w:jc w:val="both"/>
        <w:rPr>
          <w:bCs/>
          <w:sz w:val="24"/>
          <w:szCs w:val="24"/>
        </w:rPr>
      </w:pPr>
      <w:r w:rsidRPr="00EE6DFC">
        <w:rPr>
          <w:bCs/>
          <w:sz w:val="24"/>
          <w:szCs w:val="24"/>
        </w:rPr>
        <w:t>The reason of these limitations is the time constraints. Time is the major problem. I</w:t>
      </w:r>
    </w:p>
    <w:p w14:paraId="176AAC56" w14:textId="77777777" w:rsidR="00DB758A" w:rsidRDefault="00BD2B01" w:rsidP="00684F96">
      <w:pPr>
        <w:pStyle w:val="BodyText3"/>
        <w:jc w:val="both"/>
        <w:rPr>
          <w:bCs/>
          <w:sz w:val="24"/>
          <w:szCs w:val="24"/>
        </w:rPr>
      </w:pPr>
      <w:proofErr w:type="gramStart"/>
      <w:r w:rsidRPr="00EE6DFC">
        <w:rPr>
          <w:bCs/>
          <w:sz w:val="24"/>
          <w:szCs w:val="24"/>
        </w:rPr>
        <w:t>Have</w:t>
      </w:r>
      <w:r w:rsidR="00DB758A" w:rsidRPr="00EE6DFC">
        <w:rPr>
          <w:bCs/>
          <w:sz w:val="24"/>
          <w:szCs w:val="24"/>
        </w:rPr>
        <w:t xml:space="preserve"> to</w:t>
      </w:r>
      <w:proofErr w:type="gramEnd"/>
      <w:r w:rsidR="00DB758A" w:rsidRPr="00EE6DFC">
        <w:rPr>
          <w:bCs/>
          <w:sz w:val="24"/>
          <w:szCs w:val="24"/>
        </w:rPr>
        <w:t xml:space="preserve"> deliver the project in a particular time period. </w:t>
      </w:r>
      <w:proofErr w:type="gramStart"/>
      <w:r w:rsidR="00DB758A" w:rsidRPr="00EE6DFC">
        <w:rPr>
          <w:bCs/>
          <w:sz w:val="24"/>
          <w:szCs w:val="24"/>
        </w:rPr>
        <w:t>That’s</w:t>
      </w:r>
      <w:proofErr w:type="gramEnd"/>
      <w:r w:rsidR="00DB758A" w:rsidRPr="00EE6DFC">
        <w:rPr>
          <w:bCs/>
          <w:sz w:val="24"/>
          <w:szCs w:val="24"/>
        </w:rPr>
        <w:t xml:space="preserve"> way I have to leave</w:t>
      </w:r>
    </w:p>
    <w:p w14:paraId="72621137" w14:textId="77777777" w:rsidR="00DB758A" w:rsidRDefault="00BD2B01" w:rsidP="00684F96">
      <w:pPr>
        <w:pStyle w:val="BodyText3"/>
        <w:jc w:val="both"/>
        <w:rPr>
          <w:bCs/>
          <w:sz w:val="24"/>
          <w:szCs w:val="24"/>
        </w:rPr>
      </w:pPr>
      <w:r w:rsidRPr="00EE6DFC">
        <w:rPr>
          <w:bCs/>
          <w:sz w:val="24"/>
          <w:szCs w:val="24"/>
        </w:rPr>
        <w:t>Some</w:t>
      </w:r>
      <w:r w:rsidR="00DB758A" w:rsidRPr="00EE6DFC">
        <w:rPr>
          <w:bCs/>
          <w:sz w:val="24"/>
          <w:szCs w:val="24"/>
        </w:rPr>
        <w:t xml:space="preserve"> of the topics that </w:t>
      </w:r>
      <w:proofErr w:type="gramStart"/>
      <w:r w:rsidR="00DB758A" w:rsidRPr="00EE6DFC">
        <w:rPr>
          <w:bCs/>
          <w:sz w:val="24"/>
          <w:szCs w:val="24"/>
        </w:rPr>
        <w:t>actually I</w:t>
      </w:r>
      <w:proofErr w:type="gramEnd"/>
      <w:r w:rsidR="00DB758A" w:rsidRPr="00EE6DFC">
        <w:rPr>
          <w:bCs/>
          <w:sz w:val="24"/>
          <w:szCs w:val="24"/>
        </w:rPr>
        <w:t xml:space="preserve"> want to cover, I am still working on this software</w:t>
      </w:r>
    </w:p>
    <w:p w14:paraId="373B711A" w14:textId="77777777" w:rsidR="00DB758A" w:rsidRDefault="00BD2B01" w:rsidP="00684F96">
      <w:pPr>
        <w:pStyle w:val="BodyText3"/>
        <w:jc w:val="both"/>
        <w:rPr>
          <w:bCs/>
          <w:sz w:val="24"/>
          <w:szCs w:val="24"/>
        </w:rPr>
      </w:pPr>
      <w:r w:rsidRPr="00EE6DFC">
        <w:rPr>
          <w:bCs/>
          <w:sz w:val="24"/>
          <w:szCs w:val="24"/>
        </w:rPr>
        <w:t>And</w:t>
      </w:r>
      <w:r w:rsidR="00DB758A" w:rsidRPr="00EE6DFC">
        <w:rPr>
          <w:bCs/>
          <w:sz w:val="24"/>
          <w:szCs w:val="24"/>
        </w:rPr>
        <w:t xml:space="preserve"> my next goal is to remove these limitations and develop a more efficient and</w:t>
      </w:r>
    </w:p>
    <w:p w14:paraId="7E6ED1AD" w14:textId="77777777" w:rsidR="00DB758A" w:rsidRPr="00EE6DFC" w:rsidRDefault="00BD2B01" w:rsidP="00684F96">
      <w:pPr>
        <w:pStyle w:val="BodyText3"/>
        <w:jc w:val="both"/>
        <w:rPr>
          <w:bCs/>
          <w:sz w:val="24"/>
          <w:szCs w:val="24"/>
        </w:rPr>
      </w:pPr>
      <w:r w:rsidRPr="00EE6DFC">
        <w:rPr>
          <w:bCs/>
          <w:sz w:val="24"/>
          <w:szCs w:val="24"/>
        </w:rPr>
        <w:t>Elegant</w:t>
      </w:r>
      <w:r w:rsidR="00DB758A" w:rsidRPr="00EE6DFC">
        <w:rPr>
          <w:bCs/>
          <w:sz w:val="24"/>
          <w:szCs w:val="24"/>
        </w:rPr>
        <w:t xml:space="preserve"> system.</w:t>
      </w:r>
    </w:p>
    <w:p w14:paraId="7C6ED4E0" w14:textId="77777777" w:rsidR="00DB758A" w:rsidRPr="00EE6DFC" w:rsidRDefault="00DB758A" w:rsidP="00DB758A">
      <w:pPr>
        <w:pStyle w:val="BodyText3"/>
        <w:jc w:val="both"/>
        <w:rPr>
          <w:b/>
          <w:bCs/>
          <w:sz w:val="24"/>
          <w:szCs w:val="24"/>
        </w:rPr>
      </w:pPr>
    </w:p>
    <w:p w14:paraId="42E99F78" w14:textId="77777777" w:rsidR="00DB758A" w:rsidRPr="00EE6DFC" w:rsidRDefault="00DB758A" w:rsidP="00DB758A">
      <w:pPr>
        <w:jc w:val="both"/>
        <w:rPr>
          <w:rFonts w:ascii="Times New Roman" w:hAnsi="Times New Roman"/>
          <w:b/>
          <w:sz w:val="24"/>
          <w:szCs w:val="24"/>
        </w:rPr>
      </w:pPr>
      <w:r w:rsidRPr="00EE6DFC">
        <w:rPr>
          <w:rFonts w:ascii="Times New Roman" w:hAnsi="Times New Roman"/>
          <w:b/>
          <w:sz w:val="24"/>
          <w:szCs w:val="24"/>
        </w:rPr>
        <w:t>Limitations of the System:</w:t>
      </w:r>
    </w:p>
    <w:p w14:paraId="17978F72" w14:textId="77777777" w:rsidR="00DB758A" w:rsidRPr="00EE6DFC" w:rsidRDefault="00DB758A">
      <w:pPr>
        <w:numPr>
          <w:ilvl w:val="0"/>
          <w:numId w:val="9"/>
        </w:numPr>
        <w:spacing w:after="0" w:line="360" w:lineRule="auto"/>
        <w:jc w:val="both"/>
        <w:rPr>
          <w:rFonts w:ascii="Times New Roman" w:hAnsi="Times New Roman"/>
          <w:b/>
          <w:bCs/>
          <w:sz w:val="24"/>
          <w:szCs w:val="24"/>
        </w:rPr>
      </w:pPr>
      <w:r w:rsidRPr="00EE6DFC">
        <w:rPr>
          <w:rFonts w:ascii="Times New Roman" w:hAnsi="Times New Roman"/>
          <w:sz w:val="24"/>
          <w:szCs w:val="24"/>
        </w:rPr>
        <w:lastRenderedPageBreak/>
        <w:t>This project does not give the information about the stock (quantity) present within the shop.</w:t>
      </w:r>
    </w:p>
    <w:p w14:paraId="2C66BB84" w14:textId="77777777" w:rsidR="00DB758A" w:rsidRPr="00EE6DFC" w:rsidRDefault="00DB758A">
      <w:pPr>
        <w:numPr>
          <w:ilvl w:val="0"/>
          <w:numId w:val="9"/>
        </w:numPr>
        <w:spacing w:after="0" w:line="360" w:lineRule="auto"/>
        <w:jc w:val="both"/>
        <w:rPr>
          <w:rFonts w:ascii="Times New Roman" w:hAnsi="Times New Roman"/>
          <w:b/>
          <w:bCs/>
          <w:sz w:val="24"/>
          <w:szCs w:val="24"/>
        </w:rPr>
      </w:pPr>
      <w:r w:rsidRPr="00EE6DFC">
        <w:rPr>
          <w:rFonts w:ascii="Times New Roman" w:hAnsi="Times New Roman"/>
          <w:bCs/>
          <w:sz w:val="24"/>
          <w:szCs w:val="24"/>
        </w:rPr>
        <w:t>This project does not create monthly, yearly Reports.</w:t>
      </w:r>
    </w:p>
    <w:p w14:paraId="12A5E101" w14:textId="402B5436" w:rsidR="00EB13D0" w:rsidRPr="00665800" w:rsidRDefault="00DB758A" w:rsidP="00665800">
      <w:pPr>
        <w:spacing w:line="360" w:lineRule="auto"/>
        <w:jc w:val="both"/>
        <w:rPr>
          <w:rFonts w:ascii="Times New Roman" w:hAnsi="Times New Roman"/>
          <w:sz w:val="24"/>
          <w:szCs w:val="24"/>
        </w:rPr>
      </w:pPr>
      <w:r w:rsidRPr="00EE6DFC">
        <w:rPr>
          <w:rFonts w:ascii="Times New Roman" w:hAnsi="Times New Roman"/>
          <w:sz w:val="24"/>
          <w:szCs w:val="24"/>
        </w:rPr>
        <w:t>After removing these and other minor limitations I hope this project will very efficient and effective.</w:t>
      </w:r>
    </w:p>
    <w:p w14:paraId="00B5A1B5" w14:textId="77777777" w:rsidR="002B00FB" w:rsidRPr="00EB13D0" w:rsidRDefault="002B00FB" w:rsidP="002B00FB">
      <w:pPr>
        <w:pStyle w:val="BlockText"/>
        <w:spacing w:before="120" w:after="120"/>
        <w:ind w:left="0" w:right="720" w:firstLine="0"/>
        <w:rPr>
          <w:rFonts w:asciiTheme="majorHAnsi" w:hAnsiTheme="majorHAnsi"/>
          <w:b/>
          <w:sz w:val="32"/>
          <w:szCs w:val="24"/>
          <w:u w:val="single"/>
        </w:rPr>
      </w:pPr>
      <w:r w:rsidRPr="00EB13D0">
        <w:rPr>
          <w:rFonts w:asciiTheme="majorHAnsi" w:hAnsiTheme="majorHAnsi"/>
          <w:b/>
          <w:sz w:val="32"/>
          <w:szCs w:val="24"/>
          <w:u w:val="single"/>
        </w:rPr>
        <w:t>PROJECT LEGACY</w:t>
      </w:r>
    </w:p>
    <w:p w14:paraId="53095506" w14:textId="77777777" w:rsidR="00F128DF" w:rsidRDefault="00F128DF" w:rsidP="002B00FB">
      <w:pPr>
        <w:tabs>
          <w:tab w:val="left" w:pos="5040"/>
        </w:tabs>
        <w:spacing w:line="360" w:lineRule="auto"/>
        <w:jc w:val="both"/>
      </w:pPr>
    </w:p>
    <w:p w14:paraId="280FB0D5" w14:textId="77777777" w:rsidR="002B00FB" w:rsidRPr="00F128DF" w:rsidRDefault="002B00FB" w:rsidP="002B00FB">
      <w:pPr>
        <w:tabs>
          <w:tab w:val="left" w:pos="5040"/>
        </w:tabs>
        <w:spacing w:line="360" w:lineRule="auto"/>
        <w:jc w:val="both"/>
        <w:rPr>
          <w:sz w:val="24"/>
          <w:szCs w:val="24"/>
        </w:rPr>
      </w:pPr>
      <w:r w:rsidRPr="00F128DF">
        <w:rPr>
          <w:sz w:val="24"/>
          <w:szCs w:val="24"/>
        </w:rPr>
        <w:t>Objective describes what the prospective users of the system want from the system. Being an important part of the system development process, preparation of the requirement specification has been done after studying the existing procedure and personal interaction with prospective users.</w:t>
      </w:r>
    </w:p>
    <w:p w14:paraId="7CFF9EA9" w14:textId="6F724E9F" w:rsidR="002B00FB" w:rsidRPr="00F128DF" w:rsidRDefault="00D35A78" w:rsidP="002B00FB">
      <w:pPr>
        <w:spacing w:line="360" w:lineRule="auto"/>
        <w:jc w:val="both"/>
        <w:rPr>
          <w:sz w:val="24"/>
          <w:szCs w:val="24"/>
        </w:rPr>
      </w:pPr>
      <w:r w:rsidRPr="00F128DF">
        <w:rPr>
          <w:sz w:val="24"/>
          <w:szCs w:val="24"/>
        </w:rPr>
        <w:t>The Online Shopping Portal</w:t>
      </w:r>
      <w:r w:rsidR="002B00FB" w:rsidRPr="00F128DF">
        <w:rPr>
          <w:sz w:val="24"/>
          <w:szCs w:val="24"/>
        </w:rPr>
        <w:t xml:space="preserve"> is an Intermediate b</w:t>
      </w:r>
      <w:r w:rsidRPr="00F128DF">
        <w:rPr>
          <w:sz w:val="24"/>
          <w:szCs w:val="24"/>
        </w:rPr>
        <w:t>etween Product Buyers and Selle</w:t>
      </w:r>
      <w:r w:rsidR="002B00FB" w:rsidRPr="00F128DF">
        <w:rPr>
          <w:sz w:val="24"/>
          <w:szCs w:val="24"/>
        </w:rPr>
        <w:t>rs. The pur</w:t>
      </w:r>
      <w:r w:rsidRPr="00F128DF">
        <w:rPr>
          <w:sz w:val="24"/>
          <w:szCs w:val="24"/>
        </w:rPr>
        <w:t>pose is to enable the Product Buyers to search for the Products</w:t>
      </w:r>
      <w:r w:rsidR="002B00FB" w:rsidRPr="00F128DF">
        <w:rPr>
          <w:sz w:val="24"/>
          <w:szCs w:val="24"/>
        </w:rPr>
        <w:t xml:space="preserve"> from an</w:t>
      </w:r>
      <w:r w:rsidRPr="00F128DF">
        <w:rPr>
          <w:sz w:val="24"/>
          <w:szCs w:val="24"/>
        </w:rPr>
        <w:t>y remote location. The Product Buyer can Search for the Products</w:t>
      </w:r>
      <w:r w:rsidR="0005645E">
        <w:rPr>
          <w:sz w:val="24"/>
          <w:szCs w:val="24"/>
        </w:rPr>
        <w:t xml:space="preserve"> </w:t>
      </w:r>
      <w:r w:rsidRPr="00F128DF">
        <w:rPr>
          <w:sz w:val="24"/>
          <w:szCs w:val="24"/>
        </w:rPr>
        <w:t xml:space="preserve">from any remote location. </w:t>
      </w:r>
    </w:p>
    <w:p w14:paraId="7576BDF1" w14:textId="77777777" w:rsidR="002B00FB" w:rsidRPr="00F128DF" w:rsidRDefault="002B00FB" w:rsidP="002B00FB">
      <w:pPr>
        <w:spacing w:line="360" w:lineRule="auto"/>
        <w:jc w:val="both"/>
        <w:rPr>
          <w:sz w:val="24"/>
          <w:szCs w:val="24"/>
        </w:rPr>
      </w:pPr>
      <w:r w:rsidRPr="00F128DF">
        <w:rPr>
          <w:sz w:val="24"/>
          <w:szCs w:val="24"/>
        </w:rPr>
        <w:t>We are going to design an application which is beneficial for all those who</w:t>
      </w:r>
      <w:r w:rsidR="00C42BB7" w:rsidRPr="00F128DF">
        <w:rPr>
          <w:sz w:val="24"/>
          <w:szCs w:val="24"/>
        </w:rPr>
        <w:t xml:space="preserve"> wants to do shopping from home</w:t>
      </w:r>
      <w:r w:rsidRPr="00F128DF">
        <w:rPr>
          <w:sz w:val="24"/>
          <w:szCs w:val="24"/>
        </w:rPr>
        <w:t xml:space="preserve">. The main aim of this software is to </w:t>
      </w:r>
      <w:r w:rsidR="00C42BB7" w:rsidRPr="00F128DF">
        <w:rPr>
          <w:sz w:val="24"/>
          <w:szCs w:val="24"/>
        </w:rPr>
        <w:t>provide Products according to their</w:t>
      </w:r>
      <w:r w:rsidRPr="00F128DF">
        <w:rPr>
          <w:sz w:val="24"/>
          <w:szCs w:val="24"/>
        </w:rPr>
        <w:t xml:space="preserve"> area</w:t>
      </w:r>
      <w:r w:rsidR="00C42BB7" w:rsidRPr="00F128DF">
        <w:rPr>
          <w:sz w:val="24"/>
          <w:szCs w:val="24"/>
        </w:rPr>
        <w:t xml:space="preserve"> of need</w:t>
      </w:r>
      <w:r w:rsidRPr="00F128DF">
        <w:rPr>
          <w:sz w:val="24"/>
          <w:szCs w:val="24"/>
        </w:rPr>
        <w:t xml:space="preserve">. It also provides information about various companies to users and </w:t>
      </w:r>
      <w:r w:rsidR="00C42BB7" w:rsidRPr="00F128DF">
        <w:rPr>
          <w:sz w:val="24"/>
          <w:szCs w:val="24"/>
        </w:rPr>
        <w:t xml:space="preserve">Products of those companies. </w:t>
      </w:r>
      <w:r w:rsidRPr="00F128DF">
        <w:rPr>
          <w:sz w:val="24"/>
          <w:szCs w:val="24"/>
        </w:rPr>
        <w:t xml:space="preserve"> The administrator will maintain the database and perform </w:t>
      </w:r>
      <w:r w:rsidR="00C42BB7" w:rsidRPr="00F128DF">
        <w:rPr>
          <w:sz w:val="24"/>
          <w:szCs w:val="24"/>
        </w:rPr>
        <w:t xml:space="preserve">all </w:t>
      </w:r>
      <w:proofErr w:type="spellStart"/>
      <w:r w:rsidR="00C42BB7" w:rsidRPr="00F128DF">
        <w:rPr>
          <w:sz w:val="24"/>
          <w:szCs w:val="24"/>
        </w:rPr>
        <w:t>updation</w:t>
      </w:r>
      <w:proofErr w:type="spellEnd"/>
      <w:r w:rsidR="00C42BB7" w:rsidRPr="00F128DF">
        <w:rPr>
          <w:sz w:val="24"/>
          <w:szCs w:val="24"/>
        </w:rPr>
        <w:t xml:space="preserve"> and </w:t>
      </w:r>
      <w:r w:rsidRPr="00F128DF">
        <w:rPr>
          <w:sz w:val="24"/>
          <w:szCs w:val="24"/>
        </w:rPr>
        <w:t>deletion process.</w:t>
      </w:r>
    </w:p>
    <w:p w14:paraId="6761ACD3" w14:textId="77777777" w:rsidR="002B00FB" w:rsidRPr="00F128DF" w:rsidRDefault="002B00FB" w:rsidP="002B00FB">
      <w:pPr>
        <w:rPr>
          <w:b/>
          <w:sz w:val="24"/>
          <w:szCs w:val="24"/>
          <w:u w:val="single"/>
        </w:rPr>
      </w:pPr>
    </w:p>
    <w:p w14:paraId="2930189C" w14:textId="77777777" w:rsidR="002B00FB" w:rsidRDefault="002B00FB" w:rsidP="002B00FB">
      <w:pPr>
        <w:rPr>
          <w:b/>
          <w:sz w:val="28"/>
          <w:szCs w:val="28"/>
          <w:u w:val="single"/>
        </w:rPr>
      </w:pPr>
    </w:p>
    <w:p w14:paraId="352CD91C" w14:textId="77777777" w:rsidR="002B00FB" w:rsidRDefault="002B00FB" w:rsidP="002B00FB">
      <w:pPr>
        <w:widowControl w:val="0"/>
        <w:autoSpaceDE w:val="0"/>
        <w:autoSpaceDN w:val="0"/>
        <w:adjustRightInd w:val="0"/>
        <w:spacing w:line="360" w:lineRule="auto"/>
        <w:ind w:right="357"/>
        <w:jc w:val="both"/>
      </w:pPr>
    </w:p>
    <w:p w14:paraId="1491E91B" w14:textId="77777777" w:rsidR="005A4700" w:rsidRDefault="005A4700" w:rsidP="002B00FB">
      <w:pPr>
        <w:spacing w:line="360" w:lineRule="auto"/>
        <w:jc w:val="both"/>
        <w:rPr>
          <w:b/>
          <w:sz w:val="32"/>
          <w:szCs w:val="32"/>
          <w:u w:val="single"/>
        </w:rPr>
      </w:pPr>
    </w:p>
    <w:p w14:paraId="3CA873CC" w14:textId="77777777" w:rsidR="005A4700" w:rsidRDefault="005A4700" w:rsidP="002B00FB">
      <w:pPr>
        <w:spacing w:line="360" w:lineRule="auto"/>
        <w:jc w:val="both"/>
        <w:rPr>
          <w:b/>
          <w:sz w:val="32"/>
          <w:szCs w:val="32"/>
          <w:u w:val="single"/>
        </w:rPr>
      </w:pPr>
    </w:p>
    <w:p w14:paraId="256F1B6C" w14:textId="77777777" w:rsidR="005A4700" w:rsidRDefault="005A4700" w:rsidP="002B00FB">
      <w:pPr>
        <w:spacing w:line="360" w:lineRule="auto"/>
        <w:jc w:val="both"/>
        <w:rPr>
          <w:b/>
          <w:sz w:val="32"/>
          <w:szCs w:val="32"/>
          <w:u w:val="single"/>
        </w:rPr>
      </w:pPr>
    </w:p>
    <w:p w14:paraId="35748359" w14:textId="77777777" w:rsidR="005A4700" w:rsidRDefault="005A4700" w:rsidP="002B00FB">
      <w:pPr>
        <w:spacing w:line="360" w:lineRule="auto"/>
        <w:jc w:val="both"/>
        <w:rPr>
          <w:b/>
          <w:sz w:val="32"/>
          <w:szCs w:val="32"/>
          <w:u w:val="single"/>
        </w:rPr>
      </w:pPr>
    </w:p>
    <w:p w14:paraId="51DFC17A" w14:textId="77777777" w:rsidR="002B00FB" w:rsidRPr="00363F29" w:rsidRDefault="002B00FB" w:rsidP="002B00FB">
      <w:pPr>
        <w:spacing w:line="360" w:lineRule="auto"/>
        <w:jc w:val="both"/>
        <w:rPr>
          <w:rFonts w:asciiTheme="majorHAnsi" w:hAnsiTheme="majorHAnsi"/>
          <w:b/>
          <w:sz w:val="32"/>
          <w:szCs w:val="32"/>
          <w:u w:val="single"/>
        </w:rPr>
      </w:pPr>
      <w:r w:rsidRPr="00363F29">
        <w:rPr>
          <w:rFonts w:asciiTheme="majorHAnsi" w:hAnsiTheme="majorHAnsi"/>
          <w:b/>
          <w:sz w:val="32"/>
          <w:szCs w:val="32"/>
          <w:u w:val="single"/>
        </w:rPr>
        <w:lastRenderedPageBreak/>
        <w:t>USER MANUAL</w:t>
      </w:r>
    </w:p>
    <w:p w14:paraId="100E3E7D" w14:textId="77777777" w:rsidR="002B00FB" w:rsidRPr="00363F29" w:rsidRDefault="002B00FB" w:rsidP="00A02A2C">
      <w:pPr>
        <w:spacing w:line="360" w:lineRule="auto"/>
        <w:jc w:val="both"/>
        <w:rPr>
          <w:b/>
          <w:sz w:val="28"/>
          <w:szCs w:val="28"/>
          <w:u w:val="single"/>
        </w:rPr>
      </w:pPr>
      <w:r w:rsidRPr="00363F29">
        <w:rPr>
          <w:b/>
          <w:sz w:val="28"/>
          <w:szCs w:val="28"/>
          <w:u w:val="single"/>
        </w:rPr>
        <w:t>DEFINITION, ACRONYMS, ABBREVIATIONS</w:t>
      </w:r>
    </w:p>
    <w:p w14:paraId="0D7FFABC" w14:textId="77777777" w:rsidR="002B00FB" w:rsidRPr="00F47B0F" w:rsidRDefault="002B00FB" w:rsidP="002B00FB">
      <w:pPr>
        <w:spacing w:line="360" w:lineRule="auto"/>
        <w:ind w:left="360"/>
        <w:jc w:val="both"/>
        <w:rPr>
          <w:b/>
        </w:rPr>
      </w:pPr>
    </w:p>
    <w:p w14:paraId="01C2B00E"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t>Browser</w:t>
      </w:r>
      <w:r w:rsidRPr="00363F29">
        <w:rPr>
          <w:sz w:val="24"/>
          <w:szCs w:val="24"/>
        </w:rPr>
        <w:t>: A software application used to locate and display web pages.</w:t>
      </w:r>
    </w:p>
    <w:p w14:paraId="24E8AD94" w14:textId="77777777" w:rsidR="002B00FB" w:rsidRPr="00363F29" w:rsidRDefault="002B00FB" w:rsidP="002B00FB">
      <w:pPr>
        <w:spacing w:line="360" w:lineRule="auto"/>
        <w:ind w:left="360"/>
        <w:jc w:val="both"/>
        <w:rPr>
          <w:sz w:val="24"/>
          <w:szCs w:val="24"/>
        </w:rPr>
      </w:pPr>
    </w:p>
    <w:p w14:paraId="0D57CBDB"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t>Database</w:t>
      </w:r>
      <w:r w:rsidRPr="00363F29">
        <w:rPr>
          <w:sz w:val="24"/>
          <w:szCs w:val="24"/>
        </w:rPr>
        <w:t>: A database that stores data. It is a collection of interrelated data that contains information relevant to enterprise.</w:t>
      </w:r>
    </w:p>
    <w:p w14:paraId="7C3446CE" w14:textId="77777777" w:rsidR="00735252" w:rsidRPr="00363F29" w:rsidRDefault="00735252" w:rsidP="00735252">
      <w:pPr>
        <w:pStyle w:val="ListParagraph"/>
      </w:pPr>
    </w:p>
    <w:p w14:paraId="7C8D3A27" w14:textId="77777777" w:rsidR="00735252" w:rsidRPr="00363F29" w:rsidRDefault="00735252">
      <w:pPr>
        <w:numPr>
          <w:ilvl w:val="0"/>
          <w:numId w:val="26"/>
        </w:numPr>
        <w:spacing w:after="0" w:line="360" w:lineRule="auto"/>
        <w:jc w:val="both"/>
        <w:rPr>
          <w:sz w:val="24"/>
          <w:szCs w:val="24"/>
        </w:rPr>
      </w:pPr>
      <w:r w:rsidRPr="00363F29">
        <w:rPr>
          <w:b/>
          <w:sz w:val="24"/>
          <w:szCs w:val="24"/>
        </w:rPr>
        <w:t xml:space="preserve">MYSQL: </w:t>
      </w:r>
      <w:r w:rsidRPr="00363F29">
        <w:rPr>
          <w:sz w:val="24"/>
          <w:szCs w:val="24"/>
        </w:rPr>
        <w:t>Most widely used query language for creating database.</w:t>
      </w:r>
    </w:p>
    <w:p w14:paraId="50FCEAF8" w14:textId="77777777" w:rsidR="002B00FB" w:rsidRPr="00363F29" w:rsidRDefault="002B00FB" w:rsidP="002B00FB">
      <w:pPr>
        <w:spacing w:line="360" w:lineRule="auto"/>
        <w:ind w:left="360"/>
        <w:jc w:val="both"/>
        <w:rPr>
          <w:b/>
          <w:sz w:val="24"/>
          <w:szCs w:val="24"/>
        </w:rPr>
      </w:pPr>
    </w:p>
    <w:p w14:paraId="11CF0F3A"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t>Internet</w:t>
      </w:r>
      <w:r w:rsidRPr="00363F29">
        <w:rPr>
          <w:sz w:val="24"/>
          <w:szCs w:val="24"/>
        </w:rPr>
        <w:t>: Worldwide networks of computers from where anyone can take information.</w:t>
      </w:r>
    </w:p>
    <w:p w14:paraId="4F87E376" w14:textId="77777777" w:rsidR="002B00FB" w:rsidRPr="00363F29" w:rsidRDefault="002B00FB" w:rsidP="002B00FB">
      <w:pPr>
        <w:spacing w:line="360" w:lineRule="auto"/>
        <w:ind w:left="360"/>
        <w:jc w:val="both"/>
        <w:rPr>
          <w:sz w:val="24"/>
          <w:szCs w:val="24"/>
        </w:rPr>
      </w:pPr>
    </w:p>
    <w:p w14:paraId="2B2DF2F8"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t>Homepage</w:t>
      </w:r>
      <w:r w:rsidRPr="00363F29">
        <w:rPr>
          <w:b/>
          <w:sz w:val="24"/>
          <w:szCs w:val="24"/>
        </w:rPr>
        <w:t>:</w:t>
      </w:r>
      <w:r w:rsidRPr="00363F29">
        <w:rPr>
          <w:sz w:val="24"/>
          <w:szCs w:val="24"/>
        </w:rPr>
        <w:t xml:space="preserve"> The first page when you go to a worldwide website on internet.</w:t>
      </w:r>
    </w:p>
    <w:p w14:paraId="1CCEEA6A" w14:textId="77777777" w:rsidR="002B00FB" w:rsidRPr="00363F29" w:rsidRDefault="002B00FB" w:rsidP="002B00FB">
      <w:pPr>
        <w:spacing w:line="360" w:lineRule="auto"/>
        <w:ind w:left="360"/>
        <w:jc w:val="both"/>
        <w:rPr>
          <w:sz w:val="24"/>
          <w:szCs w:val="24"/>
        </w:rPr>
      </w:pPr>
    </w:p>
    <w:p w14:paraId="4903A193"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t>HTML</w:t>
      </w:r>
      <w:r w:rsidRPr="00363F29">
        <w:rPr>
          <w:sz w:val="24"/>
          <w:szCs w:val="24"/>
        </w:rPr>
        <w:t xml:space="preserve">: It is a computer language specifying the content &amp; formats of web </w:t>
      </w:r>
      <w:proofErr w:type="gramStart"/>
      <w:r w:rsidRPr="00363F29">
        <w:rPr>
          <w:sz w:val="24"/>
          <w:szCs w:val="24"/>
        </w:rPr>
        <w:t>document .It</w:t>
      </w:r>
      <w:proofErr w:type="gramEnd"/>
      <w:r w:rsidRPr="00363F29">
        <w:rPr>
          <w:sz w:val="24"/>
          <w:szCs w:val="24"/>
        </w:rPr>
        <w:t xml:space="preserve"> allows additional text to include codes that define fonts, layouts, graphics &amp; hypertext.</w:t>
      </w:r>
    </w:p>
    <w:p w14:paraId="2B5A5FAB" w14:textId="77777777" w:rsidR="00735252" w:rsidRPr="00363F29" w:rsidRDefault="00735252" w:rsidP="00735252">
      <w:pPr>
        <w:pStyle w:val="ListParagraph"/>
      </w:pPr>
    </w:p>
    <w:p w14:paraId="4514DFBD" w14:textId="77777777" w:rsidR="00735252" w:rsidRPr="00363F29" w:rsidRDefault="00735252">
      <w:pPr>
        <w:numPr>
          <w:ilvl w:val="0"/>
          <w:numId w:val="26"/>
        </w:numPr>
        <w:spacing w:after="0" w:line="360" w:lineRule="auto"/>
        <w:jc w:val="both"/>
        <w:rPr>
          <w:sz w:val="24"/>
          <w:szCs w:val="24"/>
        </w:rPr>
      </w:pPr>
      <w:r w:rsidRPr="00363F29">
        <w:rPr>
          <w:b/>
          <w:sz w:val="24"/>
          <w:szCs w:val="24"/>
        </w:rPr>
        <w:t xml:space="preserve">PHP: </w:t>
      </w:r>
      <w:r w:rsidRPr="00363F29">
        <w:rPr>
          <w:sz w:val="24"/>
          <w:szCs w:val="24"/>
        </w:rPr>
        <w:t>It is called Hypertext Pre-Processor.</w:t>
      </w:r>
    </w:p>
    <w:p w14:paraId="4CD82D7A" w14:textId="77777777" w:rsidR="002B00FB" w:rsidRPr="00363F29" w:rsidRDefault="002B00FB" w:rsidP="002B00FB">
      <w:pPr>
        <w:spacing w:line="360" w:lineRule="auto"/>
        <w:ind w:left="360"/>
        <w:jc w:val="both"/>
        <w:rPr>
          <w:sz w:val="24"/>
          <w:szCs w:val="24"/>
        </w:rPr>
      </w:pPr>
    </w:p>
    <w:p w14:paraId="1C5576AB"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t>Webpage</w:t>
      </w:r>
      <w:r w:rsidRPr="00363F29">
        <w:rPr>
          <w:sz w:val="24"/>
          <w:szCs w:val="24"/>
        </w:rPr>
        <w:t>: pages of information placed on network that may contain text, graphics, images, moving pictures, sound files &amp; other type of electronic information.</w:t>
      </w:r>
    </w:p>
    <w:p w14:paraId="15B62D54" w14:textId="77777777" w:rsidR="002B00FB" w:rsidRPr="00363F29" w:rsidRDefault="002B00FB" w:rsidP="002B00FB">
      <w:pPr>
        <w:spacing w:line="360" w:lineRule="auto"/>
        <w:ind w:left="360"/>
        <w:jc w:val="both"/>
        <w:rPr>
          <w:sz w:val="24"/>
          <w:szCs w:val="24"/>
        </w:rPr>
      </w:pPr>
    </w:p>
    <w:p w14:paraId="08F5B3A1"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t>Website</w:t>
      </w:r>
      <w:r w:rsidRPr="00363F29">
        <w:rPr>
          <w:sz w:val="24"/>
          <w:szCs w:val="24"/>
        </w:rPr>
        <w:t>: Collection of files called webpage, which can contain text &amp; images.</w:t>
      </w:r>
    </w:p>
    <w:p w14:paraId="54F8DF3C" w14:textId="77777777" w:rsidR="002B00FB" w:rsidRPr="00363F29" w:rsidRDefault="002B00FB" w:rsidP="002B00FB">
      <w:pPr>
        <w:spacing w:line="360" w:lineRule="auto"/>
        <w:ind w:left="360"/>
        <w:jc w:val="both"/>
        <w:rPr>
          <w:sz w:val="24"/>
          <w:szCs w:val="24"/>
        </w:rPr>
      </w:pPr>
    </w:p>
    <w:p w14:paraId="6A98E007" w14:textId="77777777" w:rsidR="002B00FB" w:rsidRPr="00363F29" w:rsidRDefault="002B00FB">
      <w:pPr>
        <w:numPr>
          <w:ilvl w:val="0"/>
          <w:numId w:val="26"/>
        </w:numPr>
        <w:spacing w:after="0" w:line="360" w:lineRule="auto"/>
        <w:jc w:val="both"/>
        <w:rPr>
          <w:sz w:val="24"/>
          <w:szCs w:val="24"/>
        </w:rPr>
      </w:pPr>
      <w:r w:rsidRPr="00363F29">
        <w:rPr>
          <w:b/>
          <w:sz w:val="24"/>
          <w:szCs w:val="24"/>
          <w:u w:val="single"/>
        </w:rPr>
        <w:lastRenderedPageBreak/>
        <w:t>DBMS</w:t>
      </w:r>
      <w:r w:rsidRPr="00363F29">
        <w:rPr>
          <w:sz w:val="24"/>
          <w:szCs w:val="24"/>
        </w:rPr>
        <w:t>: A collection of computer program that allow storage, modification, extraction of information from database.</w:t>
      </w:r>
    </w:p>
    <w:p w14:paraId="05D76794" w14:textId="77777777" w:rsidR="002B00FB" w:rsidRPr="00363F29" w:rsidRDefault="002B00FB" w:rsidP="002B00FB">
      <w:pPr>
        <w:spacing w:line="360" w:lineRule="auto"/>
        <w:ind w:left="360"/>
        <w:jc w:val="both"/>
        <w:rPr>
          <w:sz w:val="24"/>
          <w:szCs w:val="24"/>
        </w:rPr>
      </w:pPr>
    </w:p>
    <w:p w14:paraId="1BC86763" w14:textId="35344264" w:rsidR="00A02A2C" w:rsidRPr="00665800" w:rsidRDefault="002B00FB">
      <w:pPr>
        <w:numPr>
          <w:ilvl w:val="0"/>
          <w:numId w:val="26"/>
        </w:numPr>
        <w:spacing w:after="0" w:line="360" w:lineRule="auto"/>
        <w:jc w:val="both"/>
        <w:rPr>
          <w:sz w:val="24"/>
          <w:szCs w:val="24"/>
        </w:rPr>
      </w:pPr>
      <w:r w:rsidRPr="00363F29">
        <w:rPr>
          <w:b/>
          <w:sz w:val="24"/>
          <w:szCs w:val="24"/>
          <w:u w:val="single"/>
        </w:rPr>
        <w:t>SQL</w:t>
      </w:r>
      <w:r w:rsidRPr="00363F29">
        <w:rPr>
          <w:sz w:val="24"/>
          <w:szCs w:val="24"/>
        </w:rPr>
        <w:t xml:space="preserve">: It is a standard interactive &amp; programming language for getting information &amp; updating database.. </w:t>
      </w:r>
    </w:p>
    <w:p w14:paraId="7232F556" w14:textId="77777777" w:rsidR="00A02A2C" w:rsidRPr="00A02A2C" w:rsidRDefault="00A02A2C" w:rsidP="00F640B5">
      <w:pPr>
        <w:spacing w:after="0" w:line="360" w:lineRule="auto"/>
        <w:jc w:val="both"/>
        <w:rPr>
          <w:sz w:val="25"/>
          <w:szCs w:val="25"/>
        </w:rPr>
      </w:pPr>
    </w:p>
    <w:p w14:paraId="27FAE32C" w14:textId="77777777" w:rsidR="002B00FB" w:rsidRPr="00363F29" w:rsidRDefault="002B00FB" w:rsidP="002B00FB">
      <w:pPr>
        <w:spacing w:line="360" w:lineRule="auto"/>
        <w:jc w:val="both"/>
        <w:rPr>
          <w:b/>
          <w:sz w:val="32"/>
          <w:szCs w:val="32"/>
          <w:u w:val="single"/>
        </w:rPr>
      </w:pPr>
      <w:r w:rsidRPr="00363F29">
        <w:rPr>
          <w:b/>
          <w:sz w:val="32"/>
          <w:szCs w:val="32"/>
          <w:u w:val="single"/>
        </w:rPr>
        <w:t>ABBREVIATIONS/ ACRONYMS</w:t>
      </w:r>
    </w:p>
    <w:p w14:paraId="5EE9DD6F" w14:textId="77777777" w:rsidR="002B00FB" w:rsidRPr="00363F29" w:rsidRDefault="002B00FB">
      <w:pPr>
        <w:numPr>
          <w:ilvl w:val="0"/>
          <w:numId w:val="27"/>
        </w:numPr>
        <w:spacing w:after="0" w:line="360" w:lineRule="auto"/>
        <w:jc w:val="both"/>
        <w:rPr>
          <w:sz w:val="24"/>
          <w:szCs w:val="24"/>
        </w:rPr>
      </w:pPr>
      <w:r w:rsidRPr="00363F29">
        <w:rPr>
          <w:b/>
          <w:sz w:val="24"/>
          <w:szCs w:val="24"/>
          <w:u w:val="single"/>
        </w:rPr>
        <w:t>SQL</w:t>
      </w:r>
      <w:r w:rsidRPr="00363F29">
        <w:rPr>
          <w:sz w:val="24"/>
          <w:szCs w:val="24"/>
        </w:rPr>
        <w:t>:  Structured Query Language</w:t>
      </w:r>
    </w:p>
    <w:p w14:paraId="4CE0CBFB" w14:textId="77777777" w:rsidR="002B00FB" w:rsidRPr="00363F29" w:rsidRDefault="002B00FB">
      <w:pPr>
        <w:numPr>
          <w:ilvl w:val="0"/>
          <w:numId w:val="27"/>
        </w:numPr>
        <w:spacing w:after="0" w:line="360" w:lineRule="auto"/>
        <w:jc w:val="both"/>
        <w:rPr>
          <w:sz w:val="24"/>
          <w:szCs w:val="24"/>
        </w:rPr>
      </w:pPr>
      <w:r w:rsidRPr="00363F29">
        <w:rPr>
          <w:b/>
          <w:sz w:val="24"/>
          <w:szCs w:val="24"/>
          <w:u w:val="single"/>
        </w:rPr>
        <w:t>SRS</w:t>
      </w:r>
      <w:r w:rsidRPr="00363F29">
        <w:rPr>
          <w:sz w:val="24"/>
          <w:szCs w:val="24"/>
        </w:rPr>
        <w:t>:  System Requirement Specification</w:t>
      </w:r>
    </w:p>
    <w:p w14:paraId="66FE4229" w14:textId="77777777" w:rsidR="002B00FB" w:rsidRPr="00363F29" w:rsidRDefault="002B00FB">
      <w:pPr>
        <w:numPr>
          <w:ilvl w:val="0"/>
          <w:numId w:val="27"/>
        </w:numPr>
        <w:spacing w:after="0" w:line="360" w:lineRule="auto"/>
        <w:jc w:val="both"/>
        <w:rPr>
          <w:sz w:val="24"/>
          <w:szCs w:val="24"/>
        </w:rPr>
      </w:pPr>
      <w:r w:rsidRPr="00363F29">
        <w:rPr>
          <w:b/>
          <w:sz w:val="24"/>
          <w:szCs w:val="24"/>
          <w:u w:val="single"/>
        </w:rPr>
        <w:t>OS</w:t>
      </w:r>
      <w:r w:rsidRPr="00363F29">
        <w:rPr>
          <w:sz w:val="24"/>
          <w:szCs w:val="24"/>
        </w:rPr>
        <w:t>:    Operating System</w:t>
      </w:r>
    </w:p>
    <w:p w14:paraId="433D00E7" w14:textId="77777777" w:rsidR="002B00FB" w:rsidRPr="00363F29" w:rsidRDefault="002B00FB">
      <w:pPr>
        <w:numPr>
          <w:ilvl w:val="0"/>
          <w:numId w:val="27"/>
        </w:numPr>
        <w:spacing w:after="0" w:line="360" w:lineRule="auto"/>
        <w:jc w:val="both"/>
        <w:rPr>
          <w:sz w:val="24"/>
          <w:szCs w:val="24"/>
        </w:rPr>
      </w:pPr>
      <w:r w:rsidRPr="00363F29">
        <w:rPr>
          <w:b/>
          <w:sz w:val="24"/>
          <w:szCs w:val="24"/>
          <w:u w:val="single"/>
        </w:rPr>
        <w:t>DBMS</w:t>
      </w:r>
      <w:r w:rsidRPr="00363F29">
        <w:rPr>
          <w:sz w:val="24"/>
          <w:szCs w:val="24"/>
        </w:rPr>
        <w:t>: Database Management System</w:t>
      </w:r>
    </w:p>
    <w:p w14:paraId="165867E0" w14:textId="77777777" w:rsidR="002B00FB" w:rsidRPr="00363F29" w:rsidRDefault="002B00FB">
      <w:pPr>
        <w:numPr>
          <w:ilvl w:val="0"/>
          <w:numId w:val="27"/>
        </w:numPr>
        <w:spacing w:after="0" w:line="360" w:lineRule="auto"/>
        <w:jc w:val="both"/>
        <w:rPr>
          <w:sz w:val="24"/>
          <w:szCs w:val="24"/>
        </w:rPr>
      </w:pPr>
      <w:r w:rsidRPr="00363F29">
        <w:rPr>
          <w:b/>
          <w:sz w:val="24"/>
          <w:szCs w:val="24"/>
          <w:u w:val="single"/>
        </w:rPr>
        <w:t>URL</w:t>
      </w:r>
      <w:r w:rsidRPr="00363F29">
        <w:rPr>
          <w:sz w:val="24"/>
          <w:szCs w:val="24"/>
        </w:rPr>
        <w:t>:  Uniform Resource Locator</w:t>
      </w:r>
    </w:p>
    <w:p w14:paraId="5895BA90" w14:textId="77777777" w:rsidR="002B00FB" w:rsidRPr="00363F29" w:rsidRDefault="002B00FB">
      <w:pPr>
        <w:numPr>
          <w:ilvl w:val="0"/>
          <w:numId w:val="27"/>
        </w:numPr>
        <w:spacing w:after="0" w:line="360" w:lineRule="auto"/>
        <w:jc w:val="both"/>
        <w:rPr>
          <w:sz w:val="24"/>
          <w:szCs w:val="24"/>
        </w:rPr>
      </w:pPr>
      <w:r w:rsidRPr="00363F29">
        <w:rPr>
          <w:b/>
          <w:sz w:val="24"/>
          <w:szCs w:val="24"/>
          <w:u w:val="single"/>
        </w:rPr>
        <w:t>IIS</w:t>
      </w:r>
      <w:r w:rsidRPr="00363F29">
        <w:rPr>
          <w:sz w:val="24"/>
          <w:szCs w:val="24"/>
        </w:rPr>
        <w:t>: Internet Information Server</w:t>
      </w:r>
    </w:p>
    <w:p w14:paraId="03231D61" w14:textId="77777777" w:rsidR="002B00FB" w:rsidRPr="00363F29" w:rsidRDefault="002B00FB">
      <w:pPr>
        <w:numPr>
          <w:ilvl w:val="0"/>
          <w:numId w:val="27"/>
        </w:numPr>
        <w:spacing w:after="0" w:line="360" w:lineRule="auto"/>
        <w:jc w:val="both"/>
        <w:rPr>
          <w:sz w:val="24"/>
          <w:szCs w:val="24"/>
        </w:rPr>
      </w:pPr>
      <w:r w:rsidRPr="00363F29">
        <w:rPr>
          <w:b/>
          <w:sz w:val="24"/>
          <w:szCs w:val="24"/>
          <w:u w:val="single"/>
        </w:rPr>
        <w:t>XML</w:t>
      </w:r>
      <w:r w:rsidRPr="00363F29">
        <w:rPr>
          <w:sz w:val="24"/>
          <w:szCs w:val="24"/>
        </w:rPr>
        <w:t>: Extensible Markup Language</w:t>
      </w:r>
    </w:p>
    <w:p w14:paraId="752AB766" w14:textId="30E3D051" w:rsidR="00F640B5" w:rsidRDefault="00F640B5">
      <w:pPr>
        <w:numPr>
          <w:ilvl w:val="0"/>
          <w:numId w:val="27"/>
        </w:numPr>
        <w:spacing w:after="0" w:line="360" w:lineRule="auto"/>
        <w:jc w:val="both"/>
        <w:rPr>
          <w:sz w:val="24"/>
          <w:szCs w:val="24"/>
        </w:rPr>
      </w:pPr>
      <w:r w:rsidRPr="00363F29">
        <w:rPr>
          <w:b/>
          <w:sz w:val="24"/>
          <w:szCs w:val="24"/>
          <w:u w:val="single"/>
        </w:rPr>
        <w:t>PHP:</w:t>
      </w:r>
      <w:r w:rsidRPr="00363F29">
        <w:rPr>
          <w:sz w:val="24"/>
          <w:szCs w:val="24"/>
        </w:rPr>
        <w:t xml:space="preserve"> Hypertext Pre-Processor </w:t>
      </w:r>
    </w:p>
    <w:p w14:paraId="2EBB9309" w14:textId="77777777" w:rsidR="00665800" w:rsidRPr="00363F29" w:rsidRDefault="00665800" w:rsidP="00665800">
      <w:pPr>
        <w:spacing w:after="0" w:line="360" w:lineRule="auto"/>
        <w:jc w:val="both"/>
        <w:rPr>
          <w:sz w:val="24"/>
          <w:szCs w:val="24"/>
        </w:rPr>
      </w:pPr>
    </w:p>
    <w:p w14:paraId="0D4E956B" w14:textId="77777777" w:rsidR="008A1C43" w:rsidRPr="00E60074" w:rsidRDefault="002B00FB" w:rsidP="008A1C43">
      <w:pPr>
        <w:rPr>
          <w:rFonts w:asciiTheme="majorHAnsi" w:hAnsiTheme="majorHAnsi"/>
          <w:b/>
          <w:noProof/>
          <w:sz w:val="32"/>
          <w:szCs w:val="32"/>
          <w:u w:val="single"/>
        </w:rPr>
      </w:pPr>
      <w:r w:rsidRPr="00E60074">
        <w:rPr>
          <w:rFonts w:asciiTheme="majorHAnsi" w:hAnsiTheme="majorHAnsi"/>
          <w:b/>
          <w:noProof/>
          <w:sz w:val="32"/>
          <w:szCs w:val="32"/>
          <w:u w:val="single"/>
        </w:rPr>
        <w:t>BIBLOGRAPHY</w:t>
      </w:r>
    </w:p>
    <w:p w14:paraId="1AC6F0D5" w14:textId="77777777" w:rsidR="008A1C43" w:rsidRPr="008575FC" w:rsidRDefault="008A1C43" w:rsidP="008A1C43">
      <w:pPr>
        <w:rPr>
          <w:rFonts w:ascii="Times New Roman" w:hAnsi="Times New Roman"/>
          <w:sz w:val="28"/>
          <w:szCs w:val="28"/>
        </w:rPr>
      </w:pPr>
      <w:r w:rsidRPr="008575FC">
        <w:rPr>
          <w:rFonts w:ascii="Times New Roman" w:hAnsi="Times New Roman"/>
          <w:sz w:val="28"/>
          <w:szCs w:val="28"/>
        </w:rPr>
        <w:t xml:space="preserve"> This document contains provisions which, through reference in this text, constitute provisions of the present document.</w:t>
      </w:r>
    </w:p>
    <w:p w14:paraId="5D11CF61" w14:textId="77777777" w:rsidR="008A1C43" w:rsidRPr="008575FC" w:rsidRDefault="008A1C43">
      <w:pPr>
        <w:numPr>
          <w:ilvl w:val="0"/>
          <w:numId w:val="10"/>
        </w:numPr>
        <w:rPr>
          <w:rFonts w:ascii="Times New Roman" w:hAnsi="Times New Roman"/>
          <w:sz w:val="28"/>
          <w:szCs w:val="28"/>
        </w:rPr>
      </w:pPr>
      <w:r w:rsidRPr="008575FC">
        <w:rPr>
          <w:rFonts w:ascii="Times New Roman" w:hAnsi="Times New Roman"/>
          <w:sz w:val="28"/>
          <w:szCs w:val="28"/>
        </w:rPr>
        <w:t>Google Search Engine for various searching</w:t>
      </w:r>
    </w:p>
    <w:p w14:paraId="0F4D9854" w14:textId="77777777" w:rsidR="008A1C43" w:rsidRPr="008575FC" w:rsidRDefault="00A613CC">
      <w:pPr>
        <w:numPr>
          <w:ilvl w:val="0"/>
          <w:numId w:val="10"/>
        </w:numPr>
        <w:rPr>
          <w:rFonts w:ascii="Times New Roman" w:hAnsi="Times New Roman"/>
          <w:sz w:val="28"/>
          <w:szCs w:val="28"/>
        </w:rPr>
      </w:pPr>
      <w:r w:rsidRPr="008575FC">
        <w:rPr>
          <w:rFonts w:ascii="Times New Roman" w:hAnsi="Times New Roman"/>
          <w:sz w:val="28"/>
          <w:szCs w:val="28"/>
        </w:rPr>
        <w:t>Web-Technologies Black Book</w:t>
      </w:r>
    </w:p>
    <w:p w14:paraId="2ED98B0F" w14:textId="77777777" w:rsidR="008A1C43" w:rsidRPr="008575FC" w:rsidRDefault="00A613CC">
      <w:pPr>
        <w:numPr>
          <w:ilvl w:val="0"/>
          <w:numId w:val="10"/>
        </w:numPr>
        <w:rPr>
          <w:rFonts w:ascii="Times New Roman" w:hAnsi="Times New Roman"/>
          <w:sz w:val="28"/>
          <w:szCs w:val="28"/>
        </w:rPr>
      </w:pPr>
      <w:r w:rsidRPr="008575FC">
        <w:rPr>
          <w:rFonts w:ascii="Times New Roman" w:hAnsi="Times New Roman"/>
          <w:sz w:val="28"/>
          <w:szCs w:val="28"/>
        </w:rPr>
        <w:t>Keeves</w:t>
      </w:r>
      <w:r w:rsidR="008A1C43" w:rsidRPr="008575FC">
        <w:rPr>
          <w:rFonts w:ascii="Times New Roman" w:hAnsi="Times New Roman"/>
          <w:sz w:val="28"/>
          <w:szCs w:val="28"/>
        </w:rPr>
        <w:t xml:space="preserve"> PHP- MYSQL</w:t>
      </w:r>
    </w:p>
    <w:p w14:paraId="6AB88F4B" w14:textId="77777777" w:rsidR="008A1C43" w:rsidRPr="008575FC" w:rsidRDefault="008A1C43">
      <w:pPr>
        <w:numPr>
          <w:ilvl w:val="0"/>
          <w:numId w:val="10"/>
        </w:numPr>
        <w:rPr>
          <w:rFonts w:ascii="Times New Roman" w:hAnsi="Times New Roman"/>
          <w:sz w:val="28"/>
          <w:szCs w:val="28"/>
        </w:rPr>
      </w:pPr>
      <w:proofErr w:type="spellStart"/>
      <w:r w:rsidRPr="008575FC">
        <w:rPr>
          <w:rFonts w:ascii="Times New Roman" w:hAnsi="Times New Roman"/>
          <w:sz w:val="28"/>
          <w:szCs w:val="28"/>
        </w:rPr>
        <w:t>Wrox</w:t>
      </w:r>
      <w:proofErr w:type="spellEnd"/>
      <w:r w:rsidRPr="008575FC">
        <w:rPr>
          <w:rFonts w:ascii="Times New Roman" w:hAnsi="Times New Roman"/>
          <w:sz w:val="28"/>
          <w:szCs w:val="28"/>
        </w:rPr>
        <w:t xml:space="preserve"> Press – Beginning PHP5</w:t>
      </w:r>
    </w:p>
    <w:p w14:paraId="455E3013" w14:textId="77777777" w:rsidR="008A1C43" w:rsidRPr="008575FC" w:rsidRDefault="008A1C43">
      <w:pPr>
        <w:numPr>
          <w:ilvl w:val="0"/>
          <w:numId w:val="10"/>
        </w:numPr>
        <w:rPr>
          <w:rFonts w:ascii="Times New Roman" w:hAnsi="Times New Roman"/>
          <w:sz w:val="28"/>
          <w:szCs w:val="28"/>
        </w:rPr>
      </w:pPr>
      <w:r w:rsidRPr="008575FC">
        <w:rPr>
          <w:rFonts w:ascii="Times New Roman" w:hAnsi="Times New Roman"/>
          <w:sz w:val="28"/>
          <w:szCs w:val="28"/>
        </w:rPr>
        <w:t xml:space="preserve">Online at </w:t>
      </w:r>
      <w:hyperlink r:id="rId9" w:history="1">
        <w:r w:rsidRPr="008575FC">
          <w:rPr>
            <w:rStyle w:val="Hyperlink"/>
            <w:rFonts w:ascii="Times New Roman" w:hAnsi="Times New Roman"/>
            <w:sz w:val="28"/>
            <w:szCs w:val="28"/>
          </w:rPr>
          <w:t>www.w3schools.org</w:t>
        </w:r>
      </w:hyperlink>
    </w:p>
    <w:p w14:paraId="49671E18" w14:textId="77777777" w:rsidR="00A613CC" w:rsidRPr="008575FC" w:rsidRDefault="00A613CC">
      <w:pPr>
        <w:numPr>
          <w:ilvl w:val="0"/>
          <w:numId w:val="10"/>
        </w:numPr>
        <w:rPr>
          <w:rFonts w:ascii="Times New Roman" w:hAnsi="Times New Roman"/>
          <w:sz w:val="28"/>
          <w:szCs w:val="28"/>
        </w:rPr>
      </w:pPr>
      <w:r w:rsidRPr="008575FC">
        <w:rPr>
          <w:rFonts w:ascii="Times New Roman" w:hAnsi="Times New Roman"/>
          <w:sz w:val="28"/>
          <w:szCs w:val="28"/>
        </w:rPr>
        <w:t xml:space="preserve"> </w:t>
      </w:r>
      <w:proofErr w:type="spellStart"/>
      <w:r w:rsidRPr="008575FC">
        <w:rPr>
          <w:rFonts w:ascii="Times New Roman" w:hAnsi="Times New Roman"/>
          <w:sz w:val="28"/>
          <w:szCs w:val="28"/>
        </w:rPr>
        <w:t>Murach’s</w:t>
      </w:r>
      <w:proofErr w:type="spellEnd"/>
      <w:r w:rsidRPr="008575FC">
        <w:rPr>
          <w:rFonts w:ascii="Times New Roman" w:hAnsi="Times New Roman"/>
          <w:sz w:val="28"/>
          <w:szCs w:val="28"/>
        </w:rPr>
        <w:t>-PHP/MYSQL</w:t>
      </w:r>
    </w:p>
    <w:p w14:paraId="13FA6CB7" w14:textId="77777777" w:rsidR="00A613CC" w:rsidRPr="00A613CC" w:rsidRDefault="00A613CC" w:rsidP="006E4EAF">
      <w:pPr>
        <w:ind w:left="360"/>
        <w:rPr>
          <w:rFonts w:ascii="Times New Roman" w:hAnsi="Times New Roman"/>
          <w:sz w:val="28"/>
        </w:rPr>
      </w:pPr>
    </w:p>
    <w:p w14:paraId="092974D6" w14:textId="77777777" w:rsidR="002B00FB" w:rsidRDefault="002B00FB" w:rsidP="008A1C43">
      <w:pPr>
        <w:jc w:val="both"/>
      </w:pPr>
      <w:r>
        <w:rPr>
          <w:b/>
          <w:sz w:val="32"/>
          <w:szCs w:val="32"/>
          <w:u w:val="single"/>
        </w:rPr>
        <w:br w:type="page"/>
      </w:r>
    </w:p>
    <w:p w14:paraId="1673ECBE" w14:textId="77777777" w:rsidR="002B00FB" w:rsidRDefault="002B00FB" w:rsidP="00F46C98">
      <w:pPr>
        <w:spacing w:line="360" w:lineRule="auto"/>
        <w:rPr>
          <w:b/>
          <w:sz w:val="32"/>
          <w:szCs w:val="32"/>
          <w:u w:val="single"/>
        </w:rPr>
      </w:pPr>
    </w:p>
    <w:p w14:paraId="784DF4EF" w14:textId="77777777" w:rsidR="00F46C98" w:rsidRDefault="00F46C98" w:rsidP="00F46C98">
      <w:pPr>
        <w:spacing w:line="360" w:lineRule="auto"/>
        <w:ind w:left="-720"/>
        <w:rPr>
          <w:b/>
          <w:sz w:val="32"/>
          <w:szCs w:val="32"/>
          <w:u w:val="single"/>
        </w:rPr>
      </w:pPr>
    </w:p>
    <w:p w14:paraId="61BA72B4" w14:textId="77777777" w:rsidR="00F46C98" w:rsidRDefault="00F46C98" w:rsidP="00F46C98">
      <w:pPr>
        <w:spacing w:line="360" w:lineRule="auto"/>
        <w:rPr>
          <w:b/>
          <w:sz w:val="32"/>
          <w:szCs w:val="32"/>
          <w:u w:val="single"/>
        </w:rPr>
      </w:pPr>
    </w:p>
    <w:p w14:paraId="48CF4339" w14:textId="77777777" w:rsidR="00F46C98" w:rsidRDefault="00F46C98" w:rsidP="00F46C98">
      <w:pPr>
        <w:spacing w:line="360" w:lineRule="auto"/>
        <w:rPr>
          <w:b/>
          <w:sz w:val="32"/>
          <w:szCs w:val="32"/>
          <w:u w:val="single"/>
        </w:rPr>
      </w:pPr>
    </w:p>
    <w:p w14:paraId="5252C7C2" w14:textId="77777777" w:rsidR="00F46C98" w:rsidRPr="00612868" w:rsidRDefault="00F46C98" w:rsidP="00712F57">
      <w:pPr>
        <w:pStyle w:val="Heading1"/>
        <w:jc w:val="center"/>
      </w:pPr>
    </w:p>
    <w:p w14:paraId="4CC64673" w14:textId="5DEEEB2A" w:rsidR="00196F5F" w:rsidRPr="00562405" w:rsidRDefault="00562405" w:rsidP="00712F57">
      <w:pPr>
        <w:pStyle w:val="Heading1"/>
        <w:jc w:val="center"/>
        <w:rPr>
          <w:sz w:val="96"/>
          <w:szCs w:val="96"/>
        </w:rPr>
      </w:pPr>
      <w:bookmarkStart w:id="80" w:name="_Toc130744978"/>
      <w:r w:rsidRPr="00562405">
        <w:rPr>
          <w:sz w:val="96"/>
          <w:szCs w:val="96"/>
        </w:rPr>
        <w:t>SCREEN SHORTS OF</w:t>
      </w:r>
      <w:bookmarkEnd w:id="80"/>
    </w:p>
    <w:p w14:paraId="6D8995F9" w14:textId="77777777" w:rsidR="00196F5F" w:rsidRPr="0089286C" w:rsidRDefault="00196F5F" w:rsidP="00712F57">
      <w:pPr>
        <w:pStyle w:val="Heading1"/>
        <w:jc w:val="center"/>
        <w:rPr>
          <w:i/>
          <w:szCs w:val="28"/>
        </w:rPr>
      </w:pPr>
    </w:p>
    <w:p w14:paraId="524B5662" w14:textId="31C0843F" w:rsidR="00196F5F" w:rsidRPr="00562405" w:rsidRDefault="00562405" w:rsidP="00712F57">
      <w:pPr>
        <w:pStyle w:val="Heading1"/>
        <w:jc w:val="center"/>
      </w:pPr>
      <w:r w:rsidRPr="00562405">
        <w:rPr>
          <w:sz w:val="96"/>
          <w:szCs w:val="96"/>
        </w:rPr>
        <w:t>PROJECT</w:t>
      </w:r>
    </w:p>
    <w:p w14:paraId="2F3DE138" w14:textId="4CBB8A63" w:rsidR="00D860B5" w:rsidRDefault="00D860B5">
      <w:pPr>
        <w:spacing w:after="0" w:line="240" w:lineRule="auto"/>
      </w:pPr>
      <w:r>
        <w:br w:type="page"/>
      </w:r>
    </w:p>
    <w:p w14:paraId="51B8DE51" w14:textId="77777777" w:rsidR="00196F5F" w:rsidRDefault="00196F5F" w:rsidP="00196F5F"/>
    <w:p w14:paraId="7B9F36F5" w14:textId="34D2BD55" w:rsidR="00D860B5" w:rsidRPr="00712F57" w:rsidRDefault="00D860B5" w:rsidP="00D860B5">
      <w:pPr>
        <w:spacing w:after="0" w:line="240" w:lineRule="auto"/>
        <w:jc w:val="center"/>
        <w:rPr>
          <w:rFonts w:asciiTheme="minorHAnsi" w:hAnsiTheme="minorHAnsi" w:cstheme="minorHAnsi"/>
          <w:b/>
          <w:bCs/>
          <w:sz w:val="52"/>
          <w:szCs w:val="52"/>
          <w:u w:val="single"/>
        </w:rPr>
      </w:pPr>
      <w:r w:rsidRPr="00712F57">
        <w:rPr>
          <w:rFonts w:asciiTheme="minorHAnsi" w:hAnsiTheme="minorHAnsi" w:cstheme="minorHAnsi"/>
          <w:b/>
          <w:bCs/>
          <w:sz w:val="52"/>
          <w:szCs w:val="52"/>
          <w:u w:val="single"/>
        </w:rPr>
        <w:t>Home Page</w:t>
      </w:r>
    </w:p>
    <w:p w14:paraId="13B63A8D" w14:textId="77777777" w:rsidR="00BE74D2" w:rsidRDefault="00BE74D2" w:rsidP="00D860B5">
      <w:pPr>
        <w:spacing w:after="0" w:line="240" w:lineRule="auto"/>
        <w:jc w:val="center"/>
        <w:rPr>
          <w:rFonts w:asciiTheme="majorHAnsi" w:hAnsiTheme="majorHAnsi"/>
          <w:b/>
          <w:bCs/>
          <w:sz w:val="52"/>
          <w:szCs w:val="52"/>
          <w:u w:val="single"/>
        </w:rPr>
      </w:pPr>
    </w:p>
    <w:p w14:paraId="4775BBEF" w14:textId="0AB788F5" w:rsidR="00D860B5" w:rsidRDefault="00D860B5" w:rsidP="00D860B5">
      <w:pPr>
        <w:spacing w:after="0" w:line="240" w:lineRule="auto"/>
        <w:jc w:val="center"/>
        <w:rPr>
          <w:rFonts w:asciiTheme="majorHAnsi" w:hAnsiTheme="majorHAnsi"/>
          <w:b/>
          <w:bCs/>
          <w:sz w:val="52"/>
          <w:szCs w:val="52"/>
          <w:u w:val="single"/>
        </w:rPr>
      </w:pPr>
    </w:p>
    <w:p w14:paraId="28A5C741" w14:textId="05552F68" w:rsidR="00D860B5" w:rsidRDefault="00D860B5" w:rsidP="00D860B5">
      <w:pPr>
        <w:spacing w:after="0" w:line="240" w:lineRule="auto"/>
        <w:jc w:val="center"/>
        <w:rPr>
          <w:b/>
          <w:bCs/>
          <w:u w:val="single"/>
        </w:rPr>
      </w:pPr>
      <w:r w:rsidRPr="00BE74D2">
        <w:rPr>
          <w:b/>
          <w:bCs/>
          <w:noProof/>
        </w:rPr>
        <w:drawing>
          <wp:inline distT="0" distB="0" distL="0" distR="0" wp14:anchorId="4C9E1576" wp14:editId="0306BF8B">
            <wp:extent cx="5640705"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0705" cy="2819400"/>
                    </a:xfrm>
                    <a:prstGeom prst="rect">
                      <a:avLst/>
                    </a:prstGeom>
                  </pic:spPr>
                </pic:pic>
              </a:graphicData>
            </a:graphic>
          </wp:inline>
        </w:drawing>
      </w:r>
    </w:p>
    <w:p w14:paraId="300857FD" w14:textId="77777777" w:rsidR="00BE74D2" w:rsidRDefault="00BE74D2" w:rsidP="00D860B5">
      <w:pPr>
        <w:spacing w:after="0" w:line="240" w:lineRule="auto"/>
        <w:jc w:val="center"/>
        <w:rPr>
          <w:b/>
          <w:bCs/>
          <w:u w:val="single"/>
        </w:rPr>
      </w:pPr>
    </w:p>
    <w:p w14:paraId="7E64DDE5" w14:textId="7EA19A51" w:rsidR="00D860B5" w:rsidRDefault="00D860B5" w:rsidP="00D860B5">
      <w:pPr>
        <w:spacing w:after="0" w:line="240" w:lineRule="auto"/>
        <w:jc w:val="center"/>
        <w:rPr>
          <w:b/>
          <w:bCs/>
          <w:u w:val="single"/>
        </w:rPr>
      </w:pPr>
    </w:p>
    <w:p w14:paraId="18AA06A5" w14:textId="5640795B" w:rsidR="00D860B5" w:rsidRDefault="00D860B5" w:rsidP="00D860B5">
      <w:pPr>
        <w:spacing w:after="0" w:line="240" w:lineRule="auto"/>
        <w:jc w:val="center"/>
        <w:rPr>
          <w:b/>
          <w:bCs/>
          <w:sz w:val="52"/>
          <w:szCs w:val="52"/>
          <w:u w:val="single"/>
        </w:rPr>
      </w:pPr>
      <w:r w:rsidRPr="00D860B5">
        <w:rPr>
          <w:b/>
          <w:bCs/>
          <w:sz w:val="52"/>
          <w:szCs w:val="52"/>
          <w:u w:val="single"/>
        </w:rPr>
        <w:t>Login Page</w:t>
      </w:r>
    </w:p>
    <w:p w14:paraId="027C841C" w14:textId="77777777" w:rsidR="00BE74D2" w:rsidRPr="00D860B5" w:rsidRDefault="00BE74D2" w:rsidP="00D860B5">
      <w:pPr>
        <w:spacing w:after="0" w:line="240" w:lineRule="auto"/>
        <w:jc w:val="center"/>
        <w:rPr>
          <w:b/>
          <w:bCs/>
          <w:sz w:val="52"/>
          <w:szCs w:val="52"/>
          <w:u w:val="single"/>
        </w:rPr>
      </w:pPr>
    </w:p>
    <w:p w14:paraId="3D366253" w14:textId="6A66E676" w:rsidR="00D860B5" w:rsidRDefault="00D860B5" w:rsidP="00D860B5">
      <w:pPr>
        <w:spacing w:after="0" w:line="240" w:lineRule="auto"/>
        <w:jc w:val="center"/>
        <w:rPr>
          <w:b/>
          <w:bCs/>
          <w:u w:val="single"/>
        </w:rPr>
      </w:pPr>
    </w:p>
    <w:p w14:paraId="08A434AE" w14:textId="1E85BBB3" w:rsidR="00D860B5" w:rsidRDefault="00D860B5" w:rsidP="00D860B5">
      <w:pPr>
        <w:spacing w:after="0" w:line="240" w:lineRule="auto"/>
        <w:jc w:val="center"/>
        <w:rPr>
          <w:b/>
          <w:bCs/>
          <w:u w:val="single"/>
        </w:rPr>
      </w:pPr>
    </w:p>
    <w:p w14:paraId="0B7E7642" w14:textId="37DE2F11" w:rsidR="00D860B5" w:rsidRPr="00D860B5" w:rsidRDefault="00D860B5" w:rsidP="00D860B5">
      <w:pPr>
        <w:spacing w:after="0" w:line="240" w:lineRule="auto"/>
        <w:jc w:val="center"/>
        <w:rPr>
          <w:b/>
          <w:bCs/>
          <w:u w:val="single"/>
        </w:rPr>
      </w:pPr>
      <w:r w:rsidRPr="00BE74D2">
        <w:rPr>
          <w:b/>
          <w:bCs/>
          <w:noProof/>
        </w:rPr>
        <w:drawing>
          <wp:inline distT="0" distB="0" distL="0" distR="0" wp14:anchorId="61C07125" wp14:editId="3191CA49">
            <wp:extent cx="5640705" cy="263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0705" cy="2635885"/>
                    </a:xfrm>
                    <a:prstGeom prst="rect">
                      <a:avLst/>
                    </a:prstGeom>
                  </pic:spPr>
                </pic:pic>
              </a:graphicData>
            </a:graphic>
          </wp:inline>
        </w:drawing>
      </w:r>
    </w:p>
    <w:p w14:paraId="116C8B55" w14:textId="776009CD" w:rsidR="00D860B5" w:rsidRDefault="00D860B5" w:rsidP="00BE74D2">
      <w:pPr>
        <w:spacing w:after="0" w:line="240" w:lineRule="auto"/>
        <w:rPr>
          <w:sz w:val="52"/>
          <w:szCs w:val="52"/>
          <w:u w:val="single"/>
        </w:rPr>
      </w:pPr>
    </w:p>
    <w:p w14:paraId="175EE7AE" w14:textId="77777777" w:rsidR="00BE74D2" w:rsidRDefault="00BE74D2" w:rsidP="00D860B5">
      <w:pPr>
        <w:spacing w:after="0" w:line="240" w:lineRule="auto"/>
        <w:jc w:val="center"/>
        <w:rPr>
          <w:sz w:val="52"/>
          <w:szCs w:val="52"/>
          <w:u w:val="single"/>
        </w:rPr>
      </w:pPr>
    </w:p>
    <w:p w14:paraId="5D894DDD" w14:textId="783B2E4F" w:rsidR="00D860B5" w:rsidRPr="00D860B5" w:rsidRDefault="00D860B5" w:rsidP="00D860B5">
      <w:pPr>
        <w:spacing w:after="0" w:line="240" w:lineRule="auto"/>
        <w:jc w:val="center"/>
        <w:rPr>
          <w:b/>
          <w:bCs/>
          <w:sz w:val="52"/>
          <w:szCs w:val="52"/>
          <w:u w:val="single"/>
        </w:rPr>
      </w:pPr>
      <w:r w:rsidRPr="00D860B5">
        <w:rPr>
          <w:b/>
          <w:bCs/>
          <w:sz w:val="52"/>
          <w:szCs w:val="52"/>
          <w:u w:val="single"/>
        </w:rPr>
        <w:t>Registration Page</w:t>
      </w:r>
    </w:p>
    <w:p w14:paraId="17FA9618" w14:textId="0601C9CC" w:rsidR="00D860B5" w:rsidRDefault="00D860B5" w:rsidP="00D860B5">
      <w:pPr>
        <w:spacing w:after="0" w:line="240" w:lineRule="auto"/>
      </w:pPr>
      <w:r>
        <w:rPr>
          <w:noProof/>
        </w:rPr>
        <w:drawing>
          <wp:inline distT="0" distB="0" distL="0" distR="0" wp14:anchorId="4B593D1F" wp14:editId="1A261612">
            <wp:extent cx="5640705" cy="2620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0705" cy="2620010"/>
                    </a:xfrm>
                    <a:prstGeom prst="rect">
                      <a:avLst/>
                    </a:prstGeom>
                  </pic:spPr>
                </pic:pic>
              </a:graphicData>
            </a:graphic>
          </wp:inline>
        </w:drawing>
      </w:r>
    </w:p>
    <w:p w14:paraId="0DA74F16" w14:textId="6691A667" w:rsidR="00D860B5" w:rsidRDefault="00D860B5" w:rsidP="00D860B5">
      <w:pPr>
        <w:spacing w:after="0" w:line="240" w:lineRule="auto"/>
      </w:pPr>
    </w:p>
    <w:p w14:paraId="7CA9AC15" w14:textId="4CE7EF3C" w:rsidR="00D860B5" w:rsidRDefault="00D860B5" w:rsidP="00D860B5">
      <w:pPr>
        <w:spacing w:after="0" w:line="240" w:lineRule="auto"/>
        <w:jc w:val="center"/>
        <w:rPr>
          <w:b/>
          <w:bCs/>
          <w:sz w:val="52"/>
          <w:szCs w:val="52"/>
          <w:u w:val="single"/>
        </w:rPr>
      </w:pPr>
      <w:r>
        <w:rPr>
          <w:b/>
          <w:bCs/>
          <w:sz w:val="52"/>
          <w:szCs w:val="52"/>
          <w:u w:val="single"/>
        </w:rPr>
        <w:t>Dashboard</w:t>
      </w:r>
      <w:r w:rsidRPr="00D860B5">
        <w:rPr>
          <w:b/>
          <w:bCs/>
          <w:sz w:val="52"/>
          <w:szCs w:val="52"/>
          <w:u w:val="single"/>
        </w:rPr>
        <w:t xml:space="preserve"> Page</w:t>
      </w:r>
    </w:p>
    <w:p w14:paraId="78D1AC6E" w14:textId="77777777" w:rsidR="00D860B5" w:rsidRDefault="00D860B5" w:rsidP="00D860B5">
      <w:pPr>
        <w:spacing w:after="0" w:line="240" w:lineRule="auto"/>
        <w:jc w:val="center"/>
        <w:rPr>
          <w:b/>
          <w:bCs/>
          <w:sz w:val="52"/>
          <w:szCs w:val="52"/>
          <w:u w:val="single"/>
        </w:rPr>
      </w:pPr>
    </w:p>
    <w:p w14:paraId="241C29BD" w14:textId="7D9035BE" w:rsidR="00D860B5" w:rsidRDefault="00D860B5" w:rsidP="00D860B5">
      <w:pPr>
        <w:spacing w:after="0" w:line="240" w:lineRule="auto"/>
        <w:jc w:val="center"/>
        <w:rPr>
          <w:b/>
          <w:bCs/>
          <w:sz w:val="52"/>
          <w:szCs w:val="52"/>
          <w:u w:val="single"/>
        </w:rPr>
      </w:pPr>
      <w:r w:rsidRPr="00BE74D2">
        <w:rPr>
          <w:b/>
          <w:bCs/>
          <w:noProof/>
          <w:sz w:val="52"/>
          <w:szCs w:val="52"/>
        </w:rPr>
        <w:drawing>
          <wp:inline distT="0" distB="0" distL="0" distR="0" wp14:anchorId="558B64FA" wp14:editId="4CAD7C4A">
            <wp:extent cx="5640705" cy="263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0705" cy="2632075"/>
                    </a:xfrm>
                    <a:prstGeom prst="rect">
                      <a:avLst/>
                    </a:prstGeom>
                  </pic:spPr>
                </pic:pic>
              </a:graphicData>
            </a:graphic>
          </wp:inline>
        </w:drawing>
      </w:r>
    </w:p>
    <w:p w14:paraId="206AA88C" w14:textId="13952695" w:rsidR="00BE74D2" w:rsidRDefault="00BE74D2" w:rsidP="00D860B5">
      <w:pPr>
        <w:spacing w:after="0" w:line="240" w:lineRule="auto"/>
        <w:jc w:val="center"/>
        <w:rPr>
          <w:b/>
          <w:bCs/>
          <w:sz w:val="52"/>
          <w:szCs w:val="52"/>
          <w:u w:val="single"/>
        </w:rPr>
      </w:pPr>
    </w:p>
    <w:p w14:paraId="5BF5E1E4" w14:textId="02E7D7C6" w:rsidR="00BE74D2" w:rsidRDefault="00BE74D2" w:rsidP="00D860B5">
      <w:pPr>
        <w:spacing w:after="0" w:line="240" w:lineRule="auto"/>
        <w:jc w:val="center"/>
        <w:rPr>
          <w:b/>
          <w:bCs/>
          <w:sz w:val="52"/>
          <w:szCs w:val="52"/>
          <w:u w:val="single"/>
        </w:rPr>
      </w:pPr>
    </w:p>
    <w:p w14:paraId="64E31EC2" w14:textId="781FDE73" w:rsidR="00BE74D2" w:rsidRDefault="00BE74D2" w:rsidP="00D860B5">
      <w:pPr>
        <w:spacing w:after="0" w:line="240" w:lineRule="auto"/>
        <w:jc w:val="center"/>
        <w:rPr>
          <w:b/>
          <w:bCs/>
          <w:sz w:val="52"/>
          <w:szCs w:val="52"/>
          <w:u w:val="single"/>
        </w:rPr>
      </w:pPr>
    </w:p>
    <w:p w14:paraId="79A5EA25" w14:textId="77777777" w:rsidR="00BE74D2" w:rsidRDefault="00BE74D2" w:rsidP="00D860B5">
      <w:pPr>
        <w:spacing w:after="0" w:line="240" w:lineRule="auto"/>
        <w:jc w:val="center"/>
        <w:rPr>
          <w:b/>
          <w:bCs/>
          <w:sz w:val="52"/>
          <w:szCs w:val="52"/>
          <w:u w:val="single"/>
        </w:rPr>
      </w:pPr>
    </w:p>
    <w:p w14:paraId="7F7CD815" w14:textId="424DDDDD" w:rsidR="00BE74D2" w:rsidRDefault="00BE74D2" w:rsidP="00D860B5">
      <w:pPr>
        <w:spacing w:after="0" w:line="240" w:lineRule="auto"/>
        <w:jc w:val="center"/>
        <w:rPr>
          <w:b/>
          <w:bCs/>
          <w:sz w:val="52"/>
          <w:szCs w:val="52"/>
          <w:u w:val="single"/>
        </w:rPr>
      </w:pPr>
      <w:r>
        <w:rPr>
          <w:b/>
          <w:bCs/>
          <w:sz w:val="52"/>
          <w:szCs w:val="52"/>
          <w:u w:val="single"/>
        </w:rPr>
        <w:t>Test Page (rules)</w:t>
      </w:r>
    </w:p>
    <w:p w14:paraId="40453416" w14:textId="39EC10CD" w:rsidR="00BE74D2" w:rsidRDefault="00BE74D2" w:rsidP="00D860B5">
      <w:pPr>
        <w:spacing w:after="0" w:line="240" w:lineRule="auto"/>
        <w:jc w:val="center"/>
        <w:rPr>
          <w:b/>
          <w:bCs/>
          <w:sz w:val="52"/>
          <w:szCs w:val="52"/>
          <w:u w:val="single"/>
        </w:rPr>
      </w:pPr>
    </w:p>
    <w:p w14:paraId="304D5606" w14:textId="6D147DC2" w:rsidR="00BE74D2" w:rsidRDefault="00BE74D2" w:rsidP="00D860B5">
      <w:pPr>
        <w:spacing w:after="0" w:line="240" w:lineRule="auto"/>
        <w:jc w:val="center"/>
        <w:rPr>
          <w:b/>
          <w:bCs/>
          <w:sz w:val="52"/>
          <w:szCs w:val="52"/>
          <w:u w:val="single"/>
        </w:rPr>
      </w:pPr>
      <w:r w:rsidRPr="00BE74D2">
        <w:rPr>
          <w:b/>
          <w:bCs/>
          <w:noProof/>
          <w:sz w:val="52"/>
          <w:szCs w:val="52"/>
        </w:rPr>
        <w:drawing>
          <wp:inline distT="0" distB="0" distL="0" distR="0" wp14:anchorId="678B45E8" wp14:editId="3D8788BA">
            <wp:extent cx="5640705" cy="2646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0705" cy="2646680"/>
                    </a:xfrm>
                    <a:prstGeom prst="rect">
                      <a:avLst/>
                    </a:prstGeom>
                  </pic:spPr>
                </pic:pic>
              </a:graphicData>
            </a:graphic>
          </wp:inline>
        </w:drawing>
      </w:r>
    </w:p>
    <w:p w14:paraId="4629601B" w14:textId="3C58C38D" w:rsidR="00BE74D2" w:rsidRDefault="00BE74D2" w:rsidP="00D860B5">
      <w:pPr>
        <w:spacing w:after="0" w:line="240" w:lineRule="auto"/>
        <w:jc w:val="center"/>
        <w:rPr>
          <w:b/>
          <w:bCs/>
          <w:sz w:val="52"/>
          <w:szCs w:val="52"/>
          <w:u w:val="single"/>
        </w:rPr>
      </w:pPr>
    </w:p>
    <w:p w14:paraId="3452C699" w14:textId="6246ACEC" w:rsidR="00BE74D2" w:rsidRDefault="00BE74D2" w:rsidP="00D860B5">
      <w:pPr>
        <w:spacing w:after="0" w:line="240" w:lineRule="auto"/>
        <w:jc w:val="center"/>
        <w:rPr>
          <w:b/>
          <w:bCs/>
          <w:sz w:val="52"/>
          <w:szCs w:val="52"/>
          <w:u w:val="single"/>
        </w:rPr>
      </w:pPr>
      <w:r>
        <w:rPr>
          <w:b/>
          <w:bCs/>
          <w:sz w:val="52"/>
          <w:szCs w:val="52"/>
          <w:u w:val="single"/>
        </w:rPr>
        <w:t>Test Page (Questions)</w:t>
      </w:r>
    </w:p>
    <w:p w14:paraId="4C64B931" w14:textId="4F217660" w:rsidR="00BE74D2" w:rsidRDefault="00BE74D2" w:rsidP="00D860B5">
      <w:pPr>
        <w:spacing w:after="0" w:line="240" w:lineRule="auto"/>
        <w:jc w:val="center"/>
        <w:rPr>
          <w:b/>
          <w:bCs/>
          <w:sz w:val="52"/>
          <w:szCs w:val="52"/>
          <w:u w:val="single"/>
        </w:rPr>
      </w:pPr>
    </w:p>
    <w:p w14:paraId="51C71817" w14:textId="6B2B834F" w:rsidR="00BE74D2" w:rsidRDefault="00BE74D2" w:rsidP="00D860B5">
      <w:pPr>
        <w:spacing w:after="0" w:line="240" w:lineRule="auto"/>
        <w:jc w:val="center"/>
        <w:rPr>
          <w:b/>
          <w:bCs/>
          <w:sz w:val="52"/>
          <w:szCs w:val="52"/>
          <w:u w:val="single"/>
        </w:rPr>
      </w:pPr>
      <w:r w:rsidRPr="00BE74D2">
        <w:rPr>
          <w:b/>
          <w:bCs/>
          <w:noProof/>
          <w:sz w:val="52"/>
          <w:szCs w:val="52"/>
        </w:rPr>
        <w:drawing>
          <wp:inline distT="0" distB="0" distL="0" distR="0" wp14:anchorId="2155C214" wp14:editId="3D7C789A">
            <wp:extent cx="5640705" cy="2629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0705" cy="2629535"/>
                    </a:xfrm>
                    <a:prstGeom prst="rect">
                      <a:avLst/>
                    </a:prstGeom>
                  </pic:spPr>
                </pic:pic>
              </a:graphicData>
            </a:graphic>
          </wp:inline>
        </w:drawing>
      </w:r>
    </w:p>
    <w:p w14:paraId="326369C8" w14:textId="2ADDED62" w:rsidR="00BE74D2" w:rsidRDefault="00BE74D2" w:rsidP="00D860B5">
      <w:pPr>
        <w:spacing w:after="0" w:line="240" w:lineRule="auto"/>
        <w:jc w:val="center"/>
        <w:rPr>
          <w:b/>
          <w:bCs/>
          <w:sz w:val="52"/>
          <w:szCs w:val="52"/>
          <w:u w:val="single"/>
        </w:rPr>
      </w:pPr>
    </w:p>
    <w:p w14:paraId="1EE88645" w14:textId="5973CB59" w:rsidR="00BE74D2" w:rsidRDefault="00BE74D2" w:rsidP="00D860B5">
      <w:pPr>
        <w:spacing w:after="0" w:line="240" w:lineRule="auto"/>
        <w:jc w:val="center"/>
        <w:rPr>
          <w:b/>
          <w:bCs/>
          <w:sz w:val="52"/>
          <w:szCs w:val="52"/>
          <w:u w:val="single"/>
        </w:rPr>
      </w:pPr>
    </w:p>
    <w:p w14:paraId="4F114BE5" w14:textId="77777777" w:rsidR="00BE74D2" w:rsidRDefault="00BE74D2" w:rsidP="00BE74D2">
      <w:pPr>
        <w:spacing w:after="0" w:line="240" w:lineRule="auto"/>
        <w:jc w:val="center"/>
        <w:rPr>
          <w:b/>
          <w:bCs/>
          <w:sz w:val="52"/>
          <w:szCs w:val="52"/>
          <w:u w:val="single"/>
        </w:rPr>
      </w:pPr>
    </w:p>
    <w:p w14:paraId="721A2433" w14:textId="7DE4D6CC" w:rsidR="00BE74D2" w:rsidRDefault="00BE74D2" w:rsidP="00BE74D2">
      <w:pPr>
        <w:spacing w:after="0" w:line="240" w:lineRule="auto"/>
        <w:jc w:val="center"/>
        <w:rPr>
          <w:b/>
          <w:bCs/>
          <w:sz w:val="52"/>
          <w:szCs w:val="52"/>
          <w:u w:val="single"/>
        </w:rPr>
      </w:pPr>
      <w:r>
        <w:rPr>
          <w:b/>
          <w:bCs/>
          <w:sz w:val="52"/>
          <w:szCs w:val="52"/>
          <w:u w:val="single"/>
        </w:rPr>
        <w:t>Result Page</w:t>
      </w:r>
    </w:p>
    <w:p w14:paraId="2CD2D956" w14:textId="2FE87276" w:rsidR="00BE74D2" w:rsidRDefault="00BE74D2" w:rsidP="00BE74D2">
      <w:pPr>
        <w:spacing w:after="0" w:line="240" w:lineRule="auto"/>
        <w:jc w:val="center"/>
        <w:rPr>
          <w:b/>
          <w:bCs/>
          <w:sz w:val="52"/>
          <w:szCs w:val="52"/>
          <w:u w:val="single"/>
        </w:rPr>
      </w:pPr>
    </w:p>
    <w:p w14:paraId="037BF7E1" w14:textId="15254838"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27F6FF21" wp14:editId="27080079">
            <wp:extent cx="5640705" cy="2625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0705" cy="2625725"/>
                    </a:xfrm>
                    <a:prstGeom prst="rect">
                      <a:avLst/>
                    </a:prstGeom>
                  </pic:spPr>
                </pic:pic>
              </a:graphicData>
            </a:graphic>
          </wp:inline>
        </w:drawing>
      </w:r>
    </w:p>
    <w:p w14:paraId="52504C68" w14:textId="3FC52CD7" w:rsidR="00BE74D2" w:rsidRDefault="00BE74D2" w:rsidP="00BE74D2">
      <w:pPr>
        <w:spacing w:after="0" w:line="240" w:lineRule="auto"/>
        <w:jc w:val="center"/>
        <w:rPr>
          <w:b/>
          <w:bCs/>
          <w:sz w:val="52"/>
          <w:szCs w:val="52"/>
          <w:u w:val="single"/>
        </w:rPr>
      </w:pPr>
    </w:p>
    <w:p w14:paraId="5C64F1C5" w14:textId="4644E1E3" w:rsidR="00BE74D2" w:rsidRDefault="00BE74D2" w:rsidP="00BE74D2">
      <w:pPr>
        <w:spacing w:after="0" w:line="240" w:lineRule="auto"/>
        <w:jc w:val="center"/>
        <w:rPr>
          <w:b/>
          <w:bCs/>
          <w:sz w:val="52"/>
          <w:szCs w:val="52"/>
          <w:u w:val="single"/>
        </w:rPr>
      </w:pPr>
      <w:r>
        <w:rPr>
          <w:b/>
          <w:bCs/>
          <w:sz w:val="52"/>
          <w:szCs w:val="52"/>
          <w:u w:val="single"/>
        </w:rPr>
        <w:t>Print Page</w:t>
      </w:r>
    </w:p>
    <w:p w14:paraId="5B9A9C34" w14:textId="77777777" w:rsidR="00BE74D2" w:rsidRDefault="00BE74D2" w:rsidP="00BE74D2">
      <w:pPr>
        <w:spacing w:after="0" w:line="240" w:lineRule="auto"/>
        <w:jc w:val="center"/>
        <w:rPr>
          <w:b/>
          <w:bCs/>
          <w:sz w:val="52"/>
          <w:szCs w:val="52"/>
          <w:u w:val="single"/>
        </w:rPr>
      </w:pPr>
    </w:p>
    <w:p w14:paraId="26418701" w14:textId="21DBFD8F"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65F73CC8" wp14:editId="036DAEEA">
            <wp:extent cx="5640705" cy="377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640705" cy="3778250"/>
                    </a:xfrm>
                    <a:prstGeom prst="rect">
                      <a:avLst/>
                    </a:prstGeom>
                  </pic:spPr>
                </pic:pic>
              </a:graphicData>
            </a:graphic>
          </wp:inline>
        </w:drawing>
      </w:r>
    </w:p>
    <w:p w14:paraId="0F9B136B" w14:textId="03F63011" w:rsidR="00BE74D2" w:rsidRDefault="00BE74D2" w:rsidP="00BE74D2">
      <w:pPr>
        <w:spacing w:after="0" w:line="240" w:lineRule="auto"/>
        <w:jc w:val="center"/>
        <w:rPr>
          <w:b/>
          <w:bCs/>
          <w:sz w:val="52"/>
          <w:szCs w:val="52"/>
          <w:u w:val="single"/>
        </w:rPr>
      </w:pPr>
    </w:p>
    <w:p w14:paraId="35A829B1" w14:textId="5880E309" w:rsidR="00BE74D2" w:rsidRDefault="00BE74D2" w:rsidP="00BE74D2">
      <w:pPr>
        <w:spacing w:after="0" w:line="240" w:lineRule="auto"/>
        <w:jc w:val="center"/>
        <w:rPr>
          <w:b/>
          <w:bCs/>
          <w:sz w:val="52"/>
          <w:szCs w:val="52"/>
          <w:u w:val="single"/>
        </w:rPr>
      </w:pPr>
      <w:r>
        <w:rPr>
          <w:b/>
          <w:bCs/>
          <w:sz w:val="52"/>
          <w:szCs w:val="52"/>
          <w:u w:val="single"/>
        </w:rPr>
        <w:t>Print Page (all Questions)</w:t>
      </w:r>
    </w:p>
    <w:p w14:paraId="6392BBDD" w14:textId="77777777" w:rsidR="00BE74D2" w:rsidRDefault="00BE74D2" w:rsidP="00BE74D2">
      <w:pPr>
        <w:spacing w:after="0" w:line="240" w:lineRule="auto"/>
        <w:jc w:val="center"/>
        <w:rPr>
          <w:b/>
          <w:bCs/>
          <w:sz w:val="52"/>
          <w:szCs w:val="52"/>
          <w:u w:val="single"/>
        </w:rPr>
      </w:pPr>
    </w:p>
    <w:p w14:paraId="2D693936" w14:textId="02C3F1C2"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23A0AA47" wp14:editId="5624B818">
            <wp:extent cx="3793885" cy="73676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2410" cy="7384229"/>
                    </a:xfrm>
                    <a:prstGeom prst="rect">
                      <a:avLst/>
                    </a:prstGeom>
                  </pic:spPr>
                </pic:pic>
              </a:graphicData>
            </a:graphic>
          </wp:inline>
        </w:drawing>
      </w:r>
    </w:p>
    <w:p w14:paraId="321E4997" w14:textId="4EF9F37A" w:rsidR="00BE74D2" w:rsidRDefault="00BE74D2" w:rsidP="00BE74D2">
      <w:pPr>
        <w:spacing w:after="0" w:line="240" w:lineRule="auto"/>
        <w:jc w:val="center"/>
        <w:rPr>
          <w:b/>
          <w:bCs/>
          <w:sz w:val="52"/>
          <w:szCs w:val="52"/>
          <w:u w:val="single"/>
        </w:rPr>
      </w:pPr>
    </w:p>
    <w:p w14:paraId="65FE6868" w14:textId="5C1AA2EE" w:rsidR="00BE74D2" w:rsidRDefault="00BE74D2" w:rsidP="00BE74D2">
      <w:pPr>
        <w:spacing w:after="0" w:line="240" w:lineRule="auto"/>
        <w:jc w:val="center"/>
        <w:rPr>
          <w:b/>
          <w:bCs/>
          <w:sz w:val="52"/>
          <w:szCs w:val="52"/>
          <w:u w:val="single"/>
        </w:rPr>
      </w:pPr>
      <w:r>
        <w:rPr>
          <w:b/>
          <w:bCs/>
          <w:sz w:val="52"/>
          <w:szCs w:val="52"/>
          <w:u w:val="single"/>
        </w:rPr>
        <w:t>Add Questions (for admin)</w:t>
      </w:r>
    </w:p>
    <w:p w14:paraId="04E967F8" w14:textId="094650F7" w:rsidR="00BE74D2" w:rsidRDefault="00BE74D2" w:rsidP="00BE74D2">
      <w:pPr>
        <w:spacing w:after="0" w:line="240" w:lineRule="auto"/>
        <w:jc w:val="center"/>
        <w:rPr>
          <w:b/>
          <w:bCs/>
          <w:sz w:val="52"/>
          <w:szCs w:val="52"/>
          <w:u w:val="single"/>
        </w:rPr>
      </w:pPr>
    </w:p>
    <w:p w14:paraId="699CCC39" w14:textId="7E6CF561"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6B868538" wp14:editId="4EFA9683">
            <wp:extent cx="5640705" cy="2599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0705" cy="2599690"/>
                    </a:xfrm>
                    <a:prstGeom prst="rect">
                      <a:avLst/>
                    </a:prstGeom>
                  </pic:spPr>
                </pic:pic>
              </a:graphicData>
            </a:graphic>
          </wp:inline>
        </w:drawing>
      </w:r>
    </w:p>
    <w:p w14:paraId="350E899E" w14:textId="65995D71" w:rsidR="00BE74D2" w:rsidRDefault="00BE74D2" w:rsidP="00BE74D2">
      <w:pPr>
        <w:spacing w:after="0" w:line="240" w:lineRule="auto"/>
        <w:jc w:val="center"/>
        <w:rPr>
          <w:b/>
          <w:bCs/>
          <w:sz w:val="52"/>
          <w:szCs w:val="52"/>
          <w:u w:val="single"/>
        </w:rPr>
      </w:pPr>
    </w:p>
    <w:p w14:paraId="47A29C4E" w14:textId="77777777" w:rsidR="00BE74D2" w:rsidRDefault="00BE74D2" w:rsidP="00BE74D2">
      <w:pPr>
        <w:spacing w:after="0" w:line="240" w:lineRule="auto"/>
        <w:jc w:val="center"/>
        <w:rPr>
          <w:b/>
          <w:bCs/>
          <w:sz w:val="52"/>
          <w:szCs w:val="52"/>
          <w:u w:val="single"/>
        </w:rPr>
      </w:pPr>
    </w:p>
    <w:p w14:paraId="209D8AF8" w14:textId="70E3B666" w:rsidR="00BE74D2" w:rsidRDefault="00BE74D2" w:rsidP="00BE74D2">
      <w:pPr>
        <w:spacing w:after="0" w:line="240" w:lineRule="auto"/>
        <w:jc w:val="center"/>
        <w:rPr>
          <w:b/>
          <w:bCs/>
          <w:sz w:val="52"/>
          <w:szCs w:val="52"/>
          <w:u w:val="single"/>
        </w:rPr>
      </w:pPr>
      <w:r>
        <w:rPr>
          <w:b/>
          <w:bCs/>
          <w:sz w:val="52"/>
          <w:szCs w:val="52"/>
          <w:u w:val="single"/>
        </w:rPr>
        <w:t>On Blur Page</w:t>
      </w:r>
    </w:p>
    <w:p w14:paraId="6AD94DA1" w14:textId="2D840CF4" w:rsidR="00BE74D2" w:rsidRDefault="00BE74D2" w:rsidP="00BE74D2">
      <w:pPr>
        <w:spacing w:after="0" w:line="240" w:lineRule="auto"/>
        <w:jc w:val="center"/>
        <w:rPr>
          <w:b/>
          <w:bCs/>
          <w:sz w:val="52"/>
          <w:szCs w:val="52"/>
          <w:u w:val="single"/>
        </w:rPr>
      </w:pPr>
    </w:p>
    <w:p w14:paraId="3DF1C309" w14:textId="24502B7B"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32A0CAC0" wp14:editId="312C235B">
            <wp:extent cx="5640705" cy="2482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0705" cy="2482215"/>
                    </a:xfrm>
                    <a:prstGeom prst="rect">
                      <a:avLst/>
                    </a:prstGeom>
                  </pic:spPr>
                </pic:pic>
              </a:graphicData>
            </a:graphic>
          </wp:inline>
        </w:drawing>
      </w:r>
    </w:p>
    <w:p w14:paraId="423BF6BC" w14:textId="77777777" w:rsidR="00BE74D2" w:rsidRDefault="00BE74D2" w:rsidP="00BE74D2">
      <w:pPr>
        <w:spacing w:after="0" w:line="240" w:lineRule="auto"/>
        <w:jc w:val="center"/>
        <w:rPr>
          <w:b/>
          <w:bCs/>
          <w:sz w:val="52"/>
          <w:szCs w:val="52"/>
          <w:u w:val="single"/>
        </w:rPr>
      </w:pPr>
    </w:p>
    <w:p w14:paraId="4FC4DB45" w14:textId="77777777" w:rsidR="00D860B5" w:rsidRPr="00D860B5" w:rsidRDefault="00D860B5" w:rsidP="00D860B5">
      <w:pPr>
        <w:spacing w:after="0" w:line="240" w:lineRule="auto"/>
        <w:jc w:val="center"/>
        <w:rPr>
          <w:b/>
          <w:bCs/>
          <w:sz w:val="52"/>
          <w:szCs w:val="52"/>
          <w:u w:val="single"/>
        </w:rPr>
      </w:pPr>
    </w:p>
    <w:p w14:paraId="589A94B7" w14:textId="3BB40ADC" w:rsidR="00BE74D2" w:rsidRPr="007D10FA" w:rsidRDefault="00BE74D2" w:rsidP="007D10FA">
      <w:pPr>
        <w:spacing w:after="0" w:line="240" w:lineRule="auto"/>
        <w:rPr>
          <w:rFonts w:ascii="Times New Roman" w:eastAsia="Times New Roman" w:hAnsi="Times New Roman"/>
          <w:b/>
          <w:bCs/>
          <w:sz w:val="96"/>
          <w:szCs w:val="96"/>
          <w:u w:val="single"/>
        </w:rPr>
      </w:pPr>
    </w:p>
    <w:p w14:paraId="11CBE5ED" w14:textId="77777777" w:rsidR="00BE74D2" w:rsidRDefault="00BE74D2" w:rsidP="005D39F3">
      <w:pPr>
        <w:pStyle w:val="Title"/>
        <w:rPr>
          <w:sz w:val="96"/>
          <w:szCs w:val="96"/>
        </w:rPr>
      </w:pPr>
    </w:p>
    <w:p w14:paraId="662F865E" w14:textId="77777777" w:rsidR="00665800" w:rsidRPr="00712F57" w:rsidRDefault="00665800" w:rsidP="00712F57">
      <w:pPr>
        <w:pStyle w:val="Heading1"/>
        <w:rPr>
          <w:sz w:val="96"/>
          <w:szCs w:val="96"/>
        </w:rPr>
      </w:pPr>
    </w:p>
    <w:p w14:paraId="58C35E73" w14:textId="63343DB0" w:rsidR="005D39F3" w:rsidRPr="00712F57" w:rsidRDefault="005D39F3" w:rsidP="00712F57">
      <w:pPr>
        <w:pStyle w:val="Heading1"/>
        <w:jc w:val="center"/>
        <w:rPr>
          <w:sz w:val="96"/>
          <w:szCs w:val="96"/>
        </w:rPr>
      </w:pPr>
      <w:r w:rsidRPr="00712F57">
        <w:rPr>
          <w:sz w:val="96"/>
          <w:szCs w:val="96"/>
        </w:rPr>
        <w:t>DATABASE AND TABLES OF PROJECT</w:t>
      </w:r>
    </w:p>
    <w:p w14:paraId="51B9D19C" w14:textId="5760D2CB" w:rsidR="005D39F3" w:rsidRDefault="005D39F3" w:rsidP="005D39F3"/>
    <w:p w14:paraId="76492953" w14:textId="6FC35E0B" w:rsidR="007D10FA" w:rsidRDefault="007D10FA" w:rsidP="007D10FA">
      <w:pPr>
        <w:spacing w:after="0" w:line="240" w:lineRule="auto"/>
      </w:pPr>
      <w:r>
        <w:br w:type="page"/>
      </w:r>
    </w:p>
    <w:p w14:paraId="01FD7137" w14:textId="77777777" w:rsidR="00B24297" w:rsidRDefault="00B24297" w:rsidP="003D2784">
      <w:pPr>
        <w:tabs>
          <w:tab w:val="left" w:pos="1785"/>
          <w:tab w:val="center" w:pos="4680"/>
        </w:tabs>
        <w:rPr>
          <w:rFonts w:ascii="Times New Roman" w:hAnsi="Times New Roman"/>
          <w:sz w:val="32"/>
        </w:rPr>
      </w:pPr>
    </w:p>
    <w:p w14:paraId="72ECFCE1" w14:textId="6521B645" w:rsidR="00B24297" w:rsidRPr="00B24297" w:rsidRDefault="00B429A2" w:rsidP="00B24297">
      <w:pPr>
        <w:pStyle w:val="Title"/>
        <w:rPr>
          <w:rFonts w:asciiTheme="majorHAnsi" w:hAnsiTheme="majorHAnsi"/>
          <w:sz w:val="52"/>
          <w:szCs w:val="52"/>
        </w:rPr>
      </w:pPr>
      <w:r>
        <w:rPr>
          <w:rFonts w:asciiTheme="majorHAnsi" w:hAnsiTheme="majorHAnsi"/>
          <w:sz w:val="52"/>
          <w:szCs w:val="52"/>
        </w:rPr>
        <w:t>USERS</w:t>
      </w:r>
      <w:r w:rsidR="00B24297" w:rsidRPr="00B24297">
        <w:rPr>
          <w:rFonts w:asciiTheme="majorHAnsi" w:hAnsiTheme="majorHAnsi"/>
          <w:sz w:val="52"/>
          <w:szCs w:val="52"/>
        </w:rPr>
        <w:t xml:space="preserve"> TABLE</w:t>
      </w:r>
    </w:p>
    <w:p w14:paraId="08AE42E6" w14:textId="77777777" w:rsidR="00B24297" w:rsidRPr="00B24297" w:rsidRDefault="00B24297" w:rsidP="00B24297">
      <w:pPr>
        <w:rPr>
          <w:rFonts w:asciiTheme="majorHAnsi" w:hAnsiTheme="majorHAnsi"/>
          <w:sz w:val="52"/>
          <w:szCs w:val="52"/>
        </w:rPr>
      </w:pPr>
    </w:p>
    <w:p w14:paraId="20491F0A" w14:textId="2727CAF4" w:rsidR="00B24297" w:rsidRDefault="00197060" w:rsidP="00B24297">
      <w:r>
        <w:rPr>
          <w:noProof/>
        </w:rPr>
        <w:drawing>
          <wp:inline distT="0" distB="0" distL="0" distR="0" wp14:anchorId="3CA1B1F5" wp14:editId="696166A8">
            <wp:extent cx="5640705" cy="1649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640705" cy="1649730"/>
                    </a:xfrm>
                    <a:prstGeom prst="rect">
                      <a:avLst/>
                    </a:prstGeom>
                  </pic:spPr>
                </pic:pic>
              </a:graphicData>
            </a:graphic>
          </wp:inline>
        </w:drawing>
      </w:r>
    </w:p>
    <w:p w14:paraId="3E66E8CB" w14:textId="77777777" w:rsidR="00B24297" w:rsidRDefault="00B24297" w:rsidP="00B24297">
      <w:pPr>
        <w:rPr>
          <w:noProof/>
        </w:rPr>
      </w:pPr>
    </w:p>
    <w:p w14:paraId="0CFD9BC0" w14:textId="77777777" w:rsidR="00B24297" w:rsidRDefault="00B24297" w:rsidP="00B24297">
      <w:pPr>
        <w:rPr>
          <w:noProof/>
        </w:rPr>
      </w:pPr>
    </w:p>
    <w:p w14:paraId="784CCCB8" w14:textId="77777777" w:rsidR="00E75B24" w:rsidRDefault="00E75B24" w:rsidP="00B24297">
      <w:pPr>
        <w:pStyle w:val="Title"/>
        <w:rPr>
          <w:noProof/>
        </w:rPr>
      </w:pPr>
    </w:p>
    <w:p w14:paraId="3556A2FC" w14:textId="77777777" w:rsidR="00E75B24" w:rsidRDefault="00E75B24" w:rsidP="00B24297">
      <w:pPr>
        <w:pStyle w:val="Title"/>
        <w:rPr>
          <w:noProof/>
        </w:rPr>
      </w:pPr>
    </w:p>
    <w:p w14:paraId="4DC5192F" w14:textId="34FBC6CE" w:rsidR="00906258" w:rsidRDefault="00906258" w:rsidP="007D10FA">
      <w:pPr>
        <w:pStyle w:val="Title"/>
        <w:jc w:val="left"/>
        <w:rPr>
          <w:noProof/>
        </w:rPr>
      </w:pPr>
    </w:p>
    <w:p w14:paraId="3A069B96" w14:textId="77777777" w:rsidR="007D10FA" w:rsidRDefault="007D10FA" w:rsidP="007D10FA">
      <w:pPr>
        <w:pStyle w:val="Title"/>
        <w:jc w:val="left"/>
        <w:rPr>
          <w:noProof/>
        </w:rPr>
      </w:pPr>
    </w:p>
    <w:p w14:paraId="1F1E3BB1" w14:textId="77777777" w:rsidR="00906258" w:rsidRDefault="00906258" w:rsidP="00B24297">
      <w:pPr>
        <w:pStyle w:val="Title"/>
        <w:rPr>
          <w:noProof/>
        </w:rPr>
      </w:pPr>
    </w:p>
    <w:p w14:paraId="31D100A4" w14:textId="77777777" w:rsidR="00E75B24" w:rsidRDefault="00E75B24" w:rsidP="00B24297">
      <w:pPr>
        <w:pStyle w:val="Title"/>
        <w:rPr>
          <w:noProof/>
        </w:rPr>
      </w:pPr>
    </w:p>
    <w:p w14:paraId="3A1269F9" w14:textId="10EFDF73" w:rsidR="00B24297" w:rsidRPr="00E75B24" w:rsidRDefault="00B24297" w:rsidP="00B24297">
      <w:pPr>
        <w:pStyle w:val="Title"/>
        <w:rPr>
          <w:rFonts w:asciiTheme="majorHAnsi" w:hAnsiTheme="majorHAnsi"/>
          <w:noProof/>
          <w:sz w:val="52"/>
          <w:szCs w:val="52"/>
        </w:rPr>
      </w:pPr>
      <w:r w:rsidRPr="00E75B24">
        <w:rPr>
          <w:rFonts w:asciiTheme="majorHAnsi" w:hAnsiTheme="majorHAnsi"/>
          <w:noProof/>
          <w:sz w:val="52"/>
          <w:szCs w:val="52"/>
        </w:rPr>
        <w:t xml:space="preserve"> </w:t>
      </w:r>
      <w:r w:rsidR="00197060">
        <w:rPr>
          <w:rFonts w:asciiTheme="majorHAnsi" w:hAnsiTheme="majorHAnsi"/>
          <w:noProof/>
          <w:sz w:val="52"/>
          <w:szCs w:val="52"/>
        </w:rPr>
        <w:t>Aptitude</w:t>
      </w:r>
      <w:r w:rsidRPr="00E75B24">
        <w:rPr>
          <w:rFonts w:asciiTheme="majorHAnsi" w:hAnsiTheme="majorHAnsi"/>
          <w:noProof/>
          <w:sz w:val="52"/>
          <w:szCs w:val="52"/>
        </w:rPr>
        <w:t xml:space="preserve"> TABLE</w:t>
      </w:r>
    </w:p>
    <w:p w14:paraId="6F78397D" w14:textId="77777777" w:rsidR="00B24297" w:rsidRDefault="00B24297" w:rsidP="00B24297">
      <w:pPr>
        <w:rPr>
          <w:noProof/>
        </w:rPr>
      </w:pPr>
    </w:p>
    <w:p w14:paraId="72426DEA" w14:textId="77777777" w:rsidR="00B24297" w:rsidRDefault="00B24297" w:rsidP="00B24297">
      <w:pPr>
        <w:rPr>
          <w:noProof/>
        </w:rPr>
      </w:pPr>
    </w:p>
    <w:p w14:paraId="23E76E80" w14:textId="7E195919" w:rsidR="00205EA1" w:rsidRPr="00197060" w:rsidRDefault="00197060" w:rsidP="00197060">
      <w:r>
        <w:rPr>
          <w:noProof/>
        </w:rPr>
        <w:drawing>
          <wp:inline distT="0" distB="0" distL="0" distR="0" wp14:anchorId="0F7B6C41" wp14:editId="3E4DDE92">
            <wp:extent cx="5640705" cy="2569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640705" cy="2569210"/>
                    </a:xfrm>
                    <a:prstGeom prst="rect">
                      <a:avLst/>
                    </a:prstGeom>
                  </pic:spPr>
                </pic:pic>
              </a:graphicData>
            </a:graphic>
          </wp:inline>
        </w:drawing>
      </w:r>
    </w:p>
    <w:p w14:paraId="401855D8" w14:textId="65E4B4FD" w:rsidR="00906258" w:rsidRDefault="00205EA1" w:rsidP="00205EA1">
      <w:pPr>
        <w:pStyle w:val="Title"/>
        <w:rPr>
          <w:rFonts w:asciiTheme="majorHAnsi" w:hAnsiTheme="majorHAnsi"/>
          <w:sz w:val="52"/>
          <w:szCs w:val="52"/>
        </w:rPr>
      </w:pPr>
      <w:r w:rsidRPr="00205EA1">
        <w:rPr>
          <w:rFonts w:asciiTheme="majorHAnsi" w:hAnsiTheme="majorHAnsi"/>
          <w:sz w:val="52"/>
          <w:szCs w:val="52"/>
        </w:rPr>
        <w:lastRenderedPageBreak/>
        <w:t xml:space="preserve"> </w:t>
      </w:r>
    </w:p>
    <w:p w14:paraId="5556C719" w14:textId="550F1EAA" w:rsidR="00205EA1" w:rsidRPr="00205EA1" w:rsidRDefault="00205EA1" w:rsidP="00205EA1">
      <w:pPr>
        <w:pStyle w:val="Title"/>
        <w:rPr>
          <w:rFonts w:asciiTheme="majorHAnsi" w:hAnsiTheme="majorHAnsi"/>
          <w:sz w:val="52"/>
          <w:szCs w:val="52"/>
        </w:rPr>
      </w:pPr>
      <w:r w:rsidRPr="00205EA1">
        <w:rPr>
          <w:rFonts w:asciiTheme="majorHAnsi" w:hAnsiTheme="majorHAnsi"/>
          <w:sz w:val="52"/>
          <w:szCs w:val="52"/>
        </w:rPr>
        <w:t xml:space="preserve"> </w:t>
      </w:r>
      <w:r w:rsidR="00197060">
        <w:rPr>
          <w:rFonts w:asciiTheme="majorHAnsi" w:hAnsiTheme="majorHAnsi"/>
          <w:sz w:val="52"/>
          <w:szCs w:val="52"/>
        </w:rPr>
        <w:t>REASONING</w:t>
      </w:r>
      <w:r w:rsidRPr="00205EA1">
        <w:rPr>
          <w:rFonts w:asciiTheme="majorHAnsi" w:hAnsiTheme="majorHAnsi"/>
          <w:sz w:val="52"/>
          <w:szCs w:val="52"/>
        </w:rPr>
        <w:t xml:space="preserve"> TABLE</w:t>
      </w:r>
    </w:p>
    <w:p w14:paraId="7D20DD1A" w14:textId="77777777" w:rsidR="00205EA1" w:rsidRDefault="00205EA1" w:rsidP="00205EA1"/>
    <w:p w14:paraId="70CF1DA3" w14:textId="77777777" w:rsidR="00205EA1" w:rsidRDefault="00205EA1" w:rsidP="00205EA1"/>
    <w:p w14:paraId="54B0E555" w14:textId="3DDC739B" w:rsidR="00205EA1" w:rsidRDefault="00197060" w:rsidP="00205EA1">
      <w:r>
        <w:rPr>
          <w:noProof/>
        </w:rPr>
        <w:drawing>
          <wp:inline distT="0" distB="0" distL="0" distR="0" wp14:anchorId="4D4BCD36" wp14:editId="1EBDEDB4">
            <wp:extent cx="5640705" cy="254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640705" cy="2549525"/>
                    </a:xfrm>
                    <a:prstGeom prst="rect">
                      <a:avLst/>
                    </a:prstGeom>
                  </pic:spPr>
                </pic:pic>
              </a:graphicData>
            </a:graphic>
          </wp:inline>
        </w:drawing>
      </w:r>
    </w:p>
    <w:p w14:paraId="2CD42863" w14:textId="77777777" w:rsidR="00705198" w:rsidRDefault="00705198" w:rsidP="00197060">
      <w:pPr>
        <w:pStyle w:val="Title"/>
        <w:jc w:val="left"/>
      </w:pPr>
    </w:p>
    <w:p w14:paraId="621E2705" w14:textId="77777777" w:rsidR="00705198" w:rsidRDefault="00705198" w:rsidP="00205EA1">
      <w:pPr>
        <w:pStyle w:val="Title"/>
      </w:pPr>
    </w:p>
    <w:p w14:paraId="39CBC87A" w14:textId="77777777" w:rsidR="00705198" w:rsidRDefault="00705198" w:rsidP="00205EA1">
      <w:pPr>
        <w:pStyle w:val="Title"/>
      </w:pPr>
    </w:p>
    <w:p w14:paraId="59D6CC1B" w14:textId="77777777" w:rsidR="00705198" w:rsidRDefault="00705198" w:rsidP="00205EA1">
      <w:pPr>
        <w:pStyle w:val="Title"/>
      </w:pPr>
    </w:p>
    <w:p w14:paraId="20611535" w14:textId="09E2985C" w:rsidR="00205EA1" w:rsidRPr="00705198" w:rsidRDefault="00197060" w:rsidP="00205EA1">
      <w:pPr>
        <w:pStyle w:val="Title"/>
        <w:rPr>
          <w:sz w:val="52"/>
          <w:szCs w:val="52"/>
        </w:rPr>
      </w:pPr>
      <w:r>
        <w:rPr>
          <w:sz w:val="52"/>
          <w:szCs w:val="52"/>
        </w:rPr>
        <w:t>General</w:t>
      </w:r>
      <w:r w:rsidR="00906258">
        <w:rPr>
          <w:sz w:val="52"/>
          <w:szCs w:val="52"/>
        </w:rPr>
        <w:t xml:space="preserve"> awareness</w:t>
      </w:r>
      <w:r w:rsidR="00205EA1" w:rsidRPr="00705198">
        <w:rPr>
          <w:sz w:val="52"/>
          <w:szCs w:val="52"/>
        </w:rPr>
        <w:t xml:space="preserve"> TABLE</w:t>
      </w:r>
    </w:p>
    <w:p w14:paraId="46DA5BAC" w14:textId="77777777" w:rsidR="00205EA1" w:rsidRDefault="00205EA1" w:rsidP="00205EA1"/>
    <w:p w14:paraId="41FBB8C4" w14:textId="7087604C" w:rsidR="00205EA1" w:rsidRDefault="00197060" w:rsidP="00205EA1">
      <w:r>
        <w:rPr>
          <w:noProof/>
        </w:rPr>
        <w:drawing>
          <wp:inline distT="0" distB="0" distL="0" distR="0" wp14:anchorId="1486356E" wp14:editId="3B4151C6">
            <wp:extent cx="5640705" cy="253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640705" cy="2534920"/>
                    </a:xfrm>
                    <a:prstGeom prst="rect">
                      <a:avLst/>
                    </a:prstGeom>
                  </pic:spPr>
                </pic:pic>
              </a:graphicData>
            </a:graphic>
          </wp:inline>
        </w:drawing>
      </w:r>
    </w:p>
    <w:p w14:paraId="70EC0487" w14:textId="77777777" w:rsidR="00205EA1" w:rsidRDefault="00205EA1" w:rsidP="00205EA1"/>
    <w:p w14:paraId="29769A44" w14:textId="77777777" w:rsidR="00205EA1" w:rsidRDefault="00205EA1" w:rsidP="00205EA1"/>
    <w:p w14:paraId="472DE278" w14:textId="77777777" w:rsidR="00050629" w:rsidRDefault="00050629" w:rsidP="00197060">
      <w:pPr>
        <w:pStyle w:val="Title"/>
        <w:jc w:val="left"/>
      </w:pPr>
    </w:p>
    <w:p w14:paraId="4655DF66" w14:textId="36E1F185" w:rsidR="00205EA1" w:rsidRPr="00050629" w:rsidRDefault="00197060" w:rsidP="00205EA1">
      <w:pPr>
        <w:pStyle w:val="Title"/>
        <w:rPr>
          <w:rFonts w:asciiTheme="majorHAnsi" w:hAnsiTheme="majorHAnsi"/>
          <w:sz w:val="52"/>
          <w:szCs w:val="52"/>
        </w:rPr>
      </w:pPr>
      <w:r>
        <w:rPr>
          <w:rFonts w:asciiTheme="majorHAnsi" w:hAnsiTheme="majorHAnsi"/>
          <w:sz w:val="52"/>
          <w:szCs w:val="52"/>
        </w:rPr>
        <w:t>VERBAL</w:t>
      </w:r>
      <w:r w:rsidR="00205EA1" w:rsidRPr="00050629">
        <w:rPr>
          <w:rFonts w:asciiTheme="majorHAnsi" w:hAnsiTheme="majorHAnsi"/>
          <w:sz w:val="52"/>
          <w:szCs w:val="52"/>
        </w:rPr>
        <w:t xml:space="preserve"> TABLE</w:t>
      </w:r>
    </w:p>
    <w:p w14:paraId="676822AB" w14:textId="77777777" w:rsidR="00205EA1" w:rsidRDefault="00205EA1" w:rsidP="00205EA1"/>
    <w:p w14:paraId="2106F96D" w14:textId="77777777" w:rsidR="00205EA1" w:rsidRDefault="00205EA1" w:rsidP="00205EA1"/>
    <w:p w14:paraId="239B9561" w14:textId="6B069B2F" w:rsidR="00205EA1" w:rsidRDefault="00197060" w:rsidP="00205EA1">
      <w:r>
        <w:rPr>
          <w:noProof/>
        </w:rPr>
        <w:drawing>
          <wp:inline distT="0" distB="0" distL="0" distR="0" wp14:anchorId="777C3A6E" wp14:editId="71860489">
            <wp:extent cx="5640705" cy="255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640705" cy="2552065"/>
                    </a:xfrm>
                    <a:prstGeom prst="rect">
                      <a:avLst/>
                    </a:prstGeom>
                  </pic:spPr>
                </pic:pic>
              </a:graphicData>
            </a:graphic>
          </wp:inline>
        </w:drawing>
      </w:r>
    </w:p>
    <w:p w14:paraId="59D010C6" w14:textId="1958C24A" w:rsidR="000430D4" w:rsidRPr="00906258" w:rsidRDefault="000430D4" w:rsidP="00906258">
      <w:pPr>
        <w:spacing w:after="0" w:line="240" w:lineRule="auto"/>
        <w:rPr>
          <w:rFonts w:asciiTheme="majorHAnsi" w:eastAsia="Times New Roman" w:hAnsiTheme="majorHAnsi"/>
          <w:b/>
          <w:bCs/>
          <w:sz w:val="52"/>
          <w:szCs w:val="52"/>
          <w:u w:val="single"/>
        </w:rPr>
      </w:pPr>
    </w:p>
    <w:sectPr w:rsidR="000430D4" w:rsidRPr="00906258" w:rsidSect="00684EC5">
      <w:footerReference w:type="default" r:id="rId26"/>
      <w:pgSz w:w="11907" w:h="16839" w:code="9"/>
      <w:pgMar w:top="1440" w:right="1152" w:bottom="1440" w:left="1872"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28E89" w14:textId="77777777" w:rsidR="00F13478" w:rsidRDefault="00F13478" w:rsidP="00AF22A9">
      <w:pPr>
        <w:spacing w:after="0" w:line="240" w:lineRule="auto"/>
      </w:pPr>
      <w:r>
        <w:separator/>
      </w:r>
    </w:p>
  </w:endnote>
  <w:endnote w:type="continuationSeparator" w:id="0">
    <w:p w14:paraId="19547C59" w14:textId="77777777" w:rsidR="00F13478" w:rsidRDefault="00F13478" w:rsidP="00AF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927C" w14:textId="5EE57E34" w:rsidR="00736D5F" w:rsidRDefault="00736D5F" w:rsidP="00684EC5">
    <w:pPr>
      <w:pStyle w:val="Footer"/>
      <w:pBdr>
        <w:top w:val="thinThickSmallGap" w:sz="24" w:space="1" w:color="622423"/>
      </w:pBdr>
      <w:tabs>
        <w:tab w:val="clear" w:pos="4680"/>
        <w:tab w:val="clear" w:pos="9360"/>
        <w:tab w:val="right" w:pos="8883"/>
      </w:tabs>
      <w:rPr>
        <w:rFonts w:ascii="Cambria" w:hAnsi="Cambria"/>
      </w:rPr>
    </w:pPr>
    <w:r>
      <w:rPr>
        <w:rFonts w:ascii="Cambria" w:hAnsi="Cambria"/>
      </w:rPr>
      <w:t xml:space="preserve">Online </w:t>
    </w:r>
    <w:r w:rsidR="00F949CD">
      <w:rPr>
        <w:rFonts w:ascii="Cambria" w:hAnsi="Cambria"/>
      </w:rPr>
      <w:t>Mock Test</w:t>
    </w:r>
    <w:r>
      <w:rPr>
        <w:rFonts w:ascii="Cambria" w:hAnsi="Cambria"/>
      </w:rPr>
      <w:t xml:space="preserve"> Portal </w:t>
    </w:r>
    <w:r>
      <w:rPr>
        <w:rFonts w:ascii="Cambria" w:hAnsi="Cambria"/>
      </w:rPr>
      <w:tab/>
      <w:t xml:space="preserve">Page </w:t>
    </w:r>
    <w:r w:rsidR="004C641D">
      <w:fldChar w:fldCharType="begin"/>
    </w:r>
    <w:r w:rsidR="000477F4">
      <w:instrText xml:space="preserve"> PAGE   \* MERGEFORMAT </w:instrText>
    </w:r>
    <w:r w:rsidR="004C641D">
      <w:fldChar w:fldCharType="separate"/>
    </w:r>
    <w:r w:rsidR="003E1738" w:rsidRPr="003E1738">
      <w:rPr>
        <w:rFonts w:ascii="Cambria" w:hAnsi="Cambria"/>
        <w:noProof/>
      </w:rPr>
      <w:t>1</w:t>
    </w:r>
    <w:r w:rsidR="004C641D">
      <w:rPr>
        <w:rFonts w:ascii="Cambria" w:hAnsi="Cambria"/>
        <w:noProof/>
      </w:rPr>
      <w:fldChar w:fldCharType="end"/>
    </w:r>
  </w:p>
  <w:p w14:paraId="50996E78" w14:textId="77777777" w:rsidR="00736D5F" w:rsidRDefault="00736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1E068" w14:textId="77777777" w:rsidR="00F13478" w:rsidRDefault="00F13478" w:rsidP="00AF22A9">
      <w:pPr>
        <w:spacing w:after="0" w:line="240" w:lineRule="auto"/>
      </w:pPr>
      <w:r>
        <w:separator/>
      </w:r>
    </w:p>
  </w:footnote>
  <w:footnote w:type="continuationSeparator" w:id="0">
    <w:p w14:paraId="49BB21E4" w14:textId="77777777" w:rsidR="00F13478" w:rsidRDefault="00F13478" w:rsidP="00AF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1440"/>
        </w:tabs>
        <w:ind w:left="1440"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o"/>
      <w:lvlJc w:val="left"/>
      <w:pPr>
        <w:tabs>
          <w:tab w:val="num" w:pos="720"/>
        </w:tabs>
        <w:ind w:left="720" w:hanging="360"/>
      </w:pPr>
      <w:rPr>
        <w:rFonts w:ascii="Courier New" w:hAnsi="Courier New"/>
      </w:rPr>
    </w:lvl>
  </w:abstractNum>
  <w:abstractNum w:abstractNumId="4" w15:restartNumberingAfterBreak="0">
    <w:nsid w:val="00000006"/>
    <w:multiLevelType w:val="singleLevel"/>
    <w:tmpl w:val="00000006"/>
    <w:name w:val="WW8Num6"/>
    <w:lvl w:ilvl="0">
      <w:start w:val="1"/>
      <w:numFmt w:val="bullet"/>
      <w:lvlText w:val=""/>
      <w:lvlJc w:val="left"/>
      <w:pPr>
        <w:tabs>
          <w:tab w:val="num" w:pos="720"/>
        </w:tabs>
        <w:ind w:left="720" w:hanging="360"/>
      </w:pPr>
      <w:rPr>
        <w:rFonts w:ascii="Symbol" w:hAnsi="Symbol"/>
        <w:b w:val="0"/>
        <w:i w:val="0"/>
      </w:rPr>
    </w:lvl>
  </w:abstractNum>
  <w:abstractNum w:abstractNumId="5" w15:restartNumberingAfterBreak="0">
    <w:nsid w:val="00000007"/>
    <w:multiLevelType w:val="singleLevel"/>
    <w:tmpl w:val="00000007"/>
    <w:name w:val="WW8Num7"/>
    <w:lvl w:ilvl="0">
      <w:start w:val="1"/>
      <w:numFmt w:val="decimal"/>
      <w:lvlText w:val="%1."/>
      <w:lvlJc w:val="left"/>
      <w:pPr>
        <w:tabs>
          <w:tab w:val="num" w:pos="1440"/>
        </w:tabs>
        <w:ind w:left="1440" w:hanging="360"/>
      </w:pPr>
    </w:lvl>
  </w:abstractNum>
  <w:abstractNum w:abstractNumId="6" w15:restartNumberingAfterBreak="0">
    <w:nsid w:val="00000008"/>
    <w:multiLevelType w:val="singleLevel"/>
    <w:tmpl w:val="00000008"/>
    <w:name w:val="WW8Num8"/>
    <w:lvl w:ilvl="0">
      <w:start w:val="1"/>
      <w:numFmt w:val="bullet"/>
      <w:lvlText w:val=""/>
      <w:lvlJc w:val="left"/>
      <w:pPr>
        <w:tabs>
          <w:tab w:val="num" w:pos="2160"/>
        </w:tabs>
        <w:ind w:left="2160" w:hanging="360"/>
      </w:pPr>
      <w:rPr>
        <w:rFonts w:ascii="Symbol" w:hAnsi="Symbol"/>
      </w:rPr>
    </w:lvl>
  </w:abstractNum>
  <w:abstractNum w:abstractNumId="7"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B"/>
    <w:multiLevelType w:val="singleLevel"/>
    <w:tmpl w:val="0000000B"/>
    <w:name w:val="WW8Num11"/>
    <w:lvl w:ilvl="0">
      <w:start w:val="1"/>
      <w:numFmt w:val="bullet"/>
      <w:lvlText w:val=""/>
      <w:lvlJc w:val="left"/>
      <w:pPr>
        <w:tabs>
          <w:tab w:val="num" w:pos="1440"/>
        </w:tabs>
        <w:ind w:left="1440" w:hanging="360"/>
      </w:pPr>
      <w:rPr>
        <w:rFonts w:ascii="Wingdings" w:hAnsi="Wingdings"/>
      </w:rPr>
    </w:lvl>
  </w:abstractNum>
  <w:abstractNum w:abstractNumId="10" w15:restartNumberingAfterBreak="0">
    <w:nsid w:val="0000000C"/>
    <w:multiLevelType w:val="singleLevel"/>
    <w:tmpl w:val="0000000C"/>
    <w:name w:val="WW8Num12"/>
    <w:lvl w:ilvl="0">
      <w:start w:val="1"/>
      <w:numFmt w:val="bullet"/>
      <w:lvlText w:val=""/>
      <w:lvlJc w:val="left"/>
      <w:pPr>
        <w:tabs>
          <w:tab w:val="num" w:pos="720"/>
        </w:tabs>
        <w:ind w:left="720" w:hanging="360"/>
      </w:pPr>
      <w:rPr>
        <w:rFonts w:ascii="Symbol" w:hAnsi="Symbol" w:cs="Courier New"/>
      </w:rPr>
    </w:lvl>
  </w:abstractNum>
  <w:abstractNum w:abstractNumId="11"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
      <w:lvlJc w:val="left"/>
      <w:pPr>
        <w:tabs>
          <w:tab w:val="num" w:pos="5760"/>
        </w:tabs>
        <w:ind w:left="5760" w:hanging="360"/>
      </w:pPr>
      <w:rPr>
        <w:rFonts w:ascii="Symbol" w:hAnsi="Symbol"/>
      </w:rPr>
    </w:lvl>
    <w:lvl w:ilvl="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0000010"/>
    <w:multiLevelType w:val="singleLevel"/>
    <w:tmpl w:val="00000010"/>
    <w:name w:val="WW8Num16"/>
    <w:lvl w:ilvl="0">
      <w:start w:val="1"/>
      <w:numFmt w:val="bullet"/>
      <w:lvlText w:val=""/>
      <w:lvlJc w:val="left"/>
      <w:pPr>
        <w:tabs>
          <w:tab w:val="num" w:pos="1440"/>
        </w:tabs>
        <w:ind w:left="1440" w:hanging="360"/>
      </w:pPr>
      <w:rPr>
        <w:rFonts w:ascii="Wingdings" w:hAnsi="Wingdings"/>
      </w:rPr>
    </w:lvl>
  </w:abstractNum>
  <w:abstractNum w:abstractNumId="15" w15:restartNumberingAfterBreak="0">
    <w:nsid w:val="00000011"/>
    <w:multiLevelType w:val="singleLevel"/>
    <w:tmpl w:val="00000011"/>
    <w:name w:val="WW8Num17"/>
    <w:lvl w:ilvl="0">
      <w:start w:val="1"/>
      <w:numFmt w:val="bullet"/>
      <w:lvlText w:val=""/>
      <w:lvlJc w:val="left"/>
      <w:pPr>
        <w:tabs>
          <w:tab w:val="num" w:pos="720"/>
        </w:tabs>
        <w:ind w:left="720" w:hanging="360"/>
      </w:pPr>
      <w:rPr>
        <w:rFonts w:ascii="Symbol" w:hAnsi="Symbol"/>
      </w:rPr>
    </w:lvl>
  </w:abstractNum>
  <w:abstractNum w:abstractNumId="16" w15:restartNumberingAfterBreak="0">
    <w:nsid w:val="00000012"/>
    <w:multiLevelType w:val="singleLevel"/>
    <w:tmpl w:val="00000012"/>
    <w:name w:val="WW8Num18"/>
    <w:lvl w:ilvl="0">
      <w:start w:val="1"/>
      <w:numFmt w:val="bullet"/>
      <w:lvlText w:val=""/>
      <w:lvlJc w:val="left"/>
      <w:pPr>
        <w:tabs>
          <w:tab w:val="num" w:pos="720"/>
        </w:tabs>
        <w:ind w:left="720" w:hanging="360"/>
      </w:pPr>
      <w:rPr>
        <w:rFonts w:ascii="Symbol" w:hAnsi="Symbol"/>
      </w:rPr>
    </w:lvl>
  </w:abstractNum>
  <w:abstractNum w:abstractNumId="17" w15:restartNumberingAfterBreak="0">
    <w:nsid w:val="00000013"/>
    <w:multiLevelType w:val="singleLevel"/>
    <w:tmpl w:val="00000013"/>
    <w:name w:val="WW8Num19"/>
    <w:lvl w:ilvl="0">
      <w:start w:val="1"/>
      <w:numFmt w:val="bullet"/>
      <w:lvlText w:val=""/>
      <w:lvlJc w:val="left"/>
      <w:pPr>
        <w:tabs>
          <w:tab w:val="num" w:pos="720"/>
        </w:tabs>
        <w:ind w:left="720" w:hanging="360"/>
      </w:pPr>
      <w:rPr>
        <w:rFonts w:ascii="Symbol" w:hAnsi="Symbol"/>
      </w:rPr>
    </w:lvl>
  </w:abstractNum>
  <w:abstractNum w:abstractNumId="18" w15:restartNumberingAfterBreak="0">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19" w15:restartNumberingAfterBreak="0">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16"/>
    <w:multiLevelType w:val="singleLevel"/>
    <w:tmpl w:val="00000016"/>
    <w:name w:val="WW8Num22"/>
    <w:lvl w:ilvl="0">
      <w:start w:val="1"/>
      <w:numFmt w:val="bullet"/>
      <w:lvlText w:val=""/>
      <w:lvlJc w:val="left"/>
      <w:pPr>
        <w:tabs>
          <w:tab w:val="num" w:pos="1440"/>
        </w:tabs>
        <w:ind w:left="1440" w:hanging="360"/>
      </w:pPr>
      <w:rPr>
        <w:rFonts w:ascii="Wingdings" w:hAnsi="Wingdings"/>
      </w:rPr>
    </w:lvl>
  </w:abstractNum>
  <w:abstractNum w:abstractNumId="21" w15:restartNumberingAfterBreak="0">
    <w:nsid w:val="00000017"/>
    <w:multiLevelType w:val="singleLevel"/>
    <w:tmpl w:val="00000017"/>
    <w:name w:val="WW8Num23"/>
    <w:lvl w:ilvl="0">
      <w:start w:val="1"/>
      <w:numFmt w:val="bullet"/>
      <w:lvlText w:val=""/>
      <w:lvlJc w:val="left"/>
      <w:pPr>
        <w:tabs>
          <w:tab w:val="num" w:pos="720"/>
        </w:tabs>
        <w:ind w:left="720" w:hanging="360"/>
      </w:pPr>
      <w:rPr>
        <w:rFonts w:ascii="Symbol" w:hAnsi="Symbol"/>
      </w:rPr>
    </w:lvl>
  </w:abstractNum>
  <w:abstractNum w:abstractNumId="22" w15:restartNumberingAfterBreak="0">
    <w:nsid w:val="00294A58"/>
    <w:multiLevelType w:val="hybridMultilevel"/>
    <w:tmpl w:val="AA0E77D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04E575FD"/>
    <w:multiLevelType w:val="hybridMultilevel"/>
    <w:tmpl w:val="760E95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70A4502"/>
    <w:multiLevelType w:val="hybridMultilevel"/>
    <w:tmpl w:val="EDBCE65A"/>
    <w:lvl w:ilvl="0" w:tplc="A16C1730">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089E346D"/>
    <w:multiLevelType w:val="hybridMultilevel"/>
    <w:tmpl w:val="E47022DA"/>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92A0FF1"/>
    <w:multiLevelType w:val="hybridMultilevel"/>
    <w:tmpl w:val="64BAC7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C215CB9"/>
    <w:multiLevelType w:val="hybridMultilevel"/>
    <w:tmpl w:val="FAE25AA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20190A52"/>
    <w:multiLevelType w:val="hybridMultilevel"/>
    <w:tmpl w:val="3D148668"/>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340"/>
        </w:tabs>
        <w:ind w:left="2340" w:hanging="360"/>
      </w:pPr>
      <w:rPr>
        <w:rFonts w:ascii="Courier New" w:hAnsi="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9" w15:restartNumberingAfterBreak="0">
    <w:nsid w:val="26763017"/>
    <w:multiLevelType w:val="hybridMultilevel"/>
    <w:tmpl w:val="2820CABC"/>
    <w:lvl w:ilvl="0" w:tplc="40090001">
      <w:start w:val="1"/>
      <w:numFmt w:val="bullet"/>
      <w:lvlText w:val=""/>
      <w:lvlJc w:val="left"/>
      <w:pPr>
        <w:ind w:left="360" w:hanging="360"/>
      </w:pPr>
      <w:rPr>
        <w:rFonts w:ascii="Symbol" w:hAnsi="Symbol" w:hint="default"/>
      </w:rPr>
    </w:lvl>
    <w:lvl w:ilvl="1" w:tplc="1EAC2B78">
      <w:numFmt w:val="bullet"/>
      <w:lvlText w:val="•"/>
      <w:lvlJc w:val="left"/>
      <w:pPr>
        <w:ind w:left="1080" w:hanging="360"/>
      </w:pPr>
      <w:rPr>
        <w:rFonts w:ascii="Segoe UI" w:eastAsia="Calibri" w:hAnsi="Segoe UI" w:cs="Segoe U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83122B9"/>
    <w:multiLevelType w:val="hybridMultilevel"/>
    <w:tmpl w:val="7F72DF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28D82016"/>
    <w:multiLevelType w:val="hybridMultilevel"/>
    <w:tmpl w:val="403476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1137D3"/>
    <w:multiLevelType w:val="hybridMultilevel"/>
    <w:tmpl w:val="BEF681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9A72EBF"/>
    <w:multiLevelType w:val="hybridMultilevel"/>
    <w:tmpl w:val="BD5E41CE"/>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2AB1081D"/>
    <w:multiLevelType w:val="hybridMultilevel"/>
    <w:tmpl w:val="FCC0F7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B701289"/>
    <w:multiLevelType w:val="hybridMultilevel"/>
    <w:tmpl w:val="447CCDBE"/>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FC55C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31A37982"/>
    <w:multiLevelType w:val="hybridMultilevel"/>
    <w:tmpl w:val="644EA0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2803B0"/>
    <w:multiLevelType w:val="hybridMultilevel"/>
    <w:tmpl w:val="54DE1A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E9B7399"/>
    <w:multiLevelType w:val="hybridMultilevel"/>
    <w:tmpl w:val="03E238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B328D1"/>
    <w:multiLevelType w:val="hybridMultilevel"/>
    <w:tmpl w:val="2A8CC0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D562752"/>
    <w:multiLevelType w:val="hybridMultilevel"/>
    <w:tmpl w:val="6C3CD1F4"/>
    <w:lvl w:ilvl="0" w:tplc="04090001">
      <w:start w:val="1"/>
      <w:numFmt w:val="bullet"/>
      <w:lvlText w:val=""/>
      <w:lvlJc w:val="left"/>
      <w:pPr>
        <w:tabs>
          <w:tab w:val="num" w:pos="720"/>
        </w:tabs>
        <w:ind w:left="720" w:hanging="360"/>
      </w:pPr>
      <w:rPr>
        <w:rFonts w:ascii="Symbol" w:hAnsi="Symbol" w:hint="default"/>
      </w:rPr>
    </w:lvl>
    <w:lvl w:ilvl="1" w:tplc="76C4D508">
      <w:start w:val="1"/>
      <w:numFmt w:val="decimal"/>
      <w:lvlText w:val="%2."/>
      <w:lvlJc w:val="left"/>
      <w:pPr>
        <w:tabs>
          <w:tab w:val="num" w:pos="1440"/>
        </w:tabs>
        <w:ind w:left="1440" w:hanging="360"/>
      </w:pPr>
      <w:rPr>
        <w:rFonts w:hint="default"/>
        <w:u w:val="none"/>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4F8974DC"/>
    <w:multiLevelType w:val="hybridMultilevel"/>
    <w:tmpl w:val="BB8208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9111BD3"/>
    <w:multiLevelType w:val="hybridMultilevel"/>
    <w:tmpl w:val="87A8A8B4"/>
    <w:lvl w:ilvl="0" w:tplc="C2C82BC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5984613C"/>
    <w:multiLevelType w:val="hybridMultilevel"/>
    <w:tmpl w:val="19704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BF92470"/>
    <w:multiLevelType w:val="hybridMultilevel"/>
    <w:tmpl w:val="0AD61C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AA5AAE"/>
    <w:multiLevelType w:val="hybridMultilevel"/>
    <w:tmpl w:val="259E8F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9570B0"/>
    <w:multiLevelType w:val="hybridMultilevel"/>
    <w:tmpl w:val="A79A5B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5C017EA"/>
    <w:multiLevelType w:val="multilevel"/>
    <w:tmpl w:val="EF1E07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9AC1C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E04433A"/>
    <w:multiLevelType w:val="hybridMultilevel"/>
    <w:tmpl w:val="AA4EE2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0798003">
    <w:abstractNumId w:val="36"/>
  </w:num>
  <w:num w:numId="2" w16cid:durableId="1010570446">
    <w:abstractNumId w:val="48"/>
  </w:num>
  <w:num w:numId="3" w16cid:durableId="1693916253">
    <w:abstractNumId w:val="47"/>
  </w:num>
  <w:num w:numId="4" w16cid:durableId="1817869544">
    <w:abstractNumId w:val="23"/>
  </w:num>
  <w:num w:numId="5" w16cid:durableId="888107353">
    <w:abstractNumId w:val="42"/>
  </w:num>
  <w:num w:numId="6" w16cid:durableId="1996100517">
    <w:abstractNumId w:val="34"/>
  </w:num>
  <w:num w:numId="7" w16cid:durableId="1433814732">
    <w:abstractNumId w:val="24"/>
  </w:num>
  <w:num w:numId="8" w16cid:durableId="333142949">
    <w:abstractNumId w:val="28"/>
  </w:num>
  <w:num w:numId="9" w16cid:durableId="768700937">
    <w:abstractNumId w:val="43"/>
  </w:num>
  <w:num w:numId="10" w16cid:durableId="1294096477">
    <w:abstractNumId w:val="49"/>
  </w:num>
  <w:num w:numId="11" w16cid:durableId="999315067">
    <w:abstractNumId w:val="1"/>
  </w:num>
  <w:num w:numId="12" w16cid:durableId="462620508">
    <w:abstractNumId w:val="5"/>
  </w:num>
  <w:num w:numId="13" w16cid:durableId="281805904">
    <w:abstractNumId w:val="7"/>
  </w:num>
  <w:num w:numId="14" w16cid:durableId="1268122084">
    <w:abstractNumId w:val="10"/>
  </w:num>
  <w:num w:numId="15" w16cid:durableId="1969508754">
    <w:abstractNumId w:val="11"/>
  </w:num>
  <w:num w:numId="16" w16cid:durableId="937300077">
    <w:abstractNumId w:val="13"/>
  </w:num>
  <w:num w:numId="17" w16cid:durableId="1477994532">
    <w:abstractNumId w:val="15"/>
  </w:num>
  <w:num w:numId="18" w16cid:durableId="1801342045">
    <w:abstractNumId w:val="18"/>
  </w:num>
  <w:num w:numId="19" w16cid:durableId="215437472">
    <w:abstractNumId w:val="19"/>
  </w:num>
  <w:num w:numId="20" w16cid:durableId="1472477308">
    <w:abstractNumId w:val="22"/>
  </w:num>
  <w:num w:numId="21" w16cid:durableId="159734815">
    <w:abstractNumId w:val="41"/>
  </w:num>
  <w:num w:numId="22" w16cid:durableId="2082557970">
    <w:abstractNumId w:val="44"/>
  </w:num>
  <w:num w:numId="23" w16cid:durableId="1351027041">
    <w:abstractNumId w:val="26"/>
  </w:num>
  <w:num w:numId="24" w16cid:durableId="1565023506">
    <w:abstractNumId w:val="31"/>
  </w:num>
  <w:num w:numId="25" w16cid:durableId="683367201">
    <w:abstractNumId w:val="30"/>
  </w:num>
  <w:num w:numId="26" w16cid:durableId="2059426241">
    <w:abstractNumId w:val="37"/>
  </w:num>
  <w:num w:numId="27" w16cid:durableId="810751522">
    <w:abstractNumId w:val="32"/>
  </w:num>
  <w:num w:numId="28" w16cid:durableId="1193500071">
    <w:abstractNumId w:val="29"/>
  </w:num>
  <w:num w:numId="29" w16cid:durableId="1229029319">
    <w:abstractNumId w:val="45"/>
  </w:num>
  <w:num w:numId="30" w16cid:durableId="308218474">
    <w:abstractNumId w:val="39"/>
  </w:num>
  <w:num w:numId="31" w16cid:durableId="529077404">
    <w:abstractNumId w:val="33"/>
  </w:num>
  <w:num w:numId="32" w16cid:durableId="983201877">
    <w:abstractNumId w:val="35"/>
  </w:num>
  <w:num w:numId="33" w16cid:durableId="1752118948">
    <w:abstractNumId w:val="25"/>
  </w:num>
  <w:num w:numId="34" w16cid:durableId="914558792">
    <w:abstractNumId w:val="46"/>
  </w:num>
  <w:num w:numId="35" w16cid:durableId="1867867510">
    <w:abstractNumId w:val="27"/>
  </w:num>
  <w:num w:numId="36" w16cid:durableId="46956261">
    <w:abstractNumId w:val="50"/>
  </w:num>
  <w:num w:numId="37" w16cid:durableId="325131466">
    <w:abstractNumId w:val="38"/>
  </w:num>
  <w:num w:numId="38" w16cid:durableId="88282017">
    <w:abstractNumId w:val="4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14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2585"/>
    <w:rsid w:val="00006972"/>
    <w:rsid w:val="00013A66"/>
    <w:rsid w:val="00013F48"/>
    <w:rsid w:val="00021A1F"/>
    <w:rsid w:val="00024F8B"/>
    <w:rsid w:val="00026732"/>
    <w:rsid w:val="00032667"/>
    <w:rsid w:val="000430D4"/>
    <w:rsid w:val="000477F4"/>
    <w:rsid w:val="00050629"/>
    <w:rsid w:val="0005645E"/>
    <w:rsid w:val="00063256"/>
    <w:rsid w:val="00063B74"/>
    <w:rsid w:val="00064FF9"/>
    <w:rsid w:val="0006615E"/>
    <w:rsid w:val="00067D19"/>
    <w:rsid w:val="0007368B"/>
    <w:rsid w:val="00080B50"/>
    <w:rsid w:val="0008779E"/>
    <w:rsid w:val="00087F14"/>
    <w:rsid w:val="0009145E"/>
    <w:rsid w:val="000A2328"/>
    <w:rsid w:val="000A3EF9"/>
    <w:rsid w:val="000A442F"/>
    <w:rsid w:val="000A7B15"/>
    <w:rsid w:val="000B4268"/>
    <w:rsid w:val="000E10CB"/>
    <w:rsid w:val="000E357B"/>
    <w:rsid w:val="000E4D32"/>
    <w:rsid w:val="000F03CA"/>
    <w:rsid w:val="000F5128"/>
    <w:rsid w:val="00111412"/>
    <w:rsid w:val="00122DC8"/>
    <w:rsid w:val="001361B7"/>
    <w:rsid w:val="0014071C"/>
    <w:rsid w:val="001456F4"/>
    <w:rsid w:val="0015188D"/>
    <w:rsid w:val="00176A0A"/>
    <w:rsid w:val="001772E6"/>
    <w:rsid w:val="00185AAE"/>
    <w:rsid w:val="00190AC2"/>
    <w:rsid w:val="0019293D"/>
    <w:rsid w:val="00196F5F"/>
    <w:rsid w:val="00197060"/>
    <w:rsid w:val="001A13AB"/>
    <w:rsid w:val="001B5388"/>
    <w:rsid w:val="001B717D"/>
    <w:rsid w:val="001D1612"/>
    <w:rsid w:val="001D5420"/>
    <w:rsid w:val="001E01E8"/>
    <w:rsid w:val="001E1C27"/>
    <w:rsid w:val="001E63CC"/>
    <w:rsid w:val="00200D7A"/>
    <w:rsid w:val="00205EA1"/>
    <w:rsid w:val="00213B6D"/>
    <w:rsid w:val="002208ED"/>
    <w:rsid w:val="00231C20"/>
    <w:rsid w:val="00240E68"/>
    <w:rsid w:val="00250893"/>
    <w:rsid w:val="00253CC4"/>
    <w:rsid w:val="00257119"/>
    <w:rsid w:val="00266E76"/>
    <w:rsid w:val="00266FBD"/>
    <w:rsid w:val="00267312"/>
    <w:rsid w:val="00272791"/>
    <w:rsid w:val="00276D8D"/>
    <w:rsid w:val="00292543"/>
    <w:rsid w:val="002B00FB"/>
    <w:rsid w:val="002C3C71"/>
    <w:rsid w:val="002C710F"/>
    <w:rsid w:val="002C7BA9"/>
    <w:rsid w:val="002D37B7"/>
    <w:rsid w:val="002F624E"/>
    <w:rsid w:val="002F62E9"/>
    <w:rsid w:val="002F7D34"/>
    <w:rsid w:val="00300D7F"/>
    <w:rsid w:val="00300FD0"/>
    <w:rsid w:val="00301BE5"/>
    <w:rsid w:val="00301EB4"/>
    <w:rsid w:val="00302628"/>
    <w:rsid w:val="003045F0"/>
    <w:rsid w:val="00304BDB"/>
    <w:rsid w:val="003109E5"/>
    <w:rsid w:val="003112A0"/>
    <w:rsid w:val="00321DE9"/>
    <w:rsid w:val="003320BB"/>
    <w:rsid w:val="00335610"/>
    <w:rsid w:val="003402D2"/>
    <w:rsid w:val="00343315"/>
    <w:rsid w:val="00352E2D"/>
    <w:rsid w:val="0035366B"/>
    <w:rsid w:val="00361B6A"/>
    <w:rsid w:val="00363F29"/>
    <w:rsid w:val="00376616"/>
    <w:rsid w:val="00382DD0"/>
    <w:rsid w:val="003B44D2"/>
    <w:rsid w:val="003B67DD"/>
    <w:rsid w:val="003B7B2D"/>
    <w:rsid w:val="003C02BB"/>
    <w:rsid w:val="003C4C88"/>
    <w:rsid w:val="003C592D"/>
    <w:rsid w:val="003C78E2"/>
    <w:rsid w:val="003D1DCD"/>
    <w:rsid w:val="003D2784"/>
    <w:rsid w:val="003E1738"/>
    <w:rsid w:val="003E1A50"/>
    <w:rsid w:val="003E4DF6"/>
    <w:rsid w:val="003F05A4"/>
    <w:rsid w:val="003F1CFC"/>
    <w:rsid w:val="003F2F79"/>
    <w:rsid w:val="0041524F"/>
    <w:rsid w:val="00423BC5"/>
    <w:rsid w:val="004531B0"/>
    <w:rsid w:val="00454B99"/>
    <w:rsid w:val="004604BA"/>
    <w:rsid w:val="0046291B"/>
    <w:rsid w:val="00471C45"/>
    <w:rsid w:val="00480DAB"/>
    <w:rsid w:val="004827B3"/>
    <w:rsid w:val="004876E6"/>
    <w:rsid w:val="00490245"/>
    <w:rsid w:val="004960AA"/>
    <w:rsid w:val="004A17F2"/>
    <w:rsid w:val="004A5A3C"/>
    <w:rsid w:val="004B325B"/>
    <w:rsid w:val="004B3A14"/>
    <w:rsid w:val="004B3EBF"/>
    <w:rsid w:val="004B3F1D"/>
    <w:rsid w:val="004B6987"/>
    <w:rsid w:val="004B77CA"/>
    <w:rsid w:val="004B780E"/>
    <w:rsid w:val="004C2AC6"/>
    <w:rsid w:val="004C4D6F"/>
    <w:rsid w:val="004C641D"/>
    <w:rsid w:val="004D32F3"/>
    <w:rsid w:val="004D505D"/>
    <w:rsid w:val="004E519A"/>
    <w:rsid w:val="004F1F05"/>
    <w:rsid w:val="00502BE0"/>
    <w:rsid w:val="005104FC"/>
    <w:rsid w:val="00516601"/>
    <w:rsid w:val="00517BFA"/>
    <w:rsid w:val="00521F46"/>
    <w:rsid w:val="00530EEC"/>
    <w:rsid w:val="00542EB8"/>
    <w:rsid w:val="00550D99"/>
    <w:rsid w:val="00552197"/>
    <w:rsid w:val="005602AD"/>
    <w:rsid w:val="00562405"/>
    <w:rsid w:val="00580607"/>
    <w:rsid w:val="00591B0C"/>
    <w:rsid w:val="005A4700"/>
    <w:rsid w:val="005B1A2D"/>
    <w:rsid w:val="005B30AF"/>
    <w:rsid w:val="005C46A4"/>
    <w:rsid w:val="005C6858"/>
    <w:rsid w:val="005C738D"/>
    <w:rsid w:val="005D2448"/>
    <w:rsid w:val="005D39F3"/>
    <w:rsid w:val="005E308C"/>
    <w:rsid w:val="005E3891"/>
    <w:rsid w:val="005E6A71"/>
    <w:rsid w:val="005E7F3F"/>
    <w:rsid w:val="005F75C1"/>
    <w:rsid w:val="006069F6"/>
    <w:rsid w:val="00620DEF"/>
    <w:rsid w:val="0063138D"/>
    <w:rsid w:val="00646D67"/>
    <w:rsid w:val="0065128C"/>
    <w:rsid w:val="0065357B"/>
    <w:rsid w:val="00665800"/>
    <w:rsid w:val="0066686E"/>
    <w:rsid w:val="0067094B"/>
    <w:rsid w:val="00670E0A"/>
    <w:rsid w:val="006750C5"/>
    <w:rsid w:val="006775E3"/>
    <w:rsid w:val="00684EC5"/>
    <w:rsid w:val="00684F96"/>
    <w:rsid w:val="00690AB6"/>
    <w:rsid w:val="0069505E"/>
    <w:rsid w:val="00696A72"/>
    <w:rsid w:val="006A28A6"/>
    <w:rsid w:val="006B3225"/>
    <w:rsid w:val="006B7EEE"/>
    <w:rsid w:val="006C003B"/>
    <w:rsid w:val="006C13B3"/>
    <w:rsid w:val="006C3372"/>
    <w:rsid w:val="006D2E69"/>
    <w:rsid w:val="006E2FD5"/>
    <w:rsid w:val="006E4EAF"/>
    <w:rsid w:val="006F4FAF"/>
    <w:rsid w:val="00705198"/>
    <w:rsid w:val="00712F57"/>
    <w:rsid w:val="00714B9F"/>
    <w:rsid w:val="00716E4C"/>
    <w:rsid w:val="007246CB"/>
    <w:rsid w:val="00726557"/>
    <w:rsid w:val="007277D1"/>
    <w:rsid w:val="00735252"/>
    <w:rsid w:val="00736D5F"/>
    <w:rsid w:val="007375CB"/>
    <w:rsid w:val="00751792"/>
    <w:rsid w:val="00763051"/>
    <w:rsid w:val="007759EF"/>
    <w:rsid w:val="00781683"/>
    <w:rsid w:val="00792178"/>
    <w:rsid w:val="007A5AA0"/>
    <w:rsid w:val="007C0CDA"/>
    <w:rsid w:val="007C75FD"/>
    <w:rsid w:val="007D10FA"/>
    <w:rsid w:val="007D2770"/>
    <w:rsid w:val="007D35D1"/>
    <w:rsid w:val="007E1003"/>
    <w:rsid w:val="007E17B3"/>
    <w:rsid w:val="00822A93"/>
    <w:rsid w:val="00823EE7"/>
    <w:rsid w:val="00843C95"/>
    <w:rsid w:val="00847678"/>
    <w:rsid w:val="008476CB"/>
    <w:rsid w:val="00854AF5"/>
    <w:rsid w:val="008575FC"/>
    <w:rsid w:val="008577C7"/>
    <w:rsid w:val="0086070C"/>
    <w:rsid w:val="0086614E"/>
    <w:rsid w:val="00875A96"/>
    <w:rsid w:val="0088285F"/>
    <w:rsid w:val="008835E3"/>
    <w:rsid w:val="008A1C43"/>
    <w:rsid w:val="008A40CE"/>
    <w:rsid w:val="008B1B96"/>
    <w:rsid w:val="008B459C"/>
    <w:rsid w:val="008D3A26"/>
    <w:rsid w:val="008E603B"/>
    <w:rsid w:val="008E7025"/>
    <w:rsid w:val="008F154A"/>
    <w:rsid w:val="008F1CA9"/>
    <w:rsid w:val="008F2BC5"/>
    <w:rsid w:val="008F40E8"/>
    <w:rsid w:val="008F676E"/>
    <w:rsid w:val="009050CC"/>
    <w:rsid w:val="00906258"/>
    <w:rsid w:val="00916615"/>
    <w:rsid w:val="009215A6"/>
    <w:rsid w:val="009227F4"/>
    <w:rsid w:val="00922931"/>
    <w:rsid w:val="0092439D"/>
    <w:rsid w:val="0093085C"/>
    <w:rsid w:val="00933F52"/>
    <w:rsid w:val="009457D7"/>
    <w:rsid w:val="009552DB"/>
    <w:rsid w:val="00967D56"/>
    <w:rsid w:val="009706BA"/>
    <w:rsid w:val="00972207"/>
    <w:rsid w:val="00974238"/>
    <w:rsid w:val="00985173"/>
    <w:rsid w:val="009920DD"/>
    <w:rsid w:val="009978BA"/>
    <w:rsid w:val="009A4248"/>
    <w:rsid w:val="009B366B"/>
    <w:rsid w:val="009B3873"/>
    <w:rsid w:val="009E1815"/>
    <w:rsid w:val="009E2084"/>
    <w:rsid w:val="009E4825"/>
    <w:rsid w:val="009F0767"/>
    <w:rsid w:val="009F4952"/>
    <w:rsid w:val="00A02A2C"/>
    <w:rsid w:val="00A0500D"/>
    <w:rsid w:val="00A12242"/>
    <w:rsid w:val="00A12317"/>
    <w:rsid w:val="00A16557"/>
    <w:rsid w:val="00A26E17"/>
    <w:rsid w:val="00A3158B"/>
    <w:rsid w:val="00A35B3A"/>
    <w:rsid w:val="00A404EC"/>
    <w:rsid w:val="00A41B56"/>
    <w:rsid w:val="00A43D8B"/>
    <w:rsid w:val="00A44AF3"/>
    <w:rsid w:val="00A472BE"/>
    <w:rsid w:val="00A51106"/>
    <w:rsid w:val="00A544FF"/>
    <w:rsid w:val="00A613CC"/>
    <w:rsid w:val="00A6282A"/>
    <w:rsid w:val="00A66D35"/>
    <w:rsid w:val="00A84864"/>
    <w:rsid w:val="00AA2D3E"/>
    <w:rsid w:val="00AA2EF0"/>
    <w:rsid w:val="00AB00D1"/>
    <w:rsid w:val="00AB16F6"/>
    <w:rsid w:val="00AB7093"/>
    <w:rsid w:val="00AC215B"/>
    <w:rsid w:val="00AC2CD8"/>
    <w:rsid w:val="00AC37D9"/>
    <w:rsid w:val="00AE1839"/>
    <w:rsid w:val="00AE4F1F"/>
    <w:rsid w:val="00AF22A9"/>
    <w:rsid w:val="00AF2623"/>
    <w:rsid w:val="00AF2F68"/>
    <w:rsid w:val="00B00A7C"/>
    <w:rsid w:val="00B0792D"/>
    <w:rsid w:val="00B11972"/>
    <w:rsid w:val="00B12321"/>
    <w:rsid w:val="00B15A76"/>
    <w:rsid w:val="00B15B09"/>
    <w:rsid w:val="00B222A0"/>
    <w:rsid w:val="00B24297"/>
    <w:rsid w:val="00B33467"/>
    <w:rsid w:val="00B429A2"/>
    <w:rsid w:val="00B44F86"/>
    <w:rsid w:val="00B57928"/>
    <w:rsid w:val="00B60706"/>
    <w:rsid w:val="00B637C9"/>
    <w:rsid w:val="00B73D5D"/>
    <w:rsid w:val="00B74291"/>
    <w:rsid w:val="00B818A3"/>
    <w:rsid w:val="00B86EF5"/>
    <w:rsid w:val="00B958A7"/>
    <w:rsid w:val="00BA4AD0"/>
    <w:rsid w:val="00BA4E37"/>
    <w:rsid w:val="00BA593B"/>
    <w:rsid w:val="00BB7B95"/>
    <w:rsid w:val="00BC6FE8"/>
    <w:rsid w:val="00BD2B01"/>
    <w:rsid w:val="00BD2DFA"/>
    <w:rsid w:val="00BE74D2"/>
    <w:rsid w:val="00BF2B21"/>
    <w:rsid w:val="00C0348B"/>
    <w:rsid w:val="00C20B45"/>
    <w:rsid w:val="00C21B30"/>
    <w:rsid w:val="00C26A62"/>
    <w:rsid w:val="00C30BC6"/>
    <w:rsid w:val="00C31128"/>
    <w:rsid w:val="00C3271F"/>
    <w:rsid w:val="00C41355"/>
    <w:rsid w:val="00C41AE0"/>
    <w:rsid w:val="00C42585"/>
    <w:rsid w:val="00C42BB7"/>
    <w:rsid w:val="00C44ECF"/>
    <w:rsid w:val="00C47341"/>
    <w:rsid w:val="00C53132"/>
    <w:rsid w:val="00C551CC"/>
    <w:rsid w:val="00C6069B"/>
    <w:rsid w:val="00C64672"/>
    <w:rsid w:val="00C64EFE"/>
    <w:rsid w:val="00C67076"/>
    <w:rsid w:val="00C6760F"/>
    <w:rsid w:val="00C70C9D"/>
    <w:rsid w:val="00C7790E"/>
    <w:rsid w:val="00C837D8"/>
    <w:rsid w:val="00C8708B"/>
    <w:rsid w:val="00C92108"/>
    <w:rsid w:val="00CA486C"/>
    <w:rsid w:val="00CA48D6"/>
    <w:rsid w:val="00CA6CA0"/>
    <w:rsid w:val="00CB0B22"/>
    <w:rsid w:val="00CB2D41"/>
    <w:rsid w:val="00CC3037"/>
    <w:rsid w:val="00CD65B8"/>
    <w:rsid w:val="00CE7A9C"/>
    <w:rsid w:val="00CF4A77"/>
    <w:rsid w:val="00CF4E05"/>
    <w:rsid w:val="00CF5188"/>
    <w:rsid w:val="00D05BC0"/>
    <w:rsid w:val="00D1300B"/>
    <w:rsid w:val="00D236D3"/>
    <w:rsid w:val="00D23F53"/>
    <w:rsid w:val="00D35A78"/>
    <w:rsid w:val="00D4373A"/>
    <w:rsid w:val="00D81AF8"/>
    <w:rsid w:val="00D860B5"/>
    <w:rsid w:val="00D94192"/>
    <w:rsid w:val="00D95D10"/>
    <w:rsid w:val="00DA1518"/>
    <w:rsid w:val="00DB560B"/>
    <w:rsid w:val="00DB758A"/>
    <w:rsid w:val="00DC1201"/>
    <w:rsid w:val="00DC1D4E"/>
    <w:rsid w:val="00DC1E14"/>
    <w:rsid w:val="00DC36F2"/>
    <w:rsid w:val="00DC4760"/>
    <w:rsid w:val="00DE44B5"/>
    <w:rsid w:val="00DF7B40"/>
    <w:rsid w:val="00E038A8"/>
    <w:rsid w:val="00E062CC"/>
    <w:rsid w:val="00E07A1D"/>
    <w:rsid w:val="00E10D14"/>
    <w:rsid w:val="00E209B6"/>
    <w:rsid w:val="00E34D2D"/>
    <w:rsid w:val="00E553B8"/>
    <w:rsid w:val="00E55B6C"/>
    <w:rsid w:val="00E55C13"/>
    <w:rsid w:val="00E60074"/>
    <w:rsid w:val="00E62EB6"/>
    <w:rsid w:val="00E64AAF"/>
    <w:rsid w:val="00E658B9"/>
    <w:rsid w:val="00E75B24"/>
    <w:rsid w:val="00E775B0"/>
    <w:rsid w:val="00E830DC"/>
    <w:rsid w:val="00E91D00"/>
    <w:rsid w:val="00EA0DBF"/>
    <w:rsid w:val="00EA4663"/>
    <w:rsid w:val="00EB035B"/>
    <w:rsid w:val="00EB13D0"/>
    <w:rsid w:val="00EB301D"/>
    <w:rsid w:val="00EB546E"/>
    <w:rsid w:val="00EC2065"/>
    <w:rsid w:val="00EC5BF6"/>
    <w:rsid w:val="00ED1F8A"/>
    <w:rsid w:val="00EE6DFC"/>
    <w:rsid w:val="00EF1A6C"/>
    <w:rsid w:val="00EF7A10"/>
    <w:rsid w:val="00F00283"/>
    <w:rsid w:val="00F004F0"/>
    <w:rsid w:val="00F02C50"/>
    <w:rsid w:val="00F06DE0"/>
    <w:rsid w:val="00F1087D"/>
    <w:rsid w:val="00F128DF"/>
    <w:rsid w:val="00F13478"/>
    <w:rsid w:val="00F13DD2"/>
    <w:rsid w:val="00F16C98"/>
    <w:rsid w:val="00F1761A"/>
    <w:rsid w:val="00F22F9D"/>
    <w:rsid w:val="00F26932"/>
    <w:rsid w:val="00F36535"/>
    <w:rsid w:val="00F36540"/>
    <w:rsid w:val="00F37701"/>
    <w:rsid w:val="00F43162"/>
    <w:rsid w:val="00F451F3"/>
    <w:rsid w:val="00F46C98"/>
    <w:rsid w:val="00F50020"/>
    <w:rsid w:val="00F55D04"/>
    <w:rsid w:val="00F638A5"/>
    <w:rsid w:val="00F640B5"/>
    <w:rsid w:val="00F67E12"/>
    <w:rsid w:val="00F7159E"/>
    <w:rsid w:val="00F730D3"/>
    <w:rsid w:val="00F77F03"/>
    <w:rsid w:val="00F81286"/>
    <w:rsid w:val="00F914B4"/>
    <w:rsid w:val="00F949CD"/>
    <w:rsid w:val="00FA2801"/>
    <w:rsid w:val="00FA4A3C"/>
    <w:rsid w:val="00FA5288"/>
    <w:rsid w:val="00FB09DE"/>
    <w:rsid w:val="00FB109F"/>
    <w:rsid w:val="00FB1534"/>
    <w:rsid w:val="00FB35BB"/>
    <w:rsid w:val="00FC59C3"/>
    <w:rsid w:val="00FC6D6E"/>
    <w:rsid w:val="00FC71EB"/>
    <w:rsid w:val="00FD1A45"/>
    <w:rsid w:val="00FD4B38"/>
    <w:rsid w:val="00FD6373"/>
    <w:rsid w:val="00FE02FB"/>
    <w:rsid w:val="00FE15F5"/>
    <w:rsid w:val="00FE1C11"/>
    <w:rsid w:val="00FF3098"/>
    <w:rsid w:val="00FF369F"/>
    <w:rsid w:val="00FF40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3"/>
    <o:shapelayout v:ext="edit">
      <o:idmap v:ext="edit" data="2"/>
      <o:rules v:ext="edit">
        <o:r id="V:Rule1" type="connector" idref="#AutoShape 199"/>
        <o:r id="V:Rule2" type="connector" idref="#AutoShape 187"/>
        <o:r id="V:Rule3" type="connector" idref="#AutoShape 190"/>
        <o:r id="V:Rule4" type="connector" idref="#AutoShape 180"/>
        <o:r id="V:Rule5" type="connector" idref="#AutoShape 195"/>
        <o:r id="V:Rule6" type="connector" idref="#AutoShape 189"/>
        <o:r id="V:Rule7" type="connector" idref="#AutoShape 184"/>
        <o:r id="V:Rule8" type="connector" idref="#AutoShape 178"/>
        <o:r id="V:Rule9" type="connector" idref="#AutoShape 182"/>
        <o:r id="V:Rule10" type="connector" idref="#AutoShape 193"/>
        <o:r id="V:Rule11" type="connector" idref="#_x0000_s2142"/>
      </o:rules>
    </o:shapelayout>
  </w:shapeDefaults>
  <w:decimalSymbol w:val="."/>
  <w:listSeparator w:val=","/>
  <w14:docId w14:val="131369D6"/>
  <w15:docId w15:val="{3DC52014-B2D7-4A6B-B7BC-5C2508C3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258"/>
    <w:pPr>
      <w:spacing w:after="200" w:line="276" w:lineRule="auto"/>
    </w:pPr>
    <w:rPr>
      <w:sz w:val="22"/>
      <w:szCs w:val="22"/>
    </w:rPr>
  </w:style>
  <w:style w:type="paragraph" w:styleId="Heading1">
    <w:name w:val="heading 1"/>
    <w:basedOn w:val="Normal"/>
    <w:next w:val="Normal"/>
    <w:link w:val="Heading1Char"/>
    <w:uiPriority w:val="9"/>
    <w:qFormat/>
    <w:rsid w:val="0079217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9217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AF22A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A51106"/>
    <w:pPr>
      <w:keepNext/>
      <w:spacing w:before="240" w:after="60"/>
      <w:outlineLvl w:val="3"/>
    </w:pPr>
    <w:rPr>
      <w:rFonts w:eastAsia="Times New Roman"/>
      <w:b/>
      <w:bCs/>
      <w:sz w:val="28"/>
      <w:szCs w:val="28"/>
    </w:rPr>
  </w:style>
  <w:style w:type="paragraph" w:styleId="Heading5">
    <w:name w:val="heading 5"/>
    <w:basedOn w:val="Normal"/>
    <w:next w:val="Normal"/>
    <w:link w:val="Heading5Char"/>
    <w:qFormat/>
    <w:rsid w:val="006C3372"/>
    <w:pPr>
      <w:spacing w:before="240" w:after="60" w:line="240" w:lineRule="auto"/>
      <w:outlineLvl w:val="4"/>
    </w:pPr>
    <w:rPr>
      <w:rFonts w:ascii="Times New Roman" w:eastAsia="Times New Roman" w:hAnsi="Times New Roman"/>
      <w:b/>
      <w:bCs/>
      <w:i/>
      <w:iCs/>
      <w:sz w:val="26"/>
      <w:szCs w:val="26"/>
    </w:rPr>
  </w:style>
  <w:style w:type="paragraph" w:styleId="Heading9">
    <w:name w:val="heading 9"/>
    <w:basedOn w:val="Normal"/>
    <w:next w:val="Normal"/>
    <w:link w:val="Heading9Char"/>
    <w:qFormat/>
    <w:rsid w:val="00C47341"/>
    <w:p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22A9"/>
    <w:pPr>
      <w:tabs>
        <w:tab w:val="center" w:pos="4680"/>
        <w:tab w:val="right" w:pos="9360"/>
      </w:tabs>
    </w:pPr>
  </w:style>
  <w:style w:type="character" w:customStyle="1" w:styleId="HeaderChar">
    <w:name w:val="Header Char"/>
    <w:basedOn w:val="DefaultParagraphFont"/>
    <w:link w:val="Header"/>
    <w:uiPriority w:val="99"/>
    <w:rsid w:val="00AF22A9"/>
    <w:rPr>
      <w:sz w:val="22"/>
      <w:szCs w:val="22"/>
    </w:rPr>
  </w:style>
  <w:style w:type="paragraph" w:styleId="Footer">
    <w:name w:val="footer"/>
    <w:basedOn w:val="Normal"/>
    <w:link w:val="FooterChar"/>
    <w:uiPriority w:val="99"/>
    <w:unhideWhenUsed/>
    <w:rsid w:val="00AF22A9"/>
    <w:pPr>
      <w:tabs>
        <w:tab w:val="center" w:pos="4680"/>
        <w:tab w:val="right" w:pos="9360"/>
      </w:tabs>
    </w:pPr>
  </w:style>
  <w:style w:type="character" w:customStyle="1" w:styleId="FooterChar">
    <w:name w:val="Footer Char"/>
    <w:basedOn w:val="DefaultParagraphFont"/>
    <w:link w:val="Footer"/>
    <w:uiPriority w:val="99"/>
    <w:rsid w:val="00AF22A9"/>
    <w:rPr>
      <w:sz w:val="22"/>
      <w:szCs w:val="22"/>
    </w:rPr>
  </w:style>
  <w:style w:type="character" w:customStyle="1" w:styleId="Heading3Char">
    <w:name w:val="Heading 3 Char"/>
    <w:basedOn w:val="DefaultParagraphFont"/>
    <w:link w:val="Heading3"/>
    <w:rsid w:val="00AF22A9"/>
    <w:rPr>
      <w:rFonts w:ascii="Arial" w:eastAsia="Times New Roman" w:hAnsi="Arial" w:cs="Arial"/>
      <w:b/>
      <w:bCs/>
      <w:sz w:val="26"/>
      <w:szCs w:val="26"/>
    </w:rPr>
  </w:style>
  <w:style w:type="table" w:styleId="TableGrid">
    <w:name w:val="Table Grid"/>
    <w:basedOn w:val="TableNormal"/>
    <w:uiPriority w:val="59"/>
    <w:rsid w:val="00AF22A9"/>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D236D3"/>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rsid w:val="00D236D3"/>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79217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92178"/>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rsid w:val="00A51106"/>
    <w:rPr>
      <w:rFonts w:ascii="Calibri" w:eastAsia="Times New Roman" w:hAnsi="Calibri" w:cs="Times New Roman"/>
      <w:b/>
      <w:bCs/>
      <w:sz w:val="28"/>
      <w:szCs w:val="28"/>
    </w:rPr>
  </w:style>
  <w:style w:type="character" w:customStyle="1" w:styleId="Heading9Char">
    <w:name w:val="Heading 9 Char"/>
    <w:basedOn w:val="DefaultParagraphFont"/>
    <w:link w:val="Heading9"/>
    <w:rsid w:val="00C47341"/>
    <w:rPr>
      <w:rFonts w:ascii="Arial" w:eastAsia="Times New Roman" w:hAnsi="Arial" w:cs="Arial"/>
      <w:sz w:val="22"/>
      <w:szCs w:val="22"/>
    </w:rPr>
  </w:style>
  <w:style w:type="paragraph" w:styleId="Title">
    <w:name w:val="Title"/>
    <w:basedOn w:val="Normal"/>
    <w:link w:val="TitleChar"/>
    <w:uiPriority w:val="10"/>
    <w:qFormat/>
    <w:rsid w:val="00C47341"/>
    <w:pPr>
      <w:spacing w:after="0" w:line="240" w:lineRule="auto"/>
      <w:jc w:val="center"/>
    </w:pPr>
    <w:rPr>
      <w:rFonts w:ascii="Times New Roman" w:eastAsia="Times New Roman" w:hAnsi="Times New Roman"/>
      <w:b/>
      <w:bCs/>
      <w:sz w:val="24"/>
      <w:szCs w:val="24"/>
      <w:u w:val="single"/>
    </w:rPr>
  </w:style>
  <w:style w:type="character" w:customStyle="1" w:styleId="TitleChar">
    <w:name w:val="Title Char"/>
    <w:basedOn w:val="DefaultParagraphFont"/>
    <w:link w:val="Title"/>
    <w:uiPriority w:val="10"/>
    <w:rsid w:val="00C47341"/>
    <w:rPr>
      <w:rFonts w:ascii="Times New Roman" w:eastAsia="Times New Roman" w:hAnsi="Times New Roman"/>
      <w:b/>
      <w:bCs/>
      <w:sz w:val="24"/>
      <w:szCs w:val="24"/>
      <w:u w:val="single"/>
    </w:rPr>
  </w:style>
  <w:style w:type="paragraph" w:styleId="BodyTextIndent">
    <w:name w:val="Body Text Indent"/>
    <w:basedOn w:val="Normal"/>
    <w:link w:val="BodyTextIndentChar"/>
    <w:rsid w:val="00C47341"/>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C47341"/>
    <w:rPr>
      <w:rFonts w:ascii="Times New Roman" w:eastAsia="Times New Roman" w:hAnsi="Times New Roman"/>
      <w:sz w:val="24"/>
      <w:szCs w:val="24"/>
    </w:rPr>
  </w:style>
  <w:style w:type="character" w:customStyle="1" w:styleId="Heading5Char">
    <w:name w:val="Heading 5 Char"/>
    <w:basedOn w:val="DefaultParagraphFont"/>
    <w:link w:val="Heading5"/>
    <w:rsid w:val="006C3372"/>
    <w:rPr>
      <w:rFonts w:ascii="Times New Roman" w:eastAsia="Times New Roman" w:hAnsi="Times New Roman"/>
      <w:b/>
      <w:bCs/>
      <w:i/>
      <w:iCs/>
      <w:sz w:val="26"/>
      <w:szCs w:val="26"/>
    </w:rPr>
  </w:style>
  <w:style w:type="paragraph" w:styleId="BodyTextIndent2">
    <w:name w:val="Body Text Indent 2"/>
    <w:basedOn w:val="Normal"/>
    <w:link w:val="BodyTextIndent2Char"/>
    <w:rsid w:val="006C337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6C3372"/>
    <w:rPr>
      <w:rFonts w:ascii="Times New Roman" w:eastAsia="Times New Roman" w:hAnsi="Times New Roman"/>
      <w:sz w:val="24"/>
      <w:szCs w:val="24"/>
    </w:rPr>
  </w:style>
  <w:style w:type="paragraph" w:styleId="BodyText3">
    <w:name w:val="Body Text 3"/>
    <w:basedOn w:val="Normal"/>
    <w:link w:val="BodyText3Char"/>
    <w:rsid w:val="009920DD"/>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sid w:val="009920DD"/>
    <w:rPr>
      <w:rFonts w:ascii="Times New Roman" w:eastAsia="Times New Roman" w:hAnsi="Times New Roman"/>
      <w:sz w:val="16"/>
      <w:szCs w:val="16"/>
    </w:rPr>
  </w:style>
  <w:style w:type="paragraph" w:styleId="BodyText2">
    <w:name w:val="Body Text 2"/>
    <w:basedOn w:val="Normal"/>
    <w:link w:val="BodyText2Char"/>
    <w:rsid w:val="008F1CA9"/>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F1CA9"/>
    <w:rPr>
      <w:rFonts w:ascii="Times New Roman" w:eastAsia="Times New Roman" w:hAnsi="Times New Roman"/>
      <w:sz w:val="24"/>
      <w:szCs w:val="24"/>
    </w:rPr>
  </w:style>
  <w:style w:type="character" w:styleId="Hyperlink">
    <w:name w:val="Hyperlink"/>
    <w:basedOn w:val="DefaultParagraphFont"/>
    <w:uiPriority w:val="99"/>
    <w:unhideWhenUsed/>
    <w:rsid w:val="00006972"/>
    <w:rPr>
      <w:color w:val="0000FF"/>
      <w:u w:val="single"/>
    </w:rPr>
  </w:style>
  <w:style w:type="paragraph" w:styleId="BalloonText">
    <w:name w:val="Balloon Text"/>
    <w:basedOn w:val="Normal"/>
    <w:link w:val="BalloonTextChar"/>
    <w:uiPriority w:val="99"/>
    <w:semiHidden/>
    <w:unhideWhenUsed/>
    <w:rsid w:val="0068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EC5"/>
    <w:rPr>
      <w:rFonts w:ascii="Tahoma" w:hAnsi="Tahoma" w:cs="Tahoma"/>
      <w:sz w:val="16"/>
      <w:szCs w:val="16"/>
    </w:rPr>
  </w:style>
  <w:style w:type="character" w:customStyle="1" w:styleId="apple-style-span">
    <w:name w:val="apple-style-span"/>
    <w:basedOn w:val="DefaultParagraphFont"/>
    <w:rsid w:val="004D505D"/>
  </w:style>
  <w:style w:type="character" w:customStyle="1" w:styleId="apple-converted-space">
    <w:name w:val="apple-converted-space"/>
    <w:basedOn w:val="DefaultParagraphFont"/>
    <w:rsid w:val="004D505D"/>
  </w:style>
  <w:style w:type="paragraph" w:styleId="NormalWeb">
    <w:name w:val="Normal (Web)"/>
    <w:basedOn w:val="Normal"/>
    <w:unhideWhenUsed/>
    <w:rsid w:val="00A26E17"/>
    <w:pPr>
      <w:spacing w:before="100" w:beforeAutospacing="1" w:after="100" w:afterAutospacing="1" w:line="240" w:lineRule="auto"/>
    </w:pPr>
    <w:rPr>
      <w:rFonts w:ascii="Times New Roman" w:eastAsia="Times New Roman" w:hAnsi="Times New Roman"/>
      <w:sz w:val="24"/>
      <w:szCs w:val="24"/>
    </w:rPr>
  </w:style>
  <w:style w:type="paragraph" w:customStyle="1" w:styleId="Arial">
    <w:name w:val="Arial"/>
    <w:basedOn w:val="Normal"/>
    <w:rsid w:val="00726557"/>
    <w:pPr>
      <w:suppressAutoHyphens/>
      <w:spacing w:after="0" w:line="240" w:lineRule="auto"/>
      <w:jc w:val="both"/>
    </w:pPr>
    <w:rPr>
      <w:rFonts w:ascii="Times New Roman" w:eastAsia="Times New Roman" w:hAnsi="Times New Roman" w:cs="Vrinda"/>
      <w:sz w:val="28"/>
      <w:szCs w:val="28"/>
      <w:lang w:eastAsia="bn-BD" w:bidi="bn-BD"/>
    </w:rPr>
  </w:style>
  <w:style w:type="paragraph" w:styleId="ListParagraph">
    <w:name w:val="List Paragraph"/>
    <w:basedOn w:val="Normal"/>
    <w:uiPriority w:val="34"/>
    <w:qFormat/>
    <w:rsid w:val="00F46C98"/>
    <w:pPr>
      <w:suppressAutoHyphens/>
      <w:spacing w:after="0" w:line="240" w:lineRule="auto"/>
      <w:ind w:left="720"/>
    </w:pPr>
    <w:rPr>
      <w:rFonts w:ascii="Times New Roman" w:eastAsia="Times New Roman" w:hAnsi="Times New Roman" w:cs="Calibri"/>
      <w:sz w:val="24"/>
      <w:szCs w:val="24"/>
      <w:lang w:eastAsia="ar-SA"/>
    </w:rPr>
  </w:style>
  <w:style w:type="character" w:styleId="Strong">
    <w:name w:val="Strong"/>
    <w:basedOn w:val="DefaultParagraphFont"/>
    <w:qFormat/>
    <w:rsid w:val="002B00FB"/>
    <w:rPr>
      <w:b/>
      <w:bCs/>
    </w:rPr>
  </w:style>
  <w:style w:type="character" w:customStyle="1" w:styleId="klink">
    <w:name w:val="klink"/>
    <w:basedOn w:val="DefaultParagraphFont"/>
    <w:rsid w:val="002B00FB"/>
  </w:style>
  <w:style w:type="paragraph" w:styleId="BlockText">
    <w:name w:val="Block Text"/>
    <w:basedOn w:val="Normal"/>
    <w:rsid w:val="002B00FB"/>
    <w:pPr>
      <w:suppressAutoHyphens/>
      <w:spacing w:after="0" w:line="440" w:lineRule="exact"/>
      <w:ind w:left="270" w:right="630" w:firstLine="1170"/>
      <w:jc w:val="both"/>
    </w:pPr>
    <w:rPr>
      <w:rFonts w:ascii="Comic Sans MS" w:eastAsia="Times New Roman" w:hAnsi="Comic Sans MS" w:cs="Calibri"/>
      <w:lang w:eastAsia="ar-SA"/>
    </w:rPr>
  </w:style>
  <w:style w:type="paragraph" w:styleId="TOCHeading">
    <w:name w:val="TOC Heading"/>
    <w:basedOn w:val="Heading1"/>
    <w:next w:val="Normal"/>
    <w:uiPriority w:val="39"/>
    <w:unhideWhenUsed/>
    <w:qFormat/>
    <w:rsid w:val="00D95D10"/>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D95D10"/>
    <w:pPr>
      <w:spacing w:after="100"/>
    </w:pPr>
  </w:style>
  <w:style w:type="paragraph" w:styleId="TOC2">
    <w:name w:val="toc 2"/>
    <w:basedOn w:val="Normal"/>
    <w:next w:val="Normal"/>
    <w:autoRedefine/>
    <w:uiPriority w:val="39"/>
    <w:unhideWhenUsed/>
    <w:rsid w:val="00D95D10"/>
    <w:pPr>
      <w:spacing w:after="100"/>
      <w:ind w:left="220"/>
    </w:pPr>
  </w:style>
  <w:style w:type="paragraph" w:styleId="TOC3">
    <w:name w:val="toc 3"/>
    <w:basedOn w:val="Normal"/>
    <w:next w:val="Normal"/>
    <w:autoRedefine/>
    <w:uiPriority w:val="39"/>
    <w:unhideWhenUsed/>
    <w:rsid w:val="001E63CC"/>
    <w:pPr>
      <w:spacing w:after="100" w:line="259" w:lineRule="auto"/>
      <w:ind w:left="440"/>
    </w:pPr>
    <w:rPr>
      <w:rFonts w:asciiTheme="minorHAnsi" w:eastAsiaTheme="minorEastAsia" w:hAnsiTheme="minorHAnsi"/>
    </w:rPr>
  </w:style>
  <w:style w:type="paragraph" w:styleId="NoSpacing">
    <w:name w:val="No Spacing"/>
    <w:uiPriority w:val="1"/>
    <w:qFormat/>
    <w:rsid w:val="00BA593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9498">
      <w:bodyDiv w:val="1"/>
      <w:marLeft w:val="0"/>
      <w:marRight w:val="0"/>
      <w:marTop w:val="0"/>
      <w:marBottom w:val="0"/>
      <w:divBdr>
        <w:top w:val="none" w:sz="0" w:space="0" w:color="auto"/>
        <w:left w:val="none" w:sz="0" w:space="0" w:color="auto"/>
        <w:bottom w:val="none" w:sz="0" w:space="0" w:color="auto"/>
        <w:right w:val="none" w:sz="0" w:space="0" w:color="auto"/>
      </w:divBdr>
    </w:div>
    <w:div w:id="409469717">
      <w:bodyDiv w:val="1"/>
      <w:marLeft w:val="0"/>
      <w:marRight w:val="0"/>
      <w:marTop w:val="0"/>
      <w:marBottom w:val="0"/>
      <w:divBdr>
        <w:top w:val="none" w:sz="0" w:space="0" w:color="auto"/>
        <w:left w:val="none" w:sz="0" w:space="0" w:color="auto"/>
        <w:bottom w:val="none" w:sz="0" w:space="0" w:color="auto"/>
        <w:right w:val="none" w:sz="0" w:space="0" w:color="auto"/>
      </w:divBdr>
    </w:div>
    <w:div w:id="515071538">
      <w:bodyDiv w:val="1"/>
      <w:marLeft w:val="0"/>
      <w:marRight w:val="0"/>
      <w:marTop w:val="0"/>
      <w:marBottom w:val="0"/>
      <w:divBdr>
        <w:top w:val="none" w:sz="0" w:space="0" w:color="auto"/>
        <w:left w:val="none" w:sz="0" w:space="0" w:color="auto"/>
        <w:bottom w:val="none" w:sz="0" w:space="0" w:color="auto"/>
        <w:right w:val="none" w:sz="0" w:space="0" w:color="auto"/>
      </w:divBdr>
    </w:div>
    <w:div w:id="657461654">
      <w:bodyDiv w:val="1"/>
      <w:marLeft w:val="0"/>
      <w:marRight w:val="0"/>
      <w:marTop w:val="0"/>
      <w:marBottom w:val="0"/>
      <w:divBdr>
        <w:top w:val="none" w:sz="0" w:space="0" w:color="auto"/>
        <w:left w:val="none" w:sz="0" w:space="0" w:color="auto"/>
        <w:bottom w:val="none" w:sz="0" w:space="0" w:color="auto"/>
        <w:right w:val="none" w:sz="0" w:space="0" w:color="auto"/>
      </w:divBdr>
    </w:div>
    <w:div w:id="1382241425">
      <w:bodyDiv w:val="1"/>
      <w:marLeft w:val="0"/>
      <w:marRight w:val="0"/>
      <w:marTop w:val="0"/>
      <w:marBottom w:val="0"/>
      <w:divBdr>
        <w:top w:val="none" w:sz="0" w:space="0" w:color="auto"/>
        <w:left w:val="none" w:sz="0" w:space="0" w:color="auto"/>
        <w:bottom w:val="none" w:sz="0" w:space="0" w:color="auto"/>
        <w:right w:val="none" w:sz="0" w:space="0" w:color="auto"/>
      </w:divBdr>
    </w:div>
    <w:div w:id="1555508830">
      <w:bodyDiv w:val="1"/>
      <w:marLeft w:val="0"/>
      <w:marRight w:val="0"/>
      <w:marTop w:val="0"/>
      <w:marBottom w:val="0"/>
      <w:divBdr>
        <w:top w:val="none" w:sz="0" w:space="0" w:color="auto"/>
        <w:left w:val="none" w:sz="0" w:space="0" w:color="auto"/>
        <w:bottom w:val="none" w:sz="0" w:space="0" w:color="auto"/>
        <w:right w:val="none" w:sz="0" w:space="0" w:color="auto"/>
      </w:divBdr>
    </w:div>
    <w:div w:id="197020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w3school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0BFB9-B266-41DF-8100-538690CB2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8684</Words>
  <Characters>49503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ONLINE SHOPPING PORTAL</vt:lpstr>
    </vt:vector>
  </TitlesOfParts>
  <Manager>Mr.Ashish</Manager>
  <Company>MULTISOFT SYSTEMS PVT.LTD.</Company>
  <LinksUpToDate>false</LinksUpToDate>
  <CharactersWithSpaces>58071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PORTAL</dc:title>
  <dc:subject>SYNOPSIS</dc:subject>
  <dc:creator>POOJA KUMARI</dc:creator>
  <cp:lastModifiedBy>Rohit Mehra</cp:lastModifiedBy>
  <cp:revision>23</cp:revision>
  <cp:lastPrinted>2010-08-26T12:53:00Z</cp:lastPrinted>
  <dcterms:created xsi:type="dcterms:W3CDTF">2023-02-23T17:07:00Z</dcterms:created>
  <dcterms:modified xsi:type="dcterms:W3CDTF">2023-03-26T12:55:00Z</dcterms:modified>
  <cp:category>EDUCATION</cp:category>
</cp:coreProperties>
</file>